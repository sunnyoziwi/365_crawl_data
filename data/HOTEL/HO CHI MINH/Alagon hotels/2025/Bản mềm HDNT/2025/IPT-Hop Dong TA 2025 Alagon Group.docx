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67D17F2D"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6B4987">
        <w:rPr>
          <w:b/>
          <w:spacing w:val="-1"/>
          <w:sz w:val="28"/>
          <w:szCs w:val="24"/>
        </w:rPr>
        <w:t>2025</w:t>
      </w:r>
    </w:p>
    <w:p w14:paraId="6C91A71E" w14:textId="77777777" w:rsidR="00D54C01" w:rsidRDefault="00D54C01" w:rsidP="00B86D2D">
      <w:pPr>
        <w:spacing w:line="260" w:lineRule="exact"/>
        <w:ind w:left="2880" w:right="3668" w:firstLine="720"/>
        <w:jc w:val="center"/>
        <w:rPr>
          <w:sz w:val="22"/>
          <w:szCs w:val="22"/>
        </w:rPr>
      </w:pPr>
    </w:p>
    <w:p w14:paraId="34A4022B" w14:textId="4DC5948E" w:rsidR="00B906A8" w:rsidRDefault="00450C02" w:rsidP="00B86D2D">
      <w:pPr>
        <w:spacing w:line="260" w:lineRule="exact"/>
        <w:ind w:left="2880" w:right="3668" w:firstLine="720"/>
        <w:jc w:val="center"/>
        <w:rPr>
          <w:sz w:val="24"/>
          <w:szCs w:val="24"/>
        </w:rPr>
      </w:pPr>
      <w:proofErr w:type="spellStart"/>
      <w:r>
        <w:rPr>
          <w:sz w:val="22"/>
          <w:szCs w:val="22"/>
        </w:rPr>
        <w:t>Số</w:t>
      </w:r>
      <w:proofErr w:type="spellEnd"/>
      <w:r>
        <w:rPr>
          <w:sz w:val="22"/>
          <w:szCs w:val="22"/>
        </w:rPr>
        <w:t xml:space="preserve">: </w:t>
      </w:r>
      <w:r w:rsidR="00521F04">
        <w:rPr>
          <w:spacing w:val="-1"/>
          <w:sz w:val="22"/>
          <w:szCs w:val="22"/>
        </w:rPr>
        <w:t>TA</w:t>
      </w:r>
      <w:r w:rsidR="0016668C">
        <w:rPr>
          <w:sz w:val="24"/>
          <w:szCs w:val="24"/>
        </w:rPr>
        <w:t>/HD/</w:t>
      </w:r>
      <w:r w:rsidR="002B62B3">
        <w:rPr>
          <w:sz w:val="24"/>
          <w:szCs w:val="24"/>
        </w:rPr>
        <w:tab/>
      </w:r>
      <w:bookmarkStart w:id="0" w:name="_GoBack"/>
      <w:bookmarkEnd w:id="0"/>
      <w:r w:rsidR="0016668C">
        <w:rPr>
          <w:sz w:val="24"/>
          <w:szCs w:val="24"/>
        </w:rPr>
        <w:t>/20</w:t>
      </w:r>
      <w:r w:rsidR="00D22B63">
        <w:rPr>
          <w:spacing w:val="-2"/>
          <w:sz w:val="24"/>
          <w:szCs w:val="24"/>
        </w:rPr>
        <w:t>2</w:t>
      </w:r>
      <w:r w:rsidR="007E7605">
        <w:rPr>
          <w:spacing w:val="-2"/>
          <w:sz w:val="24"/>
          <w:szCs w:val="24"/>
        </w:rPr>
        <w:t>5</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w:t>
      </w:r>
      <w:proofErr w:type="spellStart"/>
      <w:r w:rsidR="00C3624D" w:rsidRPr="006513F3">
        <w:rPr>
          <w:sz w:val="22"/>
          <w:szCs w:val="22"/>
        </w:rPr>
        <w:t>có</w:t>
      </w:r>
      <w:proofErr w:type="spellEnd"/>
      <w:r w:rsidR="00C3624D" w:rsidRPr="006513F3">
        <w:rPr>
          <w:sz w:val="22"/>
          <w:szCs w:val="22"/>
        </w:rPr>
        <w:t xml:space="preserve">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w:t>
      </w:r>
      <w:proofErr w:type="spellStart"/>
      <w:r w:rsidR="00C3624D" w:rsidRPr="006513F3">
        <w:rPr>
          <w:sz w:val="22"/>
          <w:szCs w:val="22"/>
        </w:rPr>
        <w:t>từ</w:t>
      </w:r>
      <w:proofErr w:type="spellEnd"/>
      <w:r w:rsidR="00C3624D" w:rsidRPr="006513F3">
        <w:rPr>
          <w:sz w:val="22"/>
          <w:szCs w:val="22"/>
        </w:rPr>
        <w:t xml:space="preserve">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proofErr w:type="spellStart"/>
      <w:r w:rsidRPr="006513F3">
        <w:rPr>
          <w:spacing w:val="2"/>
          <w:sz w:val="22"/>
          <w:szCs w:val="22"/>
        </w:rPr>
        <w:t>v</w:t>
      </w:r>
      <w:r w:rsidRPr="006513F3">
        <w:rPr>
          <w:sz w:val="22"/>
          <w:szCs w:val="22"/>
        </w:rPr>
        <w:t>à</w:t>
      </w:r>
      <w:proofErr w:type="spellEnd"/>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z w:val="22"/>
          <w:szCs w:val="22"/>
        </w:rPr>
        <w:t>;</w:t>
      </w:r>
      <w:bookmarkEnd w:id="1"/>
      <w:bookmarkEnd w:id="2"/>
      <w:bookmarkEnd w:id="3"/>
    </w:p>
    <w:p w14:paraId="6E45E907" w14:textId="77777777" w:rsidR="007D04A1" w:rsidRPr="006513F3" w:rsidRDefault="007D04A1" w:rsidP="007D04A1">
      <w:pPr>
        <w:ind w:left="100"/>
        <w:rPr>
          <w:sz w:val="22"/>
          <w:szCs w:val="22"/>
        </w:rPr>
      </w:pPr>
    </w:p>
    <w:p w14:paraId="3ED85E2C" w14:textId="49667F03" w:rsidR="00D54C01" w:rsidRPr="006513F3" w:rsidRDefault="00D54C01" w:rsidP="00D54C01">
      <w:pPr>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6513F3">
        <w:rPr>
          <w:spacing w:val="2"/>
          <w:sz w:val="22"/>
          <w:szCs w:val="22"/>
        </w:rPr>
        <w:t>n</w:t>
      </w:r>
      <w:r w:rsidRPr="006513F3">
        <w:rPr>
          <w:sz w:val="22"/>
          <w:szCs w:val="22"/>
        </w:rPr>
        <w:t>g</w:t>
      </w:r>
      <w:r w:rsidRPr="006513F3">
        <w:rPr>
          <w:spacing w:val="4"/>
          <w:sz w:val="22"/>
          <w:szCs w:val="22"/>
        </w:rPr>
        <w:t>à</w:t>
      </w:r>
      <w:r w:rsidRPr="006513F3">
        <w:rPr>
          <w:sz w:val="22"/>
          <w:szCs w:val="22"/>
        </w:rPr>
        <w:t>y</w:t>
      </w:r>
      <w:proofErr w:type="spellEnd"/>
      <w:r w:rsidRPr="006513F3">
        <w:rPr>
          <w:spacing w:val="-4"/>
          <w:sz w:val="22"/>
          <w:szCs w:val="22"/>
        </w:rPr>
        <w:t xml:space="preserve"> </w:t>
      </w:r>
      <w:r w:rsidR="00632B2E">
        <w:rPr>
          <w:spacing w:val="-4"/>
          <w:sz w:val="22"/>
          <w:szCs w:val="22"/>
        </w:rPr>
        <w:t>01</w:t>
      </w:r>
      <w:r>
        <w:rPr>
          <w:spacing w:val="-4"/>
          <w:sz w:val="22"/>
          <w:szCs w:val="22"/>
        </w:rPr>
        <w:t xml:space="preserve"> </w:t>
      </w:r>
      <w:proofErr w:type="spellStart"/>
      <w:r w:rsidRPr="006513F3">
        <w:rPr>
          <w:sz w:val="22"/>
          <w:szCs w:val="22"/>
        </w:rPr>
        <w:t>thá</w:t>
      </w:r>
      <w:r w:rsidRPr="006513F3">
        <w:rPr>
          <w:spacing w:val="2"/>
          <w:sz w:val="22"/>
          <w:szCs w:val="22"/>
        </w:rPr>
        <w:t>n</w:t>
      </w:r>
      <w:r w:rsidRPr="006513F3">
        <w:rPr>
          <w:sz w:val="22"/>
          <w:szCs w:val="22"/>
        </w:rPr>
        <w:t>g</w:t>
      </w:r>
      <w:proofErr w:type="spellEnd"/>
      <w:r>
        <w:rPr>
          <w:sz w:val="22"/>
          <w:szCs w:val="22"/>
        </w:rPr>
        <w:t xml:space="preserve"> </w:t>
      </w:r>
      <w:r w:rsidR="00632B2E">
        <w:rPr>
          <w:sz w:val="22"/>
          <w:szCs w:val="22"/>
        </w:rPr>
        <w:t xml:space="preserve">01 </w:t>
      </w:r>
      <w:proofErr w:type="spellStart"/>
      <w:r w:rsidRPr="006513F3">
        <w:rPr>
          <w:sz w:val="22"/>
          <w:szCs w:val="22"/>
        </w:rPr>
        <w:t>n</w:t>
      </w:r>
      <w:r w:rsidRPr="006513F3">
        <w:rPr>
          <w:spacing w:val="-1"/>
          <w:sz w:val="22"/>
          <w:szCs w:val="22"/>
        </w:rPr>
        <w:t>ă</w:t>
      </w:r>
      <w:r w:rsidRPr="006513F3">
        <w:rPr>
          <w:sz w:val="22"/>
          <w:szCs w:val="22"/>
        </w:rPr>
        <w:t>m</w:t>
      </w:r>
      <w:proofErr w:type="spellEnd"/>
      <w:r w:rsidRPr="006513F3">
        <w:rPr>
          <w:sz w:val="22"/>
          <w:szCs w:val="22"/>
        </w:rPr>
        <w:t xml:space="preserve"> 20</w:t>
      </w:r>
      <w:r>
        <w:rPr>
          <w:sz w:val="22"/>
          <w:szCs w:val="22"/>
        </w:rPr>
        <w:t>2</w:t>
      </w:r>
      <w:r w:rsidR="00FA0C95">
        <w:rPr>
          <w:sz w:val="22"/>
          <w:szCs w:val="22"/>
        </w:rPr>
        <w:t>5</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proofErr w:type="spellStart"/>
      <w:r w:rsidRPr="006513F3">
        <w:rPr>
          <w:spacing w:val="2"/>
          <w:sz w:val="22"/>
          <w:szCs w:val="22"/>
        </w:rPr>
        <w:t>b</w:t>
      </w:r>
      <w:r w:rsidRPr="006513F3">
        <w:rPr>
          <w:spacing w:val="-1"/>
          <w:sz w:val="22"/>
          <w:szCs w:val="22"/>
        </w:rPr>
        <w:t>ê</w:t>
      </w:r>
      <w:r w:rsidRPr="006513F3">
        <w:rPr>
          <w:sz w:val="22"/>
          <w:szCs w:val="22"/>
        </w:rPr>
        <w:t>n</w:t>
      </w:r>
      <w:proofErr w:type="spellEnd"/>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DA1853F" w14:textId="77777777" w:rsidR="00D54C01" w:rsidRPr="006513F3" w:rsidRDefault="00D54C01" w:rsidP="00D54C01">
      <w:pPr>
        <w:spacing w:before="16" w:line="260" w:lineRule="exact"/>
        <w:rPr>
          <w:sz w:val="22"/>
          <w:szCs w:val="22"/>
        </w:rPr>
      </w:pPr>
    </w:p>
    <w:p w14:paraId="08816B67" w14:textId="77777777" w:rsidR="00D54C01" w:rsidRPr="00D466AD" w:rsidRDefault="00D54C01" w:rsidP="00D54C01">
      <w:pPr>
        <w:rPr>
          <w:sz w:val="22"/>
          <w:szCs w:val="22"/>
        </w:rPr>
      </w:pPr>
      <w:r w:rsidRPr="00D466AD">
        <w:rPr>
          <w:spacing w:val="-2"/>
          <w:sz w:val="22"/>
          <w:szCs w:val="22"/>
        </w:rPr>
        <w:t>B</w:t>
      </w:r>
      <w:r w:rsidRPr="00D466AD">
        <w:rPr>
          <w:sz w:val="22"/>
          <w:szCs w:val="22"/>
        </w:rPr>
        <w:t xml:space="preserve">ÊN </w:t>
      </w:r>
      <w:r w:rsidRPr="00D466AD">
        <w:rPr>
          <w:spacing w:val="-1"/>
          <w:sz w:val="22"/>
          <w:szCs w:val="22"/>
        </w:rPr>
        <w:t>A</w:t>
      </w:r>
      <w:r w:rsidRPr="00D466AD">
        <w:rPr>
          <w:sz w:val="22"/>
          <w:szCs w:val="22"/>
        </w:rPr>
        <w:t xml:space="preserve">:               </w:t>
      </w:r>
      <w:r w:rsidRPr="00D466AD">
        <w:rPr>
          <w:sz w:val="22"/>
          <w:szCs w:val="22"/>
        </w:rPr>
        <w:tab/>
      </w:r>
      <w:r w:rsidRPr="00D466AD">
        <w:rPr>
          <w:b/>
          <w:sz w:val="22"/>
          <w:szCs w:val="22"/>
        </w:rPr>
        <w:t>CÔNG</w:t>
      </w:r>
      <w:r w:rsidRPr="00D466AD">
        <w:rPr>
          <w:b/>
          <w:spacing w:val="-2"/>
          <w:sz w:val="22"/>
          <w:szCs w:val="22"/>
        </w:rPr>
        <w:t xml:space="preserve"> </w:t>
      </w:r>
      <w:r w:rsidRPr="00D466AD">
        <w:rPr>
          <w:b/>
          <w:sz w:val="22"/>
          <w:szCs w:val="22"/>
        </w:rPr>
        <w:t xml:space="preserve">TY TNHH </w:t>
      </w:r>
      <w:r w:rsidRPr="00D466AD">
        <w:rPr>
          <w:b/>
          <w:spacing w:val="-1"/>
          <w:sz w:val="22"/>
          <w:szCs w:val="22"/>
        </w:rPr>
        <w:t xml:space="preserve">MỘT THÀNH VIÊN </w:t>
      </w:r>
      <w:r w:rsidRPr="00D466AD">
        <w:rPr>
          <w:b/>
          <w:spacing w:val="-2"/>
          <w:sz w:val="22"/>
          <w:szCs w:val="22"/>
        </w:rPr>
        <w:t>K</w:t>
      </w:r>
      <w:r w:rsidRPr="00D466AD">
        <w:rPr>
          <w:b/>
          <w:sz w:val="22"/>
          <w:szCs w:val="22"/>
        </w:rPr>
        <w:t xml:space="preserve">HÁCH </w:t>
      </w:r>
      <w:r w:rsidRPr="00D466AD">
        <w:rPr>
          <w:b/>
          <w:spacing w:val="1"/>
          <w:sz w:val="22"/>
          <w:szCs w:val="22"/>
        </w:rPr>
        <w:t>S</w:t>
      </w:r>
      <w:r w:rsidRPr="00D466AD">
        <w:rPr>
          <w:b/>
          <w:sz w:val="22"/>
          <w:szCs w:val="22"/>
        </w:rPr>
        <w:t>ẠN</w:t>
      </w:r>
      <w:r w:rsidRPr="00D466AD">
        <w:rPr>
          <w:b/>
          <w:spacing w:val="-1"/>
          <w:sz w:val="22"/>
          <w:szCs w:val="22"/>
        </w:rPr>
        <w:t xml:space="preserve"> </w:t>
      </w:r>
      <w:r w:rsidRPr="00D466AD">
        <w:rPr>
          <w:b/>
          <w:spacing w:val="3"/>
          <w:sz w:val="22"/>
          <w:szCs w:val="22"/>
        </w:rPr>
        <w:t>H</w:t>
      </w:r>
      <w:r w:rsidRPr="00D466AD">
        <w:rPr>
          <w:b/>
          <w:sz w:val="22"/>
          <w:szCs w:val="22"/>
        </w:rPr>
        <w:t>OÀNG</w:t>
      </w:r>
      <w:r w:rsidRPr="00D466AD">
        <w:rPr>
          <w:b/>
          <w:spacing w:val="-2"/>
          <w:sz w:val="22"/>
          <w:szCs w:val="22"/>
        </w:rPr>
        <w:t xml:space="preserve"> </w:t>
      </w:r>
      <w:r w:rsidRPr="00D466AD">
        <w:rPr>
          <w:b/>
          <w:sz w:val="22"/>
          <w:szCs w:val="22"/>
        </w:rPr>
        <w:t xml:space="preserve">HẢI </w:t>
      </w:r>
      <w:r w:rsidRPr="00D466AD">
        <w:rPr>
          <w:b/>
          <w:spacing w:val="1"/>
          <w:sz w:val="22"/>
          <w:szCs w:val="22"/>
        </w:rPr>
        <w:t>L</w:t>
      </w:r>
      <w:r w:rsidRPr="00D466AD">
        <w:rPr>
          <w:b/>
          <w:sz w:val="22"/>
          <w:szCs w:val="22"/>
        </w:rPr>
        <w:t>ONG</w:t>
      </w:r>
    </w:p>
    <w:p w14:paraId="6801F3A8" w14:textId="77777777" w:rsidR="00D54C01" w:rsidRPr="00D466AD" w:rsidRDefault="00D54C01" w:rsidP="00D54C01">
      <w:pPr>
        <w:rPr>
          <w:sz w:val="22"/>
          <w:szCs w:val="22"/>
        </w:rPr>
      </w:pPr>
      <w:proofErr w:type="spellStart"/>
      <w:r w:rsidRPr="00D466AD">
        <w:rPr>
          <w:sz w:val="22"/>
          <w:szCs w:val="22"/>
        </w:rPr>
        <w:t>Địa</w:t>
      </w:r>
      <w:proofErr w:type="spellEnd"/>
      <w:r w:rsidRPr="00D466AD">
        <w:rPr>
          <w:sz w:val="22"/>
          <w:szCs w:val="22"/>
        </w:rPr>
        <w:t xml:space="preserve"> </w:t>
      </w:r>
      <w:proofErr w:type="spellStart"/>
      <w:r w:rsidRPr="00D466AD">
        <w:rPr>
          <w:sz w:val="22"/>
          <w:szCs w:val="22"/>
        </w:rPr>
        <w:t>chỉ</w:t>
      </w:r>
      <w:proofErr w:type="spellEnd"/>
      <w:r w:rsidRPr="00D466AD">
        <w:rPr>
          <w:sz w:val="22"/>
          <w:szCs w:val="22"/>
        </w:rPr>
        <w:t xml:space="preserve">:               </w:t>
      </w:r>
      <w:r>
        <w:rPr>
          <w:sz w:val="22"/>
          <w:szCs w:val="22"/>
        </w:rPr>
        <w:tab/>
      </w:r>
      <w:r w:rsidRPr="00D466AD">
        <w:rPr>
          <w:sz w:val="22"/>
          <w:szCs w:val="22"/>
        </w:rPr>
        <w:t xml:space="preserve">62-64 Phạm Hồng </w:t>
      </w:r>
      <w:proofErr w:type="spellStart"/>
      <w:r w:rsidRPr="00D466AD">
        <w:rPr>
          <w:sz w:val="22"/>
          <w:szCs w:val="22"/>
        </w:rPr>
        <w:t>Thái</w:t>
      </w:r>
      <w:proofErr w:type="spellEnd"/>
      <w:r w:rsidRPr="00D466AD">
        <w:rPr>
          <w:sz w:val="22"/>
          <w:szCs w:val="22"/>
        </w:rPr>
        <w:t xml:space="preserve">, F </w:t>
      </w:r>
      <w:proofErr w:type="spellStart"/>
      <w:r w:rsidRPr="00D466AD">
        <w:rPr>
          <w:sz w:val="22"/>
          <w:szCs w:val="22"/>
        </w:rPr>
        <w:t>Bến</w:t>
      </w:r>
      <w:proofErr w:type="spellEnd"/>
      <w:r w:rsidRPr="00D466AD">
        <w:rPr>
          <w:sz w:val="22"/>
          <w:szCs w:val="22"/>
        </w:rPr>
        <w:t xml:space="preserve"> </w:t>
      </w:r>
      <w:proofErr w:type="spellStart"/>
      <w:r w:rsidRPr="00D466AD">
        <w:rPr>
          <w:sz w:val="22"/>
          <w:szCs w:val="22"/>
        </w:rPr>
        <w:t>Thành</w:t>
      </w:r>
      <w:proofErr w:type="spellEnd"/>
      <w:r w:rsidRPr="00D466AD">
        <w:rPr>
          <w:sz w:val="22"/>
          <w:szCs w:val="22"/>
        </w:rPr>
        <w:t>, Q1, TP HCM</w:t>
      </w:r>
    </w:p>
    <w:p w14:paraId="2DED5870" w14:textId="77777777" w:rsidR="00D54C01" w:rsidRPr="00D466AD" w:rsidRDefault="00D54C01" w:rsidP="00D54C01">
      <w:pPr>
        <w:rPr>
          <w:sz w:val="22"/>
          <w:szCs w:val="22"/>
        </w:rPr>
      </w:pPr>
      <w:proofErr w:type="spellStart"/>
      <w:r w:rsidRPr="00D466AD">
        <w:rPr>
          <w:sz w:val="22"/>
          <w:szCs w:val="22"/>
        </w:rPr>
        <w:t>Điện</w:t>
      </w:r>
      <w:proofErr w:type="spellEnd"/>
      <w:r w:rsidRPr="00D466AD">
        <w:rPr>
          <w:sz w:val="22"/>
          <w:szCs w:val="22"/>
        </w:rPr>
        <w:t xml:space="preserve"> </w:t>
      </w:r>
      <w:proofErr w:type="spellStart"/>
      <w:r w:rsidRPr="00D466AD">
        <w:rPr>
          <w:sz w:val="22"/>
          <w:szCs w:val="22"/>
        </w:rPr>
        <w:t>thoại</w:t>
      </w:r>
      <w:proofErr w:type="spellEnd"/>
      <w:r w:rsidRPr="00D466AD">
        <w:rPr>
          <w:sz w:val="22"/>
          <w:szCs w:val="22"/>
        </w:rPr>
        <w:t xml:space="preserve">:          </w:t>
      </w:r>
      <w:r>
        <w:rPr>
          <w:sz w:val="22"/>
          <w:szCs w:val="22"/>
        </w:rPr>
        <w:tab/>
      </w:r>
      <w:r w:rsidRPr="00D466AD">
        <w:rPr>
          <w:sz w:val="22"/>
          <w:szCs w:val="22"/>
        </w:rPr>
        <w:t xml:space="preserve">028-38282888                             </w:t>
      </w:r>
    </w:p>
    <w:p w14:paraId="05668374" w14:textId="77777777" w:rsidR="00D54C01" w:rsidRPr="00D466AD" w:rsidRDefault="00D54C01" w:rsidP="00D54C01">
      <w:pPr>
        <w:rPr>
          <w:sz w:val="22"/>
          <w:szCs w:val="22"/>
        </w:rPr>
      </w:pPr>
      <w:r w:rsidRPr="00D466AD">
        <w:rPr>
          <w:sz w:val="22"/>
          <w:szCs w:val="22"/>
        </w:rPr>
        <w:t xml:space="preserve">Email:                 </w:t>
      </w:r>
      <w:r>
        <w:rPr>
          <w:sz w:val="22"/>
          <w:szCs w:val="22"/>
        </w:rPr>
        <w:tab/>
      </w:r>
      <w:r w:rsidRPr="00D466AD">
        <w:rPr>
          <w:sz w:val="22"/>
          <w:szCs w:val="22"/>
        </w:rPr>
        <w:t>sales4@alagonhotels.com</w:t>
      </w:r>
    </w:p>
    <w:p w14:paraId="48CDA68C" w14:textId="77777777" w:rsidR="00D54C01" w:rsidRPr="00D466AD" w:rsidRDefault="00D54C01" w:rsidP="00D54C01">
      <w:pPr>
        <w:rPr>
          <w:sz w:val="22"/>
          <w:szCs w:val="22"/>
        </w:rPr>
      </w:pPr>
      <w:proofErr w:type="spellStart"/>
      <w:r w:rsidRPr="00D466AD">
        <w:rPr>
          <w:sz w:val="22"/>
          <w:szCs w:val="22"/>
        </w:rPr>
        <w:t>Số</w:t>
      </w:r>
      <w:proofErr w:type="spellEnd"/>
      <w:r w:rsidRPr="00D466AD">
        <w:rPr>
          <w:sz w:val="22"/>
          <w:szCs w:val="22"/>
        </w:rPr>
        <w:t xml:space="preserve"> </w:t>
      </w:r>
      <w:proofErr w:type="spellStart"/>
      <w:r w:rsidRPr="00D466AD">
        <w:rPr>
          <w:sz w:val="22"/>
          <w:szCs w:val="22"/>
        </w:rPr>
        <w:t>tài</w:t>
      </w:r>
      <w:proofErr w:type="spellEnd"/>
      <w:r w:rsidRPr="00D466AD">
        <w:rPr>
          <w:sz w:val="22"/>
          <w:szCs w:val="22"/>
        </w:rPr>
        <w:t xml:space="preserve"> </w:t>
      </w:r>
      <w:proofErr w:type="spellStart"/>
      <w:r w:rsidRPr="00D466AD">
        <w:rPr>
          <w:sz w:val="22"/>
          <w:szCs w:val="22"/>
        </w:rPr>
        <w:t>khoản</w:t>
      </w:r>
      <w:proofErr w:type="spellEnd"/>
      <w:r w:rsidRPr="00D466AD">
        <w:rPr>
          <w:sz w:val="22"/>
          <w:szCs w:val="22"/>
        </w:rPr>
        <w:t xml:space="preserve">:      </w:t>
      </w:r>
      <w:r>
        <w:rPr>
          <w:sz w:val="22"/>
          <w:szCs w:val="22"/>
        </w:rPr>
        <w:tab/>
      </w:r>
      <w:r w:rsidRPr="00D466AD">
        <w:rPr>
          <w:sz w:val="22"/>
          <w:szCs w:val="22"/>
        </w:rPr>
        <w:t>0071000794831</w:t>
      </w:r>
    </w:p>
    <w:p w14:paraId="147B258C" w14:textId="77777777" w:rsidR="00D54C01" w:rsidRPr="00D466AD" w:rsidRDefault="00D54C01" w:rsidP="00D54C01">
      <w:pPr>
        <w:rPr>
          <w:sz w:val="22"/>
          <w:szCs w:val="22"/>
        </w:rPr>
      </w:pPr>
      <w:proofErr w:type="spellStart"/>
      <w:r w:rsidRPr="00D466AD">
        <w:rPr>
          <w:sz w:val="22"/>
          <w:szCs w:val="22"/>
        </w:rPr>
        <w:t>Tên</w:t>
      </w:r>
      <w:proofErr w:type="spellEnd"/>
      <w:r w:rsidRPr="00D466AD">
        <w:rPr>
          <w:sz w:val="22"/>
          <w:szCs w:val="22"/>
        </w:rPr>
        <w:t xml:space="preserve"> </w:t>
      </w:r>
      <w:proofErr w:type="spellStart"/>
      <w:r w:rsidRPr="00D466AD">
        <w:rPr>
          <w:sz w:val="22"/>
          <w:szCs w:val="22"/>
        </w:rPr>
        <w:t>ngân</w:t>
      </w:r>
      <w:proofErr w:type="spellEnd"/>
      <w:r w:rsidRPr="00D466AD">
        <w:rPr>
          <w:sz w:val="22"/>
          <w:szCs w:val="22"/>
        </w:rPr>
        <w:t xml:space="preserve"> hàng:   </w:t>
      </w:r>
      <w:r>
        <w:rPr>
          <w:sz w:val="22"/>
          <w:szCs w:val="22"/>
        </w:rPr>
        <w:tab/>
      </w:r>
      <w:r w:rsidRPr="00D466AD">
        <w:rPr>
          <w:sz w:val="22"/>
          <w:szCs w:val="22"/>
        </w:rPr>
        <w:t xml:space="preserve">VIETCOMBANK -132 HÀM NGHI, </w:t>
      </w:r>
      <w:proofErr w:type="spellStart"/>
      <w:r w:rsidRPr="00D466AD">
        <w:rPr>
          <w:sz w:val="22"/>
          <w:szCs w:val="22"/>
        </w:rPr>
        <w:t>Quận</w:t>
      </w:r>
      <w:proofErr w:type="spellEnd"/>
      <w:r w:rsidRPr="00D466AD">
        <w:rPr>
          <w:sz w:val="22"/>
          <w:szCs w:val="22"/>
        </w:rPr>
        <w:t xml:space="preserve"> 1, HCM</w:t>
      </w:r>
    </w:p>
    <w:p w14:paraId="535C39C9" w14:textId="77777777" w:rsidR="00D54C01" w:rsidRPr="00D466AD" w:rsidRDefault="00D54C01" w:rsidP="00D54C01">
      <w:pPr>
        <w:rPr>
          <w:sz w:val="22"/>
          <w:szCs w:val="22"/>
        </w:rPr>
      </w:pPr>
      <w:proofErr w:type="spellStart"/>
      <w:r w:rsidRPr="00D466AD">
        <w:rPr>
          <w:sz w:val="22"/>
          <w:szCs w:val="22"/>
        </w:rPr>
        <w:t>Mã</w:t>
      </w:r>
      <w:proofErr w:type="spellEnd"/>
      <w:r w:rsidRPr="00D466AD">
        <w:rPr>
          <w:sz w:val="22"/>
          <w:szCs w:val="22"/>
        </w:rPr>
        <w:t xml:space="preserve"> </w:t>
      </w:r>
      <w:proofErr w:type="spellStart"/>
      <w:r w:rsidRPr="00D466AD">
        <w:rPr>
          <w:sz w:val="22"/>
          <w:szCs w:val="22"/>
        </w:rPr>
        <w:t>số</w:t>
      </w:r>
      <w:proofErr w:type="spellEnd"/>
      <w:r w:rsidRPr="00D466AD">
        <w:rPr>
          <w:sz w:val="22"/>
          <w:szCs w:val="22"/>
        </w:rPr>
        <w:t xml:space="preserve"> </w:t>
      </w:r>
      <w:proofErr w:type="spellStart"/>
      <w:r w:rsidRPr="00D466AD">
        <w:rPr>
          <w:sz w:val="22"/>
          <w:szCs w:val="22"/>
        </w:rPr>
        <w:t>thuế</w:t>
      </w:r>
      <w:proofErr w:type="spellEnd"/>
      <w:r w:rsidRPr="00D466AD">
        <w:rPr>
          <w:sz w:val="22"/>
          <w:szCs w:val="22"/>
        </w:rPr>
        <w:t xml:space="preserve">:         </w:t>
      </w:r>
      <w:r>
        <w:rPr>
          <w:sz w:val="22"/>
          <w:szCs w:val="22"/>
        </w:rPr>
        <w:tab/>
      </w:r>
      <w:r w:rsidRPr="00D466AD">
        <w:rPr>
          <w:sz w:val="22"/>
          <w:szCs w:val="22"/>
        </w:rPr>
        <w:t>0305126039</w:t>
      </w:r>
    </w:p>
    <w:p w14:paraId="6A8DA8CD" w14:textId="2479904F" w:rsidR="00D54C01" w:rsidRDefault="00D54C01" w:rsidP="00D54C01">
      <w:pPr>
        <w:rPr>
          <w:sz w:val="22"/>
          <w:szCs w:val="22"/>
        </w:rPr>
      </w:pPr>
      <w:proofErr w:type="spellStart"/>
      <w:r w:rsidRPr="00D466AD">
        <w:rPr>
          <w:sz w:val="22"/>
          <w:szCs w:val="22"/>
        </w:rPr>
        <w:t>Đ</w:t>
      </w:r>
      <w:r w:rsidRPr="00D466AD">
        <w:rPr>
          <w:spacing w:val="-1"/>
          <w:sz w:val="22"/>
          <w:szCs w:val="22"/>
        </w:rPr>
        <w:t>ạ</w:t>
      </w:r>
      <w:r w:rsidRPr="00D466AD">
        <w:rPr>
          <w:sz w:val="22"/>
          <w:szCs w:val="22"/>
        </w:rPr>
        <w:t>i</w:t>
      </w:r>
      <w:proofErr w:type="spellEnd"/>
      <w:r w:rsidRPr="00D466AD">
        <w:rPr>
          <w:sz w:val="22"/>
          <w:szCs w:val="22"/>
        </w:rPr>
        <w:t xml:space="preserve"> </w:t>
      </w:r>
      <w:proofErr w:type="spellStart"/>
      <w:r w:rsidRPr="00D466AD">
        <w:rPr>
          <w:sz w:val="22"/>
          <w:szCs w:val="22"/>
        </w:rPr>
        <w:t>d</w:t>
      </w:r>
      <w:r w:rsidRPr="00D466AD">
        <w:rPr>
          <w:spacing w:val="1"/>
          <w:sz w:val="22"/>
          <w:szCs w:val="22"/>
        </w:rPr>
        <w:t>i</w:t>
      </w:r>
      <w:r w:rsidRPr="00D466AD">
        <w:rPr>
          <w:spacing w:val="-1"/>
          <w:sz w:val="22"/>
          <w:szCs w:val="22"/>
        </w:rPr>
        <w:t>ệ</w:t>
      </w:r>
      <w:r w:rsidRPr="00D466AD">
        <w:rPr>
          <w:sz w:val="22"/>
          <w:szCs w:val="22"/>
        </w:rPr>
        <w:t>n</w:t>
      </w:r>
      <w:proofErr w:type="spellEnd"/>
      <w:r w:rsidRPr="00D466AD">
        <w:rPr>
          <w:sz w:val="22"/>
          <w:szCs w:val="22"/>
        </w:rPr>
        <w:t xml:space="preserve">:             </w:t>
      </w:r>
      <w:r>
        <w:rPr>
          <w:sz w:val="22"/>
          <w:szCs w:val="22"/>
        </w:rPr>
        <w:tab/>
      </w:r>
      <w:proofErr w:type="spellStart"/>
      <w:r w:rsidRPr="00D466AD">
        <w:rPr>
          <w:b/>
          <w:spacing w:val="-2"/>
          <w:sz w:val="22"/>
          <w:szCs w:val="22"/>
        </w:rPr>
        <w:t>B</w:t>
      </w:r>
      <w:r w:rsidRPr="00D466AD">
        <w:rPr>
          <w:b/>
          <w:sz w:val="22"/>
          <w:szCs w:val="22"/>
        </w:rPr>
        <w:t>à</w:t>
      </w:r>
      <w:proofErr w:type="spellEnd"/>
      <w:r w:rsidRPr="00D466AD">
        <w:rPr>
          <w:b/>
          <w:spacing w:val="-1"/>
          <w:sz w:val="22"/>
          <w:szCs w:val="22"/>
        </w:rPr>
        <w:t xml:space="preserve"> </w:t>
      </w:r>
      <w:r w:rsidRPr="00D466AD">
        <w:rPr>
          <w:b/>
          <w:spacing w:val="2"/>
          <w:sz w:val="22"/>
          <w:szCs w:val="22"/>
        </w:rPr>
        <w:t>T</w:t>
      </w:r>
      <w:r w:rsidRPr="00D466AD">
        <w:rPr>
          <w:b/>
          <w:sz w:val="22"/>
          <w:szCs w:val="22"/>
        </w:rPr>
        <w:t>r</w:t>
      </w:r>
      <w:r w:rsidRPr="00D466AD">
        <w:rPr>
          <w:b/>
          <w:spacing w:val="-2"/>
          <w:sz w:val="22"/>
          <w:szCs w:val="22"/>
        </w:rPr>
        <w:t>ầ</w:t>
      </w:r>
      <w:r w:rsidRPr="00D466AD">
        <w:rPr>
          <w:b/>
          <w:sz w:val="22"/>
          <w:szCs w:val="22"/>
        </w:rPr>
        <w:t xml:space="preserve">n Thị Thu </w:t>
      </w:r>
      <w:proofErr w:type="spellStart"/>
      <w:r w:rsidRPr="00D466AD">
        <w:rPr>
          <w:b/>
          <w:sz w:val="22"/>
          <w:szCs w:val="22"/>
        </w:rPr>
        <w:t>T</w:t>
      </w:r>
      <w:r w:rsidRPr="00D466AD">
        <w:rPr>
          <w:b/>
          <w:spacing w:val="2"/>
          <w:sz w:val="22"/>
          <w:szCs w:val="22"/>
        </w:rPr>
        <w:t>hủ</w:t>
      </w:r>
      <w:r w:rsidRPr="00D466AD">
        <w:rPr>
          <w:b/>
          <w:sz w:val="22"/>
          <w:szCs w:val="22"/>
        </w:rPr>
        <w:t>y</w:t>
      </w:r>
      <w:proofErr w:type="spellEnd"/>
      <w:r w:rsidRPr="00D466AD">
        <w:rPr>
          <w:sz w:val="22"/>
          <w:szCs w:val="22"/>
        </w:rPr>
        <w:t xml:space="preserve">              </w:t>
      </w:r>
      <w:r>
        <w:rPr>
          <w:sz w:val="22"/>
          <w:szCs w:val="22"/>
        </w:rPr>
        <w:tab/>
      </w:r>
      <w:proofErr w:type="spellStart"/>
      <w:r w:rsidRPr="00D466AD">
        <w:rPr>
          <w:sz w:val="22"/>
          <w:szCs w:val="22"/>
        </w:rPr>
        <w:t>Chức</w:t>
      </w:r>
      <w:proofErr w:type="spellEnd"/>
      <w:r w:rsidRPr="00D466AD">
        <w:rPr>
          <w:spacing w:val="-1"/>
          <w:sz w:val="22"/>
          <w:szCs w:val="22"/>
        </w:rPr>
        <w:t xml:space="preserve"> </w:t>
      </w:r>
      <w:proofErr w:type="spellStart"/>
      <w:r w:rsidRPr="00D466AD">
        <w:rPr>
          <w:sz w:val="22"/>
          <w:szCs w:val="22"/>
        </w:rPr>
        <w:t>vụ</w:t>
      </w:r>
      <w:proofErr w:type="spellEnd"/>
      <w:r w:rsidRPr="00D466AD">
        <w:rPr>
          <w:sz w:val="22"/>
          <w:szCs w:val="22"/>
        </w:rPr>
        <w:t>:</w:t>
      </w:r>
      <w:r w:rsidRPr="00D466AD">
        <w:rPr>
          <w:spacing w:val="1"/>
          <w:sz w:val="22"/>
          <w:szCs w:val="22"/>
        </w:rPr>
        <w:t xml:space="preserve"> </w:t>
      </w:r>
      <w:proofErr w:type="spellStart"/>
      <w:r w:rsidRPr="00D466AD">
        <w:rPr>
          <w:sz w:val="22"/>
          <w:szCs w:val="22"/>
        </w:rPr>
        <w:t>Gi</w:t>
      </w:r>
      <w:r w:rsidRPr="00D466AD">
        <w:rPr>
          <w:spacing w:val="-1"/>
          <w:sz w:val="22"/>
          <w:szCs w:val="22"/>
        </w:rPr>
        <w:t>á</w:t>
      </w:r>
      <w:r w:rsidRPr="00D466AD">
        <w:rPr>
          <w:sz w:val="22"/>
          <w:szCs w:val="22"/>
        </w:rPr>
        <w:t>m</w:t>
      </w:r>
      <w:proofErr w:type="spellEnd"/>
      <w:r w:rsidRPr="00D466AD">
        <w:rPr>
          <w:sz w:val="22"/>
          <w:szCs w:val="22"/>
        </w:rPr>
        <w:t xml:space="preserve"> </w:t>
      </w:r>
      <w:proofErr w:type="spellStart"/>
      <w:r w:rsidRPr="00D466AD">
        <w:rPr>
          <w:sz w:val="22"/>
          <w:szCs w:val="22"/>
        </w:rPr>
        <w:t>đốc</w:t>
      </w:r>
      <w:proofErr w:type="spellEnd"/>
    </w:p>
    <w:p w14:paraId="57919FDB" w14:textId="39422D8E" w:rsidR="00D54C01" w:rsidRDefault="00D54C01" w:rsidP="00D54C01">
      <w:pPr>
        <w:spacing w:before="16" w:line="260" w:lineRule="exact"/>
        <w:rPr>
          <w:sz w:val="22"/>
          <w:szCs w:val="22"/>
        </w:rPr>
      </w:pPr>
    </w:p>
    <w:p w14:paraId="3ADA7C86" w14:textId="77777777" w:rsidR="00632B2E" w:rsidRPr="00D466AD" w:rsidRDefault="00632B2E" w:rsidP="00D54C01">
      <w:pPr>
        <w:spacing w:before="16" w:line="260" w:lineRule="exact"/>
        <w:rPr>
          <w:sz w:val="22"/>
          <w:szCs w:val="22"/>
        </w:rPr>
      </w:pPr>
    </w:p>
    <w:p w14:paraId="08AE772B" w14:textId="3C3F51AB" w:rsidR="00D54C01" w:rsidRPr="00981A06" w:rsidRDefault="00D54C01" w:rsidP="00D54C01">
      <w:pPr>
        <w:tabs>
          <w:tab w:val="left" w:pos="2400"/>
        </w:tabs>
        <w:spacing w:after="120"/>
        <w:ind w:right="-245"/>
        <w:rPr>
          <w:b/>
          <w:sz w:val="22"/>
          <w:szCs w:val="22"/>
          <w:lang w:val="en-GB"/>
        </w:rPr>
      </w:pPr>
      <w:r>
        <w:rPr>
          <w:spacing w:val="2"/>
          <w:sz w:val="22"/>
          <w:szCs w:val="22"/>
        </w:rPr>
        <w:t>BÊN</w:t>
      </w:r>
      <w:r w:rsidRPr="00D466AD">
        <w:rPr>
          <w:spacing w:val="2"/>
          <w:sz w:val="22"/>
          <w:szCs w:val="22"/>
        </w:rPr>
        <w:t xml:space="preserve"> </w:t>
      </w:r>
      <w:r w:rsidRPr="00D466AD">
        <w:rPr>
          <w:sz w:val="22"/>
          <w:szCs w:val="22"/>
        </w:rPr>
        <w:t>B:</w:t>
      </w:r>
      <w:r w:rsidRPr="00D466AD">
        <w:rPr>
          <w:spacing w:val="1"/>
          <w:sz w:val="22"/>
          <w:szCs w:val="22"/>
        </w:rPr>
        <w:t xml:space="preserve"> </w:t>
      </w:r>
      <w:r>
        <w:rPr>
          <w:spacing w:val="1"/>
          <w:sz w:val="22"/>
          <w:szCs w:val="22"/>
          <w:lang w:val="vi-VN"/>
        </w:rPr>
        <w:t xml:space="preserve">                         </w:t>
      </w:r>
      <w:bookmarkStart w:id="6" w:name="_Hlk173833815"/>
      <w:r w:rsidR="00EA704B" w:rsidRPr="00EA704B">
        <w:rPr>
          <w:b/>
          <w:spacing w:val="1"/>
          <w:sz w:val="22"/>
          <w:szCs w:val="22"/>
          <w:lang w:val="vi-VN"/>
        </w:rPr>
        <w:t>CÔNG TY CỔ PHẦN DU LỊCH ẤN TƯỢNG Á CHÂU</w:t>
      </w:r>
    </w:p>
    <w:bookmarkEnd w:id="6"/>
    <w:p w14:paraId="3092EE2B" w14:textId="4F094ED5" w:rsidR="00D54C01" w:rsidRPr="00490FD3" w:rsidRDefault="00D54C01" w:rsidP="00C02BB5">
      <w:pPr>
        <w:rPr>
          <w:sz w:val="22"/>
          <w:szCs w:val="22"/>
        </w:rPr>
      </w:pPr>
      <w:proofErr w:type="spellStart"/>
      <w:r w:rsidRPr="00D466AD">
        <w:rPr>
          <w:sz w:val="22"/>
          <w:szCs w:val="22"/>
        </w:rPr>
        <w:t>Địa</w:t>
      </w:r>
      <w:proofErr w:type="spellEnd"/>
      <w:r w:rsidRPr="00D466AD">
        <w:rPr>
          <w:sz w:val="22"/>
          <w:szCs w:val="22"/>
        </w:rPr>
        <w:t xml:space="preserve"> </w:t>
      </w:r>
      <w:proofErr w:type="spellStart"/>
      <w:r w:rsidRPr="00D466AD">
        <w:rPr>
          <w:sz w:val="22"/>
          <w:szCs w:val="22"/>
        </w:rPr>
        <w:t>chỉ</w:t>
      </w:r>
      <w:proofErr w:type="spellEnd"/>
      <w:r w:rsidRPr="00D466AD">
        <w:rPr>
          <w:sz w:val="22"/>
          <w:szCs w:val="22"/>
        </w:rPr>
        <w:t>:</w:t>
      </w:r>
      <w:r w:rsidRPr="00490FD3">
        <w:rPr>
          <w:sz w:val="22"/>
          <w:szCs w:val="22"/>
        </w:rPr>
        <w:t xml:space="preserve">                          </w:t>
      </w:r>
      <w:proofErr w:type="spellStart"/>
      <w:r w:rsidR="00356EAD" w:rsidRPr="00356EAD">
        <w:rPr>
          <w:sz w:val="22"/>
          <w:szCs w:val="22"/>
        </w:rPr>
        <w:t>Tầng</w:t>
      </w:r>
      <w:proofErr w:type="spellEnd"/>
      <w:r w:rsidR="00356EAD" w:rsidRPr="00356EAD">
        <w:rPr>
          <w:sz w:val="22"/>
          <w:szCs w:val="22"/>
        </w:rPr>
        <w:t xml:space="preserve"> </w:t>
      </w:r>
      <w:r w:rsidR="00EA704B">
        <w:rPr>
          <w:sz w:val="22"/>
          <w:szCs w:val="22"/>
        </w:rPr>
        <w:t>16</w:t>
      </w:r>
      <w:r w:rsidR="00356EAD" w:rsidRPr="00356EAD">
        <w:rPr>
          <w:sz w:val="22"/>
          <w:szCs w:val="22"/>
        </w:rPr>
        <w:t xml:space="preserve"> – </w:t>
      </w:r>
      <w:proofErr w:type="spellStart"/>
      <w:r w:rsidR="00356EAD" w:rsidRPr="00356EAD">
        <w:rPr>
          <w:sz w:val="22"/>
          <w:szCs w:val="22"/>
        </w:rPr>
        <w:t>Tòa</w:t>
      </w:r>
      <w:proofErr w:type="spellEnd"/>
      <w:r w:rsidR="00356EAD" w:rsidRPr="00356EAD">
        <w:rPr>
          <w:sz w:val="22"/>
          <w:szCs w:val="22"/>
        </w:rPr>
        <w:t xml:space="preserve"> </w:t>
      </w:r>
      <w:proofErr w:type="spellStart"/>
      <w:r w:rsidR="00356EAD" w:rsidRPr="00356EAD">
        <w:rPr>
          <w:sz w:val="22"/>
          <w:szCs w:val="22"/>
        </w:rPr>
        <w:t>nhà</w:t>
      </w:r>
      <w:proofErr w:type="spellEnd"/>
      <w:r w:rsidR="00356EAD" w:rsidRPr="00356EAD">
        <w:rPr>
          <w:sz w:val="22"/>
          <w:szCs w:val="22"/>
        </w:rPr>
        <w:t xml:space="preserve"> </w:t>
      </w:r>
      <w:proofErr w:type="spellStart"/>
      <w:r w:rsidR="00356EAD" w:rsidRPr="00356EAD">
        <w:rPr>
          <w:sz w:val="22"/>
          <w:szCs w:val="22"/>
        </w:rPr>
        <w:t>Ladeco</w:t>
      </w:r>
      <w:proofErr w:type="spellEnd"/>
      <w:r w:rsidR="00356EAD" w:rsidRPr="00356EAD">
        <w:rPr>
          <w:sz w:val="22"/>
          <w:szCs w:val="22"/>
        </w:rPr>
        <w:t xml:space="preserve">, 266 </w:t>
      </w:r>
      <w:proofErr w:type="spellStart"/>
      <w:r w:rsidR="00356EAD" w:rsidRPr="00356EAD">
        <w:rPr>
          <w:sz w:val="22"/>
          <w:szCs w:val="22"/>
        </w:rPr>
        <w:t>Đội</w:t>
      </w:r>
      <w:proofErr w:type="spellEnd"/>
      <w:r w:rsidR="00356EAD" w:rsidRPr="00356EAD">
        <w:rPr>
          <w:sz w:val="22"/>
          <w:szCs w:val="22"/>
        </w:rPr>
        <w:t xml:space="preserve"> </w:t>
      </w:r>
      <w:proofErr w:type="spellStart"/>
      <w:r w:rsidR="00356EAD" w:rsidRPr="00356EAD">
        <w:rPr>
          <w:sz w:val="22"/>
          <w:szCs w:val="22"/>
        </w:rPr>
        <w:t>Cấn</w:t>
      </w:r>
      <w:proofErr w:type="spellEnd"/>
      <w:r w:rsidR="00356EAD" w:rsidRPr="00356EAD">
        <w:rPr>
          <w:sz w:val="22"/>
          <w:szCs w:val="22"/>
        </w:rPr>
        <w:t xml:space="preserve">, </w:t>
      </w:r>
      <w:proofErr w:type="spellStart"/>
      <w:r w:rsidR="00356EAD" w:rsidRPr="00356EAD">
        <w:rPr>
          <w:sz w:val="22"/>
          <w:szCs w:val="22"/>
        </w:rPr>
        <w:t>Phường</w:t>
      </w:r>
      <w:proofErr w:type="spellEnd"/>
      <w:r w:rsidR="00356EAD" w:rsidRPr="00356EAD">
        <w:rPr>
          <w:sz w:val="22"/>
          <w:szCs w:val="22"/>
        </w:rPr>
        <w:t xml:space="preserve"> </w:t>
      </w:r>
      <w:proofErr w:type="spellStart"/>
      <w:r w:rsidR="00632B2E">
        <w:rPr>
          <w:sz w:val="22"/>
          <w:szCs w:val="22"/>
        </w:rPr>
        <w:t>Liễu</w:t>
      </w:r>
      <w:proofErr w:type="spellEnd"/>
      <w:r w:rsidR="00632B2E">
        <w:rPr>
          <w:sz w:val="22"/>
          <w:szCs w:val="22"/>
        </w:rPr>
        <w:t xml:space="preserve"> </w:t>
      </w:r>
      <w:proofErr w:type="spellStart"/>
      <w:r w:rsidR="00632B2E">
        <w:rPr>
          <w:sz w:val="22"/>
          <w:szCs w:val="22"/>
        </w:rPr>
        <w:t>Giai</w:t>
      </w:r>
      <w:proofErr w:type="spellEnd"/>
      <w:r w:rsidR="00632B2E">
        <w:rPr>
          <w:sz w:val="22"/>
          <w:szCs w:val="22"/>
        </w:rPr>
        <w:t xml:space="preserve">, </w:t>
      </w:r>
      <w:proofErr w:type="spellStart"/>
      <w:r w:rsidR="00632B2E">
        <w:rPr>
          <w:sz w:val="22"/>
          <w:szCs w:val="22"/>
        </w:rPr>
        <w:t>Quận</w:t>
      </w:r>
      <w:proofErr w:type="spellEnd"/>
      <w:r w:rsidR="00632B2E">
        <w:rPr>
          <w:sz w:val="22"/>
          <w:szCs w:val="22"/>
        </w:rPr>
        <w:t xml:space="preserve"> Ba </w:t>
      </w:r>
      <w:proofErr w:type="spellStart"/>
      <w:r w:rsidR="00632B2E">
        <w:rPr>
          <w:sz w:val="22"/>
          <w:szCs w:val="22"/>
        </w:rPr>
        <w:t>Đình</w:t>
      </w:r>
      <w:proofErr w:type="spellEnd"/>
      <w:r w:rsidR="00356EAD" w:rsidRPr="00356EAD">
        <w:rPr>
          <w:sz w:val="22"/>
          <w:szCs w:val="22"/>
        </w:rPr>
        <w:t xml:space="preserve">, </w:t>
      </w:r>
      <w:proofErr w:type="spellStart"/>
      <w:r w:rsidR="00356EAD" w:rsidRPr="00356EAD">
        <w:rPr>
          <w:sz w:val="22"/>
          <w:szCs w:val="22"/>
        </w:rPr>
        <w:t>Thành</w:t>
      </w:r>
      <w:proofErr w:type="spellEnd"/>
      <w:r w:rsidR="00356EAD" w:rsidRPr="00356EAD">
        <w:rPr>
          <w:sz w:val="22"/>
          <w:szCs w:val="22"/>
        </w:rPr>
        <w:t xml:space="preserve"> </w:t>
      </w:r>
      <w:proofErr w:type="spellStart"/>
      <w:r w:rsidR="00356EAD" w:rsidRPr="00356EAD">
        <w:rPr>
          <w:sz w:val="22"/>
          <w:szCs w:val="22"/>
        </w:rPr>
        <w:t>phố</w:t>
      </w:r>
      <w:proofErr w:type="spellEnd"/>
      <w:r w:rsidR="00356EAD" w:rsidRPr="00356EAD">
        <w:rPr>
          <w:sz w:val="22"/>
          <w:szCs w:val="22"/>
        </w:rPr>
        <w:t xml:space="preserve"> </w:t>
      </w:r>
      <w:proofErr w:type="spellStart"/>
      <w:r w:rsidR="00356EAD" w:rsidRPr="00356EAD">
        <w:rPr>
          <w:sz w:val="22"/>
          <w:szCs w:val="22"/>
        </w:rPr>
        <w:t>Hà</w:t>
      </w:r>
      <w:proofErr w:type="spellEnd"/>
      <w:r w:rsidR="00356EAD" w:rsidRPr="00356EAD">
        <w:rPr>
          <w:sz w:val="22"/>
          <w:szCs w:val="22"/>
        </w:rPr>
        <w:t xml:space="preserve"> </w:t>
      </w:r>
      <w:proofErr w:type="spellStart"/>
      <w:r w:rsidR="00356EAD" w:rsidRPr="00356EAD">
        <w:rPr>
          <w:sz w:val="22"/>
          <w:szCs w:val="22"/>
        </w:rPr>
        <w:t>Nội</w:t>
      </w:r>
      <w:proofErr w:type="spellEnd"/>
    </w:p>
    <w:p w14:paraId="0FC7BB52" w14:textId="4E1A6F79" w:rsidR="00D54C01" w:rsidRPr="00D466AD" w:rsidRDefault="00D54C01" w:rsidP="00D54C01">
      <w:pPr>
        <w:rPr>
          <w:sz w:val="22"/>
          <w:szCs w:val="22"/>
        </w:rPr>
      </w:pPr>
      <w:proofErr w:type="spellStart"/>
      <w:r w:rsidRPr="00D466AD">
        <w:rPr>
          <w:sz w:val="22"/>
          <w:szCs w:val="22"/>
        </w:rPr>
        <w:t>Điện</w:t>
      </w:r>
      <w:proofErr w:type="spellEnd"/>
      <w:r w:rsidRPr="00D466AD">
        <w:rPr>
          <w:sz w:val="22"/>
          <w:szCs w:val="22"/>
        </w:rPr>
        <w:t xml:space="preserve"> </w:t>
      </w:r>
      <w:proofErr w:type="spellStart"/>
      <w:r w:rsidRPr="00D466AD">
        <w:rPr>
          <w:sz w:val="22"/>
          <w:szCs w:val="22"/>
        </w:rPr>
        <w:t>thoại</w:t>
      </w:r>
      <w:proofErr w:type="spellEnd"/>
      <w:r w:rsidRPr="00D466AD">
        <w:rPr>
          <w:sz w:val="22"/>
          <w:szCs w:val="22"/>
        </w:rPr>
        <w:t xml:space="preserve">:         </w:t>
      </w:r>
      <w:r>
        <w:rPr>
          <w:sz w:val="22"/>
          <w:szCs w:val="22"/>
        </w:rPr>
        <w:tab/>
      </w:r>
      <w:r w:rsidR="00EA704B" w:rsidRPr="00EA704B">
        <w:rPr>
          <w:sz w:val="22"/>
          <w:szCs w:val="22"/>
        </w:rPr>
        <w:t>024 7306 5899</w:t>
      </w:r>
    </w:p>
    <w:p w14:paraId="7C69E824" w14:textId="51863B77" w:rsidR="00D54C01" w:rsidRDefault="00D54C01" w:rsidP="00D54C01">
      <w:pPr>
        <w:rPr>
          <w:sz w:val="22"/>
          <w:szCs w:val="22"/>
        </w:rPr>
      </w:pPr>
      <w:proofErr w:type="spellStart"/>
      <w:r w:rsidRPr="00D466AD">
        <w:rPr>
          <w:sz w:val="22"/>
          <w:szCs w:val="22"/>
        </w:rPr>
        <w:t>Mã</w:t>
      </w:r>
      <w:proofErr w:type="spellEnd"/>
      <w:r w:rsidRPr="00D466AD">
        <w:rPr>
          <w:sz w:val="22"/>
          <w:szCs w:val="22"/>
        </w:rPr>
        <w:t xml:space="preserve"> </w:t>
      </w:r>
      <w:proofErr w:type="spellStart"/>
      <w:r w:rsidRPr="00D466AD">
        <w:rPr>
          <w:sz w:val="22"/>
          <w:szCs w:val="22"/>
        </w:rPr>
        <w:t>số</w:t>
      </w:r>
      <w:proofErr w:type="spellEnd"/>
      <w:r w:rsidRPr="00D466AD">
        <w:rPr>
          <w:sz w:val="22"/>
          <w:szCs w:val="22"/>
        </w:rPr>
        <w:t xml:space="preserve"> </w:t>
      </w:r>
      <w:proofErr w:type="spellStart"/>
      <w:r w:rsidRPr="00D466AD">
        <w:rPr>
          <w:sz w:val="22"/>
          <w:szCs w:val="22"/>
        </w:rPr>
        <w:t>thuế</w:t>
      </w:r>
      <w:proofErr w:type="spellEnd"/>
      <w:r w:rsidRPr="00D466AD">
        <w:rPr>
          <w:sz w:val="22"/>
          <w:szCs w:val="22"/>
        </w:rPr>
        <w:t>:</w:t>
      </w:r>
      <w:r w:rsidRPr="00D466AD">
        <w:rPr>
          <w:sz w:val="22"/>
          <w:szCs w:val="22"/>
        </w:rPr>
        <w:tab/>
        <w:t xml:space="preserve">    </w:t>
      </w:r>
      <w:r w:rsidRPr="00D466AD">
        <w:rPr>
          <w:sz w:val="22"/>
          <w:szCs w:val="22"/>
        </w:rPr>
        <w:tab/>
      </w:r>
      <w:r w:rsidR="00EA704B" w:rsidRPr="00EA704B">
        <w:rPr>
          <w:sz w:val="22"/>
          <w:szCs w:val="22"/>
        </w:rPr>
        <w:t>0108943835</w:t>
      </w:r>
      <w:r w:rsidRPr="00D466AD">
        <w:rPr>
          <w:sz w:val="22"/>
          <w:szCs w:val="22"/>
        </w:rPr>
        <w:tab/>
      </w:r>
    </w:p>
    <w:p w14:paraId="05FBA57E" w14:textId="77AE2B57" w:rsidR="00D54C01" w:rsidRDefault="00D54C01" w:rsidP="00D54C01">
      <w:pPr>
        <w:rPr>
          <w:sz w:val="22"/>
          <w:szCs w:val="22"/>
        </w:rPr>
      </w:pPr>
      <w:r>
        <w:rPr>
          <w:sz w:val="22"/>
          <w:szCs w:val="22"/>
        </w:rPr>
        <w:t>Email</w:t>
      </w:r>
      <w:r w:rsidRPr="00490FD3">
        <w:rPr>
          <w:sz w:val="22"/>
          <w:szCs w:val="22"/>
        </w:rPr>
        <w:t xml:space="preserve">: </w:t>
      </w:r>
      <w:r w:rsidRPr="00490FD3">
        <w:rPr>
          <w:sz w:val="22"/>
          <w:szCs w:val="22"/>
        </w:rPr>
        <w:tab/>
      </w:r>
      <w:r w:rsidRPr="00490FD3">
        <w:rPr>
          <w:sz w:val="22"/>
          <w:szCs w:val="22"/>
        </w:rPr>
        <w:tab/>
      </w:r>
      <w:r w:rsidRPr="00490FD3">
        <w:rPr>
          <w:sz w:val="22"/>
          <w:szCs w:val="22"/>
        </w:rPr>
        <w:tab/>
      </w:r>
      <w:r w:rsidR="00EA704B" w:rsidRPr="00EA704B">
        <w:rPr>
          <w:sz w:val="22"/>
          <w:szCs w:val="22"/>
        </w:rPr>
        <w:t>info@impressiatours.com</w:t>
      </w:r>
      <w:r w:rsidRPr="00D466AD">
        <w:rPr>
          <w:sz w:val="22"/>
          <w:szCs w:val="22"/>
        </w:rPr>
        <w:tab/>
      </w:r>
    </w:p>
    <w:p w14:paraId="2208825B" w14:textId="209AB743" w:rsidR="00D54C01" w:rsidRPr="00490FD3" w:rsidRDefault="00D54C01" w:rsidP="00D54C01">
      <w:pPr>
        <w:rPr>
          <w:sz w:val="22"/>
          <w:szCs w:val="22"/>
        </w:rPr>
      </w:pPr>
      <w:proofErr w:type="spellStart"/>
      <w:r w:rsidRPr="00D466AD">
        <w:rPr>
          <w:sz w:val="22"/>
          <w:szCs w:val="22"/>
        </w:rPr>
        <w:t>Đại</w:t>
      </w:r>
      <w:proofErr w:type="spellEnd"/>
      <w:r w:rsidRPr="00D466AD">
        <w:rPr>
          <w:sz w:val="22"/>
          <w:szCs w:val="22"/>
        </w:rPr>
        <w:t xml:space="preserve"> </w:t>
      </w:r>
      <w:proofErr w:type="spellStart"/>
      <w:r w:rsidRPr="00D466AD">
        <w:rPr>
          <w:sz w:val="22"/>
          <w:szCs w:val="22"/>
        </w:rPr>
        <w:t>diện</w:t>
      </w:r>
      <w:proofErr w:type="spellEnd"/>
      <w:r w:rsidRPr="00D466AD">
        <w:rPr>
          <w:sz w:val="22"/>
          <w:szCs w:val="22"/>
        </w:rPr>
        <w:t xml:space="preserve">:                   </w:t>
      </w:r>
      <w:r>
        <w:rPr>
          <w:sz w:val="22"/>
          <w:szCs w:val="22"/>
        </w:rPr>
        <w:tab/>
      </w:r>
      <w:proofErr w:type="spellStart"/>
      <w:r w:rsidR="00EA704B">
        <w:rPr>
          <w:b/>
          <w:sz w:val="22"/>
          <w:szCs w:val="22"/>
        </w:rPr>
        <w:t>Ông</w:t>
      </w:r>
      <w:proofErr w:type="spellEnd"/>
      <w:r w:rsidR="00EA704B">
        <w:rPr>
          <w:b/>
          <w:sz w:val="22"/>
          <w:szCs w:val="22"/>
        </w:rPr>
        <w:t xml:space="preserve"> Phạm </w:t>
      </w:r>
      <w:proofErr w:type="spellStart"/>
      <w:r w:rsidR="00EA704B">
        <w:rPr>
          <w:b/>
          <w:sz w:val="22"/>
          <w:szCs w:val="22"/>
        </w:rPr>
        <w:t>Chiến</w:t>
      </w:r>
      <w:proofErr w:type="spellEnd"/>
      <w:r w:rsidR="00EA704B">
        <w:rPr>
          <w:b/>
          <w:sz w:val="22"/>
          <w:szCs w:val="22"/>
        </w:rPr>
        <w:t xml:space="preserve"> </w:t>
      </w:r>
      <w:proofErr w:type="spellStart"/>
      <w:r w:rsidR="00EA704B">
        <w:rPr>
          <w:b/>
          <w:sz w:val="22"/>
          <w:szCs w:val="22"/>
        </w:rPr>
        <w:t>Thắng</w:t>
      </w:r>
      <w:proofErr w:type="spellEnd"/>
      <w:r w:rsidR="00C02BB5">
        <w:rPr>
          <w:sz w:val="22"/>
          <w:szCs w:val="22"/>
        </w:rPr>
        <w:t xml:space="preserve">                        </w:t>
      </w:r>
      <w:proofErr w:type="spellStart"/>
      <w:r w:rsidRPr="00D466AD">
        <w:rPr>
          <w:sz w:val="22"/>
          <w:szCs w:val="22"/>
        </w:rPr>
        <w:t>Chức</w:t>
      </w:r>
      <w:proofErr w:type="spellEnd"/>
      <w:r w:rsidRPr="00D466AD">
        <w:rPr>
          <w:sz w:val="22"/>
          <w:szCs w:val="22"/>
        </w:rPr>
        <w:t xml:space="preserve"> </w:t>
      </w:r>
      <w:proofErr w:type="spellStart"/>
      <w:r w:rsidRPr="00D466AD">
        <w:rPr>
          <w:sz w:val="22"/>
          <w:szCs w:val="22"/>
        </w:rPr>
        <w:t>vụ</w:t>
      </w:r>
      <w:proofErr w:type="spellEnd"/>
      <w:r w:rsidRPr="00D466AD">
        <w:rPr>
          <w:sz w:val="22"/>
          <w:szCs w:val="22"/>
        </w:rPr>
        <w:t xml:space="preserve">: </w:t>
      </w:r>
      <w:proofErr w:type="spellStart"/>
      <w:r w:rsidR="00632B2E">
        <w:rPr>
          <w:sz w:val="22"/>
          <w:szCs w:val="22"/>
        </w:rPr>
        <w:t>Giám</w:t>
      </w:r>
      <w:proofErr w:type="spellEnd"/>
      <w:r w:rsidR="00632B2E">
        <w:rPr>
          <w:sz w:val="22"/>
          <w:szCs w:val="22"/>
        </w:rPr>
        <w:t xml:space="preserve"> </w:t>
      </w:r>
      <w:proofErr w:type="spellStart"/>
      <w:r w:rsidR="00632B2E">
        <w:rPr>
          <w:sz w:val="22"/>
          <w:szCs w:val="22"/>
        </w:rPr>
        <w:t>đốc</w:t>
      </w:r>
      <w:proofErr w:type="spellEnd"/>
    </w:p>
    <w:p w14:paraId="5D15B2CF" w14:textId="2C970907" w:rsidR="00D54C01" w:rsidRPr="00D466AD" w:rsidRDefault="00D54C01" w:rsidP="00D54C01">
      <w:pPr>
        <w:rPr>
          <w:sz w:val="22"/>
          <w:szCs w:val="22"/>
        </w:rPr>
      </w:pPr>
      <w:r>
        <w:rPr>
          <w:sz w:val="22"/>
          <w:szCs w:val="22"/>
        </w:rPr>
        <w:tab/>
      </w:r>
    </w:p>
    <w:p w14:paraId="721AEFF9" w14:textId="77777777" w:rsidR="000928A2" w:rsidRPr="006513F3" w:rsidRDefault="000928A2">
      <w:pPr>
        <w:spacing w:before="16" w:line="260" w:lineRule="exact"/>
        <w:rPr>
          <w:sz w:val="22"/>
          <w:szCs w:val="22"/>
        </w:rPr>
      </w:pPr>
    </w:p>
    <w:p w14:paraId="5477F6D8" w14:textId="36175CCE" w:rsidR="001B78DE" w:rsidRDefault="001B78DE">
      <w:pPr>
        <w:spacing w:before="16" w:line="260" w:lineRule="exact"/>
        <w:rPr>
          <w:i/>
          <w:sz w:val="22"/>
          <w:szCs w:val="22"/>
        </w:rPr>
      </w:pPr>
      <w:r w:rsidRPr="006513F3">
        <w:rPr>
          <w:i/>
          <w:sz w:val="22"/>
          <w:szCs w:val="22"/>
        </w:rPr>
        <w:t xml:space="preserve">Hai </w:t>
      </w:r>
      <w:proofErr w:type="spellStart"/>
      <w:r w:rsidRPr="006513F3">
        <w:rPr>
          <w:i/>
          <w:sz w:val="22"/>
          <w:szCs w:val="22"/>
        </w:rPr>
        <w:t>bên</w:t>
      </w:r>
      <w:proofErr w:type="spellEnd"/>
      <w:r w:rsidRPr="006513F3">
        <w:rPr>
          <w:i/>
          <w:sz w:val="22"/>
          <w:szCs w:val="22"/>
        </w:rPr>
        <w:t xml:space="preserve"> </w:t>
      </w:r>
      <w:proofErr w:type="spellStart"/>
      <w:r w:rsidRPr="006513F3">
        <w:rPr>
          <w:i/>
          <w:sz w:val="22"/>
          <w:szCs w:val="22"/>
        </w:rPr>
        <w:t>đồng</w:t>
      </w:r>
      <w:proofErr w:type="spellEnd"/>
      <w:r w:rsidRPr="006513F3">
        <w:rPr>
          <w:i/>
          <w:sz w:val="22"/>
          <w:szCs w:val="22"/>
        </w:rPr>
        <w:t xml:space="preserve"> ý </w:t>
      </w:r>
      <w:proofErr w:type="spellStart"/>
      <w:r w:rsidRPr="006513F3">
        <w:rPr>
          <w:i/>
          <w:sz w:val="22"/>
          <w:szCs w:val="22"/>
        </w:rPr>
        <w:t>ký</w:t>
      </w:r>
      <w:proofErr w:type="spellEnd"/>
      <w:r w:rsidRPr="006513F3">
        <w:rPr>
          <w:i/>
          <w:sz w:val="22"/>
          <w:szCs w:val="22"/>
        </w:rPr>
        <w:t xml:space="preserve"> </w:t>
      </w:r>
      <w:proofErr w:type="spellStart"/>
      <w:r w:rsidRPr="006513F3">
        <w:rPr>
          <w:i/>
          <w:sz w:val="22"/>
          <w:szCs w:val="22"/>
        </w:rPr>
        <w:t>kết</w:t>
      </w:r>
      <w:proofErr w:type="spellEnd"/>
      <w:r w:rsidRPr="006513F3">
        <w:rPr>
          <w:i/>
          <w:sz w:val="22"/>
          <w:szCs w:val="22"/>
        </w:rPr>
        <w:t xml:space="preserve"> </w:t>
      </w:r>
      <w:proofErr w:type="spellStart"/>
      <w:r w:rsidRPr="006513F3">
        <w:rPr>
          <w:i/>
          <w:sz w:val="22"/>
          <w:szCs w:val="22"/>
        </w:rPr>
        <w:t>Hơp</w:t>
      </w:r>
      <w:proofErr w:type="spellEnd"/>
      <w:r w:rsidRPr="006513F3">
        <w:rPr>
          <w:i/>
          <w:sz w:val="22"/>
          <w:szCs w:val="22"/>
        </w:rPr>
        <w:t xml:space="preserve"> </w:t>
      </w:r>
      <w:proofErr w:type="spellStart"/>
      <w:r w:rsidRPr="006513F3">
        <w:rPr>
          <w:i/>
          <w:sz w:val="22"/>
          <w:szCs w:val="22"/>
        </w:rPr>
        <w:t>đồng</w:t>
      </w:r>
      <w:proofErr w:type="spellEnd"/>
      <w:r w:rsidRPr="006513F3">
        <w:rPr>
          <w:i/>
          <w:sz w:val="22"/>
          <w:szCs w:val="22"/>
        </w:rPr>
        <w:t xml:space="preserve"> </w:t>
      </w:r>
      <w:proofErr w:type="spellStart"/>
      <w:r w:rsidRPr="006513F3">
        <w:rPr>
          <w:i/>
          <w:sz w:val="22"/>
          <w:szCs w:val="22"/>
        </w:rPr>
        <w:t>dịch</w:t>
      </w:r>
      <w:proofErr w:type="spellEnd"/>
      <w:r w:rsidRPr="006513F3">
        <w:rPr>
          <w:i/>
          <w:sz w:val="22"/>
          <w:szCs w:val="22"/>
        </w:rPr>
        <w:t xml:space="preserve"> </w:t>
      </w:r>
      <w:proofErr w:type="spellStart"/>
      <w:r w:rsidRPr="006513F3">
        <w:rPr>
          <w:i/>
          <w:sz w:val="22"/>
          <w:szCs w:val="22"/>
        </w:rPr>
        <w:t>vụ</w:t>
      </w:r>
      <w:proofErr w:type="spellEnd"/>
      <w:r w:rsidRPr="006513F3">
        <w:rPr>
          <w:i/>
          <w:sz w:val="22"/>
          <w:szCs w:val="22"/>
        </w:rPr>
        <w:t xml:space="preserve"> </w:t>
      </w:r>
      <w:proofErr w:type="spellStart"/>
      <w:r w:rsidRPr="006513F3">
        <w:rPr>
          <w:i/>
          <w:sz w:val="22"/>
          <w:szCs w:val="22"/>
        </w:rPr>
        <w:t>phòng</w:t>
      </w:r>
      <w:proofErr w:type="spellEnd"/>
      <w:r w:rsidRPr="006513F3">
        <w:rPr>
          <w:i/>
          <w:sz w:val="22"/>
          <w:szCs w:val="22"/>
        </w:rPr>
        <w:t xml:space="preserve"> </w:t>
      </w:r>
      <w:proofErr w:type="spellStart"/>
      <w:r w:rsidRPr="006513F3">
        <w:rPr>
          <w:i/>
          <w:sz w:val="22"/>
          <w:szCs w:val="22"/>
        </w:rPr>
        <w:t>khách</w:t>
      </w:r>
      <w:proofErr w:type="spellEnd"/>
      <w:r w:rsidRPr="006513F3">
        <w:rPr>
          <w:i/>
          <w:sz w:val="22"/>
          <w:szCs w:val="22"/>
        </w:rPr>
        <w:t xml:space="preserve"> </w:t>
      </w:r>
      <w:proofErr w:type="spellStart"/>
      <w:r w:rsidRPr="006513F3">
        <w:rPr>
          <w:i/>
          <w:sz w:val="22"/>
          <w:szCs w:val="22"/>
        </w:rPr>
        <w:t>sạn</w:t>
      </w:r>
      <w:proofErr w:type="spellEnd"/>
      <w:r w:rsidRPr="006513F3">
        <w:rPr>
          <w:i/>
          <w:sz w:val="22"/>
          <w:szCs w:val="22"/>
        </w:rPr>
        <w:t xml:space="preserve"> (</w:t>
      </w:r>
      <w:proofErr w:type="spellStart"/>
      <w:r w:rsidRPr="006513F3">
        <w:rPr>
          <w:i/>
          <w:sz w:val="22"/>
          <w:szCs w:val="22"/>
        </w:rPr>
        <w:t>sau</w:t>
      </w:r>
      <w:proofErr w:type="spellEnd"/>
      <w:r w:rsidRPr="006513F3">
        <w:rPr>
          <w:i/>
          <w:sz w:val="22"/>
          <w:szCs w:val="22"/>
        </w:rPr>
        <w:t xml:space="preserve"> </w:t>
      </w:r>
      <w:proofErr w:type="spellStart"/>
      <w:r w:rsidRPr="006513F3">
        <w:rPr>
          <w:i/>
          <w:sz w:val="22"/>
          <w:szCs w:val="22"/>
        </w:rPr>
        <w:t>đây</w:t>
      </w:r>
      <w:proofErr w:type="spellEnd"/>
      <w:r w:rsidRPr="006513F3">
        <w:rPr>
          <w:i/>
          <w:sz w:val="22"/>
          <w:szCs w:val="22"/>
        </w:rPr>
        <w:t xml:space="preserve"> </w:t>
      </w:r>
      <w:proofErr w:type="spellStart"/>
      <w:r w:rsidRPr="006513F3">
        <w:rPr>
          <w:i/>
          <w:sz w:val="22"/>
          <w:szCs w:val="22"/>
        </w:rPr>
        <w:t>gọi</w:t>
      </w:r>
      <w:proofErr w:type="spellEnd"/>
      <w:r w:rsidRPr="006513F3">
        <w:rPr>
          <w:i/>
          <w:sz w:val="22"/>
          <w:szCs w:val="22"/>
        </w:rPr>
        <w:t xml:space="preserve"> </w:t>
      </w:r>
      <w:proofErr w:type="spellStart"/>
      <w:r w:rsidRPr="006513F3">
        <w:rPr>
          <w:i/>
          <w:sz w:val="22"/>
          <w:szCs w:val="22"/>
        </w:rPr>
        <w:t>tắt</w:t>
      </w:r>
      <w:proofErr w:type="spellEnd"/>
      <w:r w:rsidRPr="006513F3">
        <w:rPr>
          <w:i/>
          <w:sz w:val="22"/>
          <w:szCs w:val="22"/>
        </w:rPr>
        <w:t xml:space="preserve"> </w:t>
      </w:r>
      <w:proofErr w:type="spellStart"/>
      <w:r w:rsidRPr="006513F3">
        <w:rPr>
          <w:i/>
          <w:sz w:val="22"/>
          <w:szCs w:val="22"/>
        </w:rPr>
        <w:t>là</w:t>
      </w:r>
      <w:proofErr w:type="spellEnd"/>
      <w:r w:rsidRPr="006513F3">
        <w:rPr>
          <w:i/>
          <w:sz w:val="22"/>
          <w:szCs w:val="22"/>
        </w:rPr>
        <w:t xml:space="preserve"> “</w:t>
      </w:r>
      <w:proofErr w:type="spellStart"/>
      <w:r w:rsidRPr="006513F3">
        <w:rPr>
          <w:i/>
          <w:sz w:val="22"/>
          <w:szCs w:val="22"/>
        </w:rPr>
        <w:t>Hợp</w:t>
      </w:r>
      <w:proofErr w:type="spellEnd"/>
      <w:r w:rsidRPr="006513F3">
        <w:rPr>
          <w:i/>
          <w:sz w:val="22"/>
          <w:szCs w:val="22"/>
        </w:rPr>
        <w:t xml:space="preserve"> </w:t>
      </w:r>
      <w:proofErr w:type="spellStart"/>
      <w:r w:rsidRPr="006513F3">
        <w:rPr>
          <w:i/>
          <w:sz w:val="22"/>
          <w:szCs w:val="22"/>
        </w:rPr>
        <w:t>đồng</w:t>
      </w:r>
      <w:proofErr w:type="spellEnd"/>
      <w:r w:rsidRPr="006513F3">
        <w:rPr>
          <w:i/>
          <w:sz w:val="22"/>
          <w:szCs w:val="22"/>
        </w:rPr>
        <w:t xml:space="preserve">”) </w:t>
      </w:r>
      <w:proofErr w:type="spellStart"/>
      <w:r w:rsidRPr="006513F3">
        <w:rPr>
          <w:i/>
          <w:sz w:val="22"/>
          <w:szCs w:val="22"/>
        </w:rPr>
        <w:t>với</w:t>
      </w:r>
      <w:proofErr w:type="spellEnd"/>
      <w:r w:rsidRPr="006513F3">
        <w:rPr>
          <w:i/>
          <w:sz w:val="22"/>
          <w:szCs w:val="22"/>
        </w:rPr>
        <w:t xml:space="preserve"> </w:t>
      </w:r>
      <w:proofErr w:type="spellStart"/>
      <w:r w:rsidRPr="006513F3">
        <w:rPr>
          <w:i/>
          <w:sz w:val="22"/>
          <w:szCs w:val="22"/>
        </w:rPr>
        <w:t>các</w:t>
      </w:r>
      <w:proofErr w:type="spellEnd"/>
      <w:r w:rsidRPr="006513F3">
        <w:rPr>
          <w:i/>
          <w:sz w:val="22"/>
          <w:szCs w:val="22"/>
        </w:rPr>
        <w:t xml:space="preserve"> </w:t>
      </w:r>
      <w:proofErr w:type="spellStart"/>
      <w:r w:rsidRPr="006513F3">
        <w:rPr>
          <w:i/>
          <w:sz w:val="22"/>
          <w:szCs w:val="22"/>
        </w:rPr>
        <w:t>điều</w:t>
      </w:r>
      <w:proofErr w:type="spellEnd"/>
      <w:r w:rsidRPr="006513F3">
        <w:rPr>
          <w:i/>
          <w:sz w:val="22"/>
          <w:szCs w:val="22"/>
        </w:rPr>
        <w:t xml:space="preserve"> </w:t>
      </w:r>
      <w:proofErr w:type="spellStart"/>
      <w:r w:rsidRPr="006513F3">
        <w:rPr>
          <w:i/>
          <w:sz w:val="22"/>
          <w:szCs w:val="22"/>
        </w:rPr>
        <w:t>khoản</w:t>
      </w:r>
      <w:proofErr w:type="spellEnd"/>
      <w:r w:rsidRPr="006513F3">
        <w:rPr>
          <w:i/>
          <w:sz w:val="22"/>
          <w:szCs w:val="22"/>
        </w:rPr>
        <w:t xml:space="preserve"> </w:t>
      </w:r>
      <w:proofErr w:type="spellStart"/>
      <w:r w:rsidRPr="006513F3">
        <w:rPr>
          <w:i/>
          <w:sz w:val="22"/>
          <w:szCs w:val="22"/>
        </w:rPr>
        <w:t>sau</w:t>
      </w:r>
      <w:proofErr w:type="spellEnd"/>
      <w:r w:rsidRPr="006513F3">
        <w:rPr>
          <w:i/>
          <w:sz w:val="22"/>
          <w:szCs w:val="22"/>
        </w:rPr>
        <w:t>:</w:t>
      </w:r>
    </w:p>
    <w:p w14:paraId="39502E91" w14:textId="7138FDB6" w:rsidR="00B13C03" w:rsidRDefault="00B13C03">
      <w:pPr>
        <w:spacing w:before="16" w:line="260" w:lineRule="exact"/>
        <w:rPr>
          <w:i/>
          <w:sz w:val="22"/>
          <w:szCs w:val="22"/>
        </w:rPr>
      </w:pPr>
    </w:p>
    <w:p w14:paraId="326A305F" w14:textId="55B6EBA6" w:rsidR="00B13C03" w:rsidRDefault="00B13C03">
      <w:pPr>
        <w:spacing w:before="16" w:line="260" w:lineRule="exact"/>
        <w:rPr>
          <w:i/>
          <w:sz w:val="22"/>
          <w:szCs w:val="22"/>
        </w:rPr>
      </w:pPr>
    </w:p>
    <w:p w14:paraId="1F2717DF" w14:textId="77777777" w:rsidR="00A972FD" w:rsidRDefault="00A972FD" w:rsidP="009E21C7">
      <w:pPr>
        <w:spacing w:line="276" w:lineRule="auto"/>
        <w:rPr>
          <w:b/>
          <w:noProof/>
          <w:sz w:val="22"/>
          <w:szCs w:val="22"/>
          <w:lang w:val="vi-VN"/>
        </w:rPr>
      </w:pPr>
    </w:p>
    <w:p w14:paraId="41CA8848" w14:textId="77777777" w:rsidR="00A972FD" w:rsidRDefault="00A972FD" w:rsidP="009E21C7">
      <w:pPr>
        <w:spacing w:line="276" w:lineRule="auto"/>
        <w:rPr>
          <w:b/>
          <w:noProof/>
          <w:sz w:val="22"/>
          <w:szCs w:val="22"/>
          <w:lang w:val="vi-VN"/>
        </w:rPr>
      </w:pPr>
    </w:p>
    <w:p w14:paraId="28A77497" w14:textId="77777777" w:rsidR="00A972FD" w:rsidRDefault="00A972FD" w:rsidP="009E21C7">
      <w:pPr>
        <w:spacing w:line="276" w:lineRule="auto"/>
        <w:rPr>
          <w:b/>
          <w:noProof/>
          <w:sz w:val="22"/>
          <w:szCs w:val="22"/>
          <w:lang w:val="vi-VN"/>
        </w:rPr>
      </w:pPr>
    </w:p>
    <w:p w14:paraId="37479146" w14:textId="77777777" w:rsidR="00A972FD" w:rsidRDefault="00A972FD" w:rsidP="009E21C7">
      <w:pPr>
        <w:spacing w:line="276" w:lineRule="auto"/>
        <w:rPr>
          <w:b/>
          <w:noProof/>
          <w:sz w:val="22"/>
          <w:szCs w:val="22"/>
          <w:lang w:val="vi-VN"/>
        </w:rPr>
      </w:pPr>
    </w:p>
    <w:p w14:paraId="4D38A206" w14:textId="77777777" w:rsidR="00A972FD" w:rsidRDefault="00A972FD" w:rsidP="009E21C7">
      <w:pPr>
        <w:spacing w:line="276" w:lineRule="auto"/>
        <w:rPr>
          <w:b/>
          <w:noProof/>
          <w:sz w:val="22"/>
          <w:szCs w:val="22"/>
          <w:lang w:val="vi-VN"/>
        </w:rPr>
      </w:pPr>
    </w:p>
    <w:p w14:paraId="747301F1" w14:textId="77777777" w:rsidR="00A972FD" w:rsidRDefault="00A972FD" w:rsidP="009E21C7">
      <w:pPr>
        <w:spacing w:line="276" w:lineRule="auto"/>
        <w:rPr>
          <w:b/>
          <w:noProof/>
          <w:sz w:val="22"/>
          <w:szCs w:val="22"/>
          <w:lang w:val="vi-VN"/>
        </w:rPr>
      </w:pPr>
    </w:p>
    <w:p w14:paraId="6C464EFD" w14:textId="77777777" w:rsidR="00A972FD" w:rsidRDefault="00A972FD" w:rsidP="009E21C7">
      <w:pPr>
        <w:spacing w:line="276" w:lineRule="auto"/>
        <w:rPr>
          <w:b/>
          <w:noProof/>
          <w:sz w:val="22"/>
          <w:szCs w:val="22"/>
          <w:lang w:val="vi-VN"/>
        </w:rPr>
      </w:pPr>
    </w:p>
    <w:p w14:paraId="723E0CCC" w14:textId="77777777" w:rsidR="00A972FD" w:rsidRDefault="00A972FD" w:rsidP="009E21C7">
      <w:pPr>
        <w:spacing w:line="276" w:lineRule="auto"/>
        <w:rPr>
          <w:b/>
          <w:noProof/>
          <w:sz w:val="22"/>
          <w:szCs w:val="22"/>
          <w:lang w:val="vi-VN"/>
        </w:rPr>
      </w:pPr>
    </w:p>
    <w:p w14:paraId="00CF232D" w14:textId="77777777" w:rsidR="00A972FD" w:rsidRDefault="00A972FD" w:rsidP="009E21C7">
      <w:pPr>
        <w:spacing w:line="276" w:lineRule="auto"/>
        <w:rPr>
          <w:b/>
          <w:noProof/>
          <w:sz w:val="22"/>
          <w:szCs w:val="22"/>
          <w:lang w:val="vi-VN"/>
        </w:rPr>
      </w:pPr>
    </w:p>
    <w:p w14:paraId="507B1129" w14:textId="77777777" w:rsidR="00A972FD" w:rsidRDefault="00A972FD" w:rsidP="009E21C7">
      <w:pPr>
        <w:spacing w:line="276" w:lineRule="auto"/>
        <w:rPr>
          <w:b/>
          <w:noProof/>
          <w:sz w:val="22"/>
          <w:szCs w:val="22"/>
          <w:lang w:val="vi-VN"/>
        </w:rPr>
      </w:pPr>
    </w:p>
    <w:p w14:paraId="60FDC414" w14:textId="77777777" w:rsidR="00A972FD" w:rsidRDefault="00A972FD" w:rsidP="009E21C7">
      <w:pPr>
        <w:spacing w:line="276" w:lineRule="auto"/>
        <w:rPr>
          <w:b/>
          <w:noProof/>
          <w:sz w:val="22"/>
          <w:szCs w:val="22"/>
          <w:lang w:val="vi-VN"/>
        </w:rPr>
      </w:pPr>
    </w:p>
    <w:p w14:paraId="1509BB63" w14:textId="77777777" w:rsidR="00A972FD" w:rsidRDefault="00A972FD" w:rsidP="009E21C7">
      <w:pPr>
        <w:spacing w:line="276" w:lineRule="auto"/>
        <w:rPr>
          <w:b/>
          <w:noProof/>
          <w:sz w:val="22"/>
          <w:szCs w:val="22"/>
          <w:lang w:val="vi-VN"/>
        </w:rPr>
      </w:pPr>
    </w:p>
    <w:p w14:paraId="37F461A8" w14:textId="77777777" w:rsidR="00A972FD" w:rsidRDefault="00A972FD" w:rsidP="009E21C7">
      <w:pPr>
        <w:spacing w:line="276" w:lineRule="auto"/>
        <w:rPr>
          <w:b/>
          <w:noProof/>
          <w:sz w:val="22"/>
          <w:szCs w:val="22"/>
          <w:lang w:val="vi-VN"/>
        </w:rPr>
      </w:pPr>
    </w:p>
    <w:p w14:paraId="500EF08F" w14:textId="4379EFE1" w:rsidR="009E21C7" w:rsidRPr="006513F3" w:rsidRDefault="009E21C7" w:rsidP="009E21C7">
      <w:pPr>
        <w:spacing w:line="276" w:lineRule="auto"/>
        <w:rPr>
          <w:b/>
          <w:noProof/>
          <w:sz w:val="22"/>
          <w:szCs w:val="22"/>
        </w:rPr>
      </w:pPr>
      <w:r>
        <w:rPr>
          <w:b/>
          <w:noProof/>
          <w:sz w:val="22"/>
          <w:szCs w:val="22"/>
          <w:lang w:val="vi-VN"/>
        </w:rPr>
        <w:lastRenderedPageBreak/>
        <w:t xml:space="preserve">ĐIỀU 1: </w:t>
      </w:r>
      <w:r w:rsidRPr="006513F3">
        <w:rPr>
          <w:b/>
          <w:noProof/>
          <w:sz w:val="22"/>
          <w:szCs w:val="22"/>
          <w:lang w:val="vi-VN"/>
        </w:rPr>
        <w:t>DỊCH VỤ VÀ GIÁ HỢP ĐỒNG</w:t>
      </w:r>
      <w:r w:rsidRPr="006513F3">
        <w:rPr>
          <w:b/>
          <w:noProof/>
          <w:sz w:val="22"/>
          <w:szCs w:val="22"/>
        </w:rPr>
        <w:t xml:space="preserve">  </w:t>
      </w:r>
    </w:p>
    <w:p w14:paraId="3B85BEB7" w14:textId="1B58EB68" w:rsidR="00D42F1E" w:rsidRDefault="009E21C7" w:rsidP="007D04A1">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Pr="006513F3">
        <w:rPr>
          <w:noProof/>
          <w:sz w:val="22"/>
          <w:szCs w:val="22"/>
        </w:rPr>
        <w:t xml:space="preserve">: </w:t>
      </w:r>
    </w:p>
    <w:p w14:paraId="3D4BB405" w14:textId="77777777" w:rsidR="00BF1D1A" w:rsidRDefault="00BF1D1A" w:rsidP="007D04A1">
      <w:pPr>
        <w:spacing w:line="276" w:lineRule="auto"/>
        <w:rPr>
          <w:noProof/>
          <w:sz w:val="22"/>
          <w:szCs w:val="22"/>
        </w:rPr>
      </w:pPr>
    </w:p>
    <w:p w14:paraId="7DCBB2EF" w14:textId="22DE1039"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 Thời Điểm : </w:t>
      </w:r>
      <w:r w:rsidR="00294821">
        <w:rPr>
          <w:b/>
          <w:noProof/>
          <w:sz w:val="22"/>
          <w:szCs w:val="22"/>
        </w:rPr>
        <w:t xml:space="preserve">  01</w:t>
      </w:r>
      <w:r w:rsidRPr="006513F3">
        <w:rPr>
          <w:b/>
          <w:noProof/>
          <w:sz w:val="22"/>
          <w:szCs w:val="22"/>
        </w:rPr>
        <w:t>/</w:t>
      </w:r>
      <w:r>
        <w:rPr>
          <w:b/>
          <w:noProof/>
          <w:sz w:val="22"/>
          <w:szCs w:val="22"/>
        </w:rPr>
        <w:t>0</w:t>
      </w:r>
      <w:r w:rsidR="00A5768E">
        <w:rPr>
          <w:b/>
          <w:noProof/>
          <w:sz w:val="22"/>
          <w:szCs w:val="22"/>
        </w:rPr>
        <w:t>1</w:t>
      </w:r>
      <w:r w:rsidRPr="006513F3">
        <w:rPr>
          <w:b/>
          <w:noProof/>
          <w:sz w:val="22"/>
          <w:szCs w:val="22"/>
        </w:rPr>
        <w:t>/202</w:t>
      </w:r>
      <w:r w:rsidR="00A334BF">
        <w:rPr>
          <w:b/>
          <w:noProof/>
          <w:sz w:val="22"/>
          <w:szCs w:val="22"/>
        </w:rPr>
        <w:t>5</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A334BF">
        <w:rPr>
          <w:b/>
          <w:noProof/>
          <w:sz w:val="22"/>
          <w:szCs w:val="22"/>
        </w:rPr>
        <w:t>5</w:t>
      </w:r>
      <w:r w:rsidRPr="006513F3">
        <w:rPr>
          <w:b/>
          <w:noProof/>
          <w:sz w:val="22"/>
          <w:szCs w:val="22"/>
        </w:rPr>
        <w:t>)</w:t>
      </w:r>
    </w:p>
    <w:p w14:paraId="14EF1618" w14:textId="1C460959"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p w14:paraId="45E15387" w14:textId="77777777" w:rsidR="00BF1D1A" w:rsidRDefault="00BF1D1A" w:rsidP="00D443EC">
      <w:pPr>
        <w:spacing w:line="276" w:lineRule="auto"/>
        <w:rPr>
          <w:b/>
          <w:i/>
          <w:noProof/>
          <w:sz w:val="22"/>
          <w:szCs w:val="22"/>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1"/>
        <w:gridCol w:w="1801"/>
        <w:gridCol w:w="1172"/>
        <w:gridCol w:w="1349"/>
        <w:gridCol w:w="1443"/>
        <w:gridCol w:w="1351"/>
        <w:gridCol w:w="1453"/>
      </w:tblGrid>
      <w:tr w:rsidR="007E4C4B" w:rsidRPr="007E4C4B" w14:paraId="6942CA17" w14:textId="77777777" w:rsidTr="00BF1D1A">
        <w:trPr>
          <w:trHeight w:val="700"/>
        </w:trPr>
        <w:tc>
          <w:tcPr>
            <w:tcW w:w="11430" w:type="dxa"/>
            <w:gridSpan w:val="7"/>
            <w:vAlign w:val="center"/>
          </w:tcPr>
          <w:p w14:paraId="2B827E89" w14:textId="77777777" w:rsidR="007E4C4B" w:rsidRPr="007E4C4B" w:rsidRDefault="007E4C4B" w:rsidP="007E4C4B">
            <w:pPr>
              <w:widowControl w:val="0"/>
              <w:autoSpaceDE w:val="0"/>
              <w:autoSpaceDN w:val="0"/>
              <w:spacing w:line="321" w:lineRule="exact"/>
              <w:ind w:left="2933" w:right="2924"/>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CITY</w:t>
            </w:r>
            <w:r w:rsidRPr="007E4C4B">
              <w:rPr>
                <w:rFonts w:ascii="Cambria" w:eastAsia="Cambria" w:hAnsi="Cambria" w:cs="Cambria"/>
                <w:b/>
                <w:color w:val="FF0000"/>
                <w:spacing w:val="-2"/>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4"/>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3"/>
                <w:sz w:val="28"/>
                <w:szCs w:val="22"/>
              </w:rPr>
              <w:t xml:space="preserve"> </w:t>
            </w:r>
            <w:r w:rsidRPr="007E4C4B">
              <w:rPr>
                <w:rFonts w:ascii="Cambria" w:eastAsia="Cambria" w:hAnsi="Cambria" w:cs="Cambria"/>
                <w:b/>
                <w:color w:val="FF0000"/>
                <w:sz w:val="28"/>
                <w:szCs w:val="22"/>
              </w:rPr>
              <w:t>****</w:t>
            </w:r>
          </w:p>
          <w:p w14:paraId="483D0DAF" w14:textId="77777777" w:rsidR="007E4C4B" w:rsidRPr="007E4C4B" w:rsidRDefault="007E4C4B" w:rsidP="007E4C4B">
            <w:pPr>
              <w:widowControl w:val="0"/>
              <w:autoSpaceDE w:val="0"/>
              <w:autoSpaceDN w:val="0"/>
              <w:spacing w:before="55"/>
              <w:ind w:left="2933" w:right="2927"/>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56-58</w:t>
            </w:r>
            <w:r w:rsidRPr="007E4C4B">
              <w:rPr>
                <w:rFonts w:ascii="Cambria" w:eastAsia="Cambria" w:hAnsi="Cambria" w:cs="Cambria"/>
                <w:i/>
                <w:spacing w:val="-2"/>
                <w:sz w:val="24"/>
                <w:szCs w:val="22"/>
              </w:rPr>
              <w:t xml:space="preserve"> </w:t>
            </w:r>
            <w:r w:rsidRPr="007E4C4B">
              <w:rPr>
                <w:rFonts w:ascii="Cambria" w:eastAsia="Cambria" w:hAnsi="Cambria" w:cs="Cambria"/>
                <w:i/>
                <w:sz w:val="24"/>
                <w:szCs w:val="22"/>
              </w:rPr>
              <w:t>Pham</w:t>
            </w:r>
            <w:r w:rsidRPr="007E4C4B">
              <w:rPr>
                <w:rFonts w:ascii="Cambria" w:eastAsia="Cambria" w:hAnsi="Cambria" w:cs="Cambria"/>
                <w:i/>
                <w:spacing w:val="-3"/>
                <w:sz w:val="24"/>
                <w:szCs w:val="22"/>
              </w:rPr>
              <w:t xml:space="preserve"> </w:t>
            </w:r>
            <w:r w:rsidRPr="007E4C4B">
              <w:rPr>
                <w:rFonts w:ascii="Cambria" w:eastAsia="Cambria" w:hAnsi="Cambria" w:cs="Cambria"/>
                <w:i/>
                <w:sz w:val="24"/>
                <w:szCs w:val="22"/>
              </w:rPr>
              <w:t>Hong</w:t>
            </w:r>
            <w:r w:rsidRPr="007E4C4B">
              <w:rPr>
                <w:rFonts w:ascii="Cambria" w:eastAsia="Cambria" w:hAnsi="Cambria" w:cs="Cambria"/>
                <w:i/>
                <w:spacing w:val="-9"/>
                <w:sz w:val="24"/>
                <w:szCs w:val="22"/>
              </w:rPr>
              <w:t xml:space="preserve"> </w:t>
            </w:r>
            <w:r w:rsidRPr="007E4C4B">
              <w:rPr>
                <w:rFonts w:ascii="Cambria" w:eastAsia="Cambria" w:hAnsi="Cambria" w:cs="Cambria"/>
                <w:i/>
                <w:sz w:val="24"/>
                <w:szCs w:val="22"/>
              </w:rPr>
              <w:t>Thai,</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3"/>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3"/>
                <w:sz w:val="24"/>
                <w:szCs w:val="22"/>
              </w:rPr>
              <w:t xml:space="preserve"> </w:t>
            </w:r>
            <w:proofErr w:type="spellStart"/>
            <w:r w:rsidRPr="007E4C4B">
              <w:rPr>
                <w:rFonts w:ascii="Cambria" w:eastAsia="Cambria" w:hAnsi="Cambria" w:cs="Cambria"/>
                <w:i/>
                <w:sz w:val="24"/>
                <w:szCs w:val="22"/>
              </w:rPr>
              <w:t>Dist</w:t>
            </w:r>
            <w:proofErr w:type="spellEnd"/>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HCMC</w:t>
            </w:r>
          </w:p>
        </w:tc>
      </w:tr>
      <w:tr w:rsidR="007E4C4B" w:rsidRPr="007E4C4B" w14:paraId="17AE33A2" w14:textId="77777777" w:rsidTr="00BF1D1A">
        <w:trPr>
          <w:trHeight w:val="707"/>
        </w:trPr>
        <w:tc>
          <w:tcPr>
            <w:tcW w:w="2861" w:type="dxa"/>
            <w:vAlign w:val="center"/>
          </w:tcPr>
          <w:p w14:paraId="424FB430" w14:textId="77777777" w:rsidR="007E4C4B" w:rsidRPr="007E4C4B" w:rsidRDefault="007E4C4B" w:rsidP="007E4C4B">
            <w:pPr>
              <w:widowControl w:val="0"/>
              <w:autoSpaceDE w:val="0"/>
              <w:autoSpaceDN w:val="0"/>
              <w:spacing w:before="4"/>
              <w:jc w:val="center"/>
              <w:rPr>
                <w:rFonts w:ascii="Cambria" w:eastAsia="Cambria" w:hAnsi="Cambria" w:cs="Cambria"/>
                <w:sz w:val="18"/>
                <w:szCs w:val="22"/>
              </w:rPr>
            </w:pPr>
          </w:p>
          <w:p w14:paraId="06C07B7E" w14:textId="77777777" w:rsidR="007E4C4B" w:rsidRPr="007E4C4B" w:rsidRDefault="007E4C4B" w:rsidP="007E4C4B">
            <w:pPr>
              <w:widowControl w:val="0"/>
              <w:autoSpaceDE w:val="0"/>
              <w:autoSpaceDN w:val="0"/>
              <w:ind w:left="265" w:right="258"/>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1" w:type="dxa"/>
            <w:vAlign w:val="center"/>
          </w:tcPr>
          <w:p w14:paraId="214E5363"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54E1C2CC" w14:textId="77777777" w:rsidR="007E4C4B" w:rsidRPr="007E4C4B" w:rsidRDefault="007E4C4B" w:rsidP="007E4C4B">
            <w:pPr>
              <w:widowControl w:val="0"/>
              <w:autoSpaceDE w:val="0"/>
              <w:autoSpaceDN w:val="0"/>
              <w:spacing w:before="1"/>
              <w:ind w:left="360"/>
              <w:jc w:val="center"/>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2" w:type="dxa"/>
            <w:vAlign w:val="center"/>
          </w:tcPr>
          <w:p w14:paraId="73FAF109" w14:textId="77777777" w:rsidR="007E4C4B" w:rsidRPr="007E4C4B" w:rsidRDefault="007E4C4B" w:rsidP="007E4C4B">
            <w:pPr>
              <w:widowControl w:val="0"/>
              <w:autoSpaceDE w:val="0"/>
              <w:autoSpaceDN w:val="0"/>
              <w:spacing w:before="81" w:line="278" w:lineRule="auto"/>
              <w:ind w:left="460" w:right="101" w:hanging="344"/>
              <w:jc w:val="center"/>
              <w:rPr>
                <w:rFonts w:ascii="Cambria" w:eastAsia="Cambria" w:hAnsi="Cambria" w:cs="Cambria"/>
                <w:b/>
                <w:szCs w:val="22"/>
              </w:rPr>
            </w:pPr>
            <w:r w:rsidRPr="007E4C4B">
              <w:rPr>
                <w:rFonts w:ascii="Cambria" w:eastAsia="Cambria" w:hAnsi="Cambria" w:cs="Cambria"/>
                <w:b/>
                <w:spacing w:val="-2"/>
                <w:szCs w:val="22"/>
              </w:rPr>
              <w:t xml:space="preserve">Room </w:t>
            </w:r>
            <w:r w:rsidRPr="007E4C4B">
              <w:rPr>
                <w:rFonts w:ascii="Cambria" w:eastAsia="Cambria" w:hAnsi="Cambria" w:cs="Cambria"/>
                <w:b/>
                <w:spacing w:val="-1"/>
                <w:szCs w:val="22"/>
              </w:rPr>
              <w:t>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49" w:type="dxa"/>
            <w:vAlign w:val="center"/>
          </w:tcPr>
          <w:p w14:paraId="7CFDD9CE" w14:textId="77777777" w:rsidR="007E4C4B" w:rsidRPr="007E4C4B" w:rsidRDefault="007E4C4B" w:rsidP="007E4C4B">
            <w:pPr>
              <w:widowControl w:val="0"/>
              <w:autoSpaceDE w:val="0"/>
              <w:autoSpaceDN w:val="0"/>
              <w:spacing w:before="4"/>
              <w:ind w:left="136" w:right="122"/>
              <w:jc w:val="center"/>
              <w:rPr>
                <w:rFonts w:ascii="Cambria" w:eastAsia="Cambria" w:hAnsi="Cambria" w:cs="Cambria"/>
                <w:b/>
                <w:szCs w:val="22"/>
              </w:rPr>
            </w:pPr>
            <w:r w:rsidRPr="007E4C4B">
              <w:rPr>
                <w:rFonts w:ascii="Cambria" w:eastAsia="Cambria" w:hAnsi="Cambria" w:cs="Cambria"/>
                <w:b/>
                <w:color w:val="FF0000"/>
                <w:szCs w:val="22"/>
              </w:rPr>
              <w:t>01/1/2025</w:t>
            </w:r>
          </w:p>
          <w:p w14:paraId="3199B7A3" w14:textId="77777777" w:rsidR="007E4C4B" w:rsidRPr="007E4C4B" w:rsidRDefault="007E4C4B" w:rsidP="007E4C4B">
            <w:pPr>
              <w:widowControl w:val="0"/>
              <w:autoSpaceDE w:val="0"/>
              <w:autoSpaceDN w:val="0"/>
              <w:spacing w:line="230" w:lineRule="atLeast"/>
              <w:ind w:left="162" w:right="149" w:firstLine="2"/>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30/4/2025</w:t>
            </w:r>
          </w:p>
        </w:tc>
        <w:tc>
          <w:tcPr>
            <w:tcW w:w="1443" w:type="dxa"/>
            <w:vAlign w:val="center"/>
          </w:tcPr>
          <w:p w14:paraId="7126AF2B" w14:textId="77777777" w:rsidR="007E4C4B" w:rsidRPr="007E4C4B" w:rsidRDefault="007E4C4B" w:rsidP="007E4C4B">
            <w:pPr>
              <w:widowControl w:val="0"/>
              <w:autoSpaceDE w:val="0"/>
              <w:autoSpaceDN w:val="0"/>
              <w:spacing w:before="4"/>
              <w:ind w:right="158"/>
              <w:jc w:val="center"/>
              <w:rPr>
                <w:rFonts w:ascii="Cambria" w:eastAsia="Cambria" w:hAnsi="Cambria" w:cs="Cambria"/>
                <w:b/>
                <w:szCs w:val="22"/>
              </w:rPr>
            </w:pPr>
            <w:r w:rsidRPr="007E4C4B">
              <w:rPr>
                <w:rFonts w:ascii="Cambria" w:eastAsia="Cambria" w:hAnsi="Cambria" w:cs="Cambria"/>
                <w:b/>
                <w:color w:val="FF0000"/>
                <w:szCs w:val="22"/>
              </w:rPr>
              <w:t>01/5/2025</w:t>
            </w:r>
          </w:p>
          <w:p w14:paraId="741B0558" w14:textId="77777777" w:rsidR="007E4C4B" w:rsidRPr="007E4C4B" w:rsidRDefault="007E4C4B" w:rsidP="007E4C4B">
            <w:pPr>
              <w:widowControl w:val="0"/>
              <w:autoSpaceDE w:val="0"/>
              <w:autoSpaceDN w:val="0"/>
              <w:spacing w:line="230" w:lineRule="atLeast"/>
              <w:ind w:left="212" w:right="178" w:firstLine="482"/>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30/9/2025</w:t>
            </w:r>
          </w:p>
        </w:tc>
        <w:tc>
          <w:tcPr>
            <w:tcW w:w="1351" w:type="dxa"/>
            <w:vAlign w:val="center"/>
          </w:tcPr>
          <w:p w14:paraId="4BA90392" w14:textId="77777777" w:rsidR="007E4C4B" w:rsidRPr="007E4C4B" w:rsidRDefault="007E4C4B" w:rsidP="007E4C4B">
            <w:pPr>
              <w:widowControl w:val="0"/>
              <w:autoSpaceDE w:val="0"/>
              <w:autoSpaceDN w:val="0"/>
              <w:spacing w:before="37"/>
              <w:ind w:left="60"/>
              <w:rPr>
                <w:rFonts w:ascii="Cambria" w:eastAsia="Cambria" w:hAnsi="Cambria" w:cs="Cambria"/>
                <w:b/>
                <w:szCs w:val="22"/>
              </w:rPr>
            </w:pPr>
            <w:r w:rsidRPr="007E4C4B">
              <w:rPr>
                <w:rFonts w:ascii="Cambria" w:eastAsia="Cambria" w:hAnsi="Cambria" w:cs="Cambria"/>
                <w:b/>
                <w:color w:val="FF0000"/>
                <w:szCs w:val="22"/>
              </w:rPr>
              <w:t>01/10/2025</w:t>
            </w:r>
          </w:p>
          <w:p w14:paraId="2DFAC298" w14:textId="77777777" w:rsidR="007E4C4B" w:rsidRPr="007E4C4B" w:rsidRDefault="007E4C4B" w:rsidP="007E4C4B">
            <w:pPr>
              <w:widowControl w:val="0"/>
              <w:autoSpaceDE w:val="0"/>
              <w:autoSpaceDN w:val="0"/>
              <w:spacing w:line="230" w:lineRule="atLeast"/>
              <w:ind w:left="13" w:right="182" w:hanging="1"/>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31/12/2025</w:t>
            </w:r>
          </w:p>
        </w:tc>
        <w:tc>
          <w:tcPr>
            <w:tcW w:w="1453" w:type="dxa"/>
            <w:vAlign w:val="center"/>
          </w:tcPr>
          <w:p w14:paraId="080810CC" w14:textId="77777777" w:rsidR="007E4C4B" w:rsidRPr="007E4C4B" w:rsidRDefault="007E4C4B" w:rsidP="007E4C4B">
            <w:pPr>
              <w:widowControl w:val="0"/>
              <w:autoSpaceDE w:val="0"/>
              <w:autoSpaceDN w:val="0"/>
              <w:spacing w:before="4"/>
              <w:jc w:val="center"/>
              <w:rPr>
                <w:rFonts w:ascii="Cambria" w:eastAsia="Cambria" w:hAnsi="Cambria" w:cs="Cambria"/>
                <w:sz w:val="18"/>
                <w:szCs w:val="22"/>
              </w:rPr>
            </w:pPr>
          </w:p>
          <w:p w14:paraId="387911D7" w14:textId="77777777" w:rsidR="007E4C4B" w:rsidRPr="007E4C4B" w:rsidRDefault="007E4C4B" w:rsidP="007E4C4B">
            <w:pPr>
              <w:widowControl w:val="0"/>
              <w:autoSpaceDE w:val="0"/>
              <w:autoSpaceDN w:val="0"/>
              <w:jc w:val="center"/>
              <w:rPr>
                <w:rFonts w:ascii="Cambria" w:eastAsia="Cambria" w:hAnsi="Cambria" w:cs="Cambria"/>
                <w:b/>
                <w:szCs w:val="22"/>
              </w:rPr>
            </w:pPr>
            <w:r w:rsidRPr="007E4C4B">
              <w:rPr>
                <w:rFonts w:ascii="Cambria" w:eastAsia="Cambria" w:hAnsi="Cambria" w:cs="Cambria"/>
                <w:b/>
                <w:szCs w:val="22"/>
              </w:rPr>
              <w:t>Extra</w:t>
            </w:r>
            <w:r w:rsidRPr="007E4C4B">
              <w:rPr>
                <w:rFonts w:ascii="Cambria" w:eastAsia="Cambria" w:hAnsi="Cambria" w:cs="Cambria"/>
                <w:b/>
                <w:spacing w:val="-6"/>
                <w:szCs w:val="22"/>
              </w:rPr>
              <w:t xml:space="preserve"> </w:t>
            </w:r>
            <w:r w:rsidRPr="007E4C4B">
              <w:rPr>
                <w:rFonts w:ascii="Cambria" w:eastAsia="Cambria" w:hAnsi="Cambria" w:cs="Cambria"/>
                <w:b/>
                <w:szCs w:val="22"/>
              </w:rPr>
              <w:t>bed</w:t>
            </w:r>
          </w:p>
        </w:tc>
      </w:tr>
      <w:tr w:rsidR="00B36872" w:rsidRPr="007E4C4B" w14:paraId="2912FF26" w14:textId="77777777" w:rsidTr="00BF1D1A">
        <w:trPr>
          <w:trHeight w:val="397"/>
        </w:trPr>
        <w:tc>
          <w:tcPr>
            <w:tcW w:w="2861" w:type="dxa"/>
            <w:vAlign w:val="center"/>
          </w:tcPr>
          <w:p w14:paraId="10FF8F1E" w14:textId="77777777" w:rsidR="00B36872" w:rsidRPr="007E4C4B" w:rsidRDefault="00B36872" w:rsidP="00B36872">
            <w:pPr>
              <w:widowControl w:val="0"/>
              <w:autoSpaceDE w:val="0"/>
              <w:autoSpaceDN w:val="0"/>
              <w:spacing w:before="61"/>
              <w:ind w:left="265" w:right="243"/>
              <w:jc w:val="center"/>
              <w:rPr>
                <w:rFonts w:ascii="Cambria" w:eastAsia="Cambria" w:hAnsi="Cambria" w:cs="Cambria"/>
                <w:b/>
                <w:szCs w:val="22"/>
              </w:rPr>
            </w:pPr>
            <w:r w:rsidRPr="007E4C4B">
              <w:rPr>
                <w:rFonts w:ascii="Cambria" w:eastAsia="Cambria" w:hAnsi="Cambria" w:cs="Cambria"/>
                <w:b/>
                <w:szCs w:val="22"/>
              </w:rPr>
              <w:t>Superior</w:t>
            </w:r>
            <w:r w:rsidRPr="007E4C4B">
              <w:rPr>
                <w:rFonts w:ascii="Cambria" w:eastAsia="Cambria" w:hAnsi="Cambria" w:cs="Cambria"/>
                <w:b/>
                <w:spacing w:val="-6"/>
                <w:szCs w:val="22"/>
              </w:rPr>
              <w:t xml:space="preserve"> </w:t>
            </w:r>
            <w:r w:rsidRPr="007E4C4B">
              <w:rPr>
                <w:rFonts w:ascii="Cambria" w:eastAsia="Cambria" w:hAnsi="Cambria" w:cs="Cambria"/>
                <w:b/>
                <w:szCs w:val="22"/>
              </w:rPr>
              <w:t>No</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1" w:type="dxa"/>
            <w:vAlign w:val="center"/>
          </w:tcPr>
          <w:p w14:paraId="37222D64" w14:textId="77777777" w:rsidR="00B36872" w:rsidRPr="007E4C4B" w:rsidRDefault="00B36872" w:rsidP="00B36872">
            <w:pPr>
              <w:widowControl w:val="0"/>
              <w:autoSpaceDE w:val="0"/>
              <w:autoSpaceDN w:val="0"/>
              <w:spacing w:line="229" w:lineRule="exact"/>
              <w:ind w:right="131"/>
              <w:jc w:val="center"/>
              <w:rPr>
                <w:rFonts w:ascii="Cambria" w:eastAsia="Cambria" w:hAnsi="Cambria" w:cs="Cambria"/>
                <w:szCs w:val="22"/>
              </w:rPr>
            </w:pPr>
            <w:r w:rsidRPr="007E4C4B">
              <w:rPr>
                <w:rFonts w:ascii="Cambria" w:eastAsia="Cambria" w:hAnsi="Cambria" w:cs="Cambria"/>
                <w:szCs w:val="22"/>
              </w:rPr>
              <w:t>11Twin/20</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353437B6" w14:textId="77777777" w:rsidR="00B36872" w:rsidRPr="007E4C4B" w:rsidRDefault="00B36872" w:rsidP="00B36872">
            <w:pPr>
              <w:widowControl w:val="0"/>
              <w:autoSpaceDE w:val="0"/>
              <w:autoSpaceDN w:val="0"/>
              <w:spacing w:before="61"/>
              <w:ind w:left="454" w:right="446"/>
              <w:jc w:val="center"/>
              <w:rPr>
                <w:rFonts w:ascii="Cambria" w:eastAsia="Cambria" w:hAnsi="Cambria" w:cs="Cambria"/>
                <w:szCs w:val="22"/>
              </w:rPr>
            </w:pPr>
            <w:r w:rsidRPr="007E4C4B">
              <w:rPr>
                <w:rFonts w:ascii="Cambria" w:eastAsia="Cambria" w:hAnsi="Cambria" w:cs="Cambria"/>
                <w:szCs w:val="22"/>
              </w:rPr>
              <w:t>20</w:t>
            </w:r>
          </w:p>
        </w:tc>
        <w:tc>
          <w:tcPr>
            <w:tcW w:w="1349" w:type="dxa"/>
            <w:vAlign w:val="center"/>
          </w:tcPr>
          <w:p w14:paraId="2F4A078D" w14:textId="62614EB4" w:rsidR="00B36872" w:rsidRPr="007E4C4B" w:rsidRDefault="00B36872" w:rsidP="00B36872">
            <w:pPr>
              <w:widowControl w:val="0"/>
              <w:autoSpaceDE w:val="0"/>
              <w:autoSpaceDN w:val="0"/>
              <w:spacing w:line="229" w:lineRule="exact"/>
              <w:ind w:left="136" w:right="88"/>
              <w:jc w:val="center"/>
              <w:rPr>
                <w:rFonts w:ascii="Cambria" w:eastAsia="Cambria" w:hAnsi="Cambria" w:cs="Cambria"/>
                <w:b/>
                <w:szCs w:val="22"/>
              </w:rPr>
            </w:pPr>
            <w:r>
              <w:rPr>
                <w:b/>
              </w:rPr>
              <w:t>1,4</w:t>
            </w:r>
            <w:r w:rsidRPr="003C6C2E">
              <w:rPr>
                <w:b/>
              </w:rPr>
              <w:t>00,000</w:t>
            </w:r>
          </w:p>
        </w:tc>
        <w:tc>
          <w:tcPr>
            <w:tcW w:w="1443" w:type="dxa"/>
            <w:vAlign w:val="center"/>
          </w:tcPr>
          <w:p w14:paraId="46107C2C" w14:textId="4A152A0E" w:rsidR="00B36872" w:rsidRPr="007E4C4B" w:rsidRDefault="00B36872" w:rsidP="00B36872">
            <w:pPr>
              <w:widowControl w:val="0"/>
              <w:autoSpaceDE w:val="0"/>
              <w:autoSpaceDN w:val="0"/>
              <w:spacing w:line="229" w:lineRule="exact"/>
              <w:ind w:left="260" w:right="210"/>
              <w:jc w:val="center"/>
              <w:rPr>
                <w:rFonts w:ascii="Cambria" w:eastAsia="Cambria" w:hAnsi="Cambria" w:cs="Cambria"/>
                <w:b/>
                <w:szCs w:val="22"/>
              </w:rPr>
            </w:pPr>
            <w:r w:rsidRPr="003C6C2E">
              <w:rPr>
                <w:b/>
              </w:rPr>
              <w:t>1,</w:t>
            </w:r>
            <w:r>
              <w:rPr>
                <w:b/>
              </w:rPr>
              <w:t>3</w:t>
            </w:r>
            <w:r w:rsidRPr="003C6C2E">
              <w:rPr>
                <w:b/>
              </w:rPr>
              <w:t>00,000</w:t>
            </w:r>
          </w:p>
        </w:tc>
        <w:tc>
          <w:tcPr>
            <w:tcW w:w="1351" w:type="dxa"/>
            <w:vAlign w:val="center"/>
          </w:tcPr>
          <w:p w14:paraId="0178768F" w14:textId="28FB2CAF" w:rsidR="00B36872" w:rsidRPr="007E4C4B" w:rsidRDefault="00B36872" w:rsidP="00B36872">
            <w:pPr>
              <w:widowControl w:val="0"/>
              <w:autoSpaceDE w:val="0"/>
              <w:autoSpaceDN w:val="0"/>
              <w:spacing w:line="229" w:lineRule="exact"/>
              <w:ind w:left="212" w:right="166"/>
              <w:jc w:val="center"/>
              <w:rPr>
                <w:rFonts w:ascii="Cambria" w:eastAsia="Cambria" w:hAnsi="Cambria" w:cs="Cambria"/>
                <w:b/>
                <w:szCs w:val="22"/>
              </w:rPr>
            </w:pPr>
            <w:r>
              <w:rPr>
                <w:b/>
              </w:rPr>
              <w:t>1,4</w:t>
            </w:r>
            <w:r w:rsidRPr="003C6C2E">
              <w:rPr>
                <w:b/>
              </w:rPr>
              <w:t>00,000</w:t>
            </w:r>
          </w:p>
        </w:tc>
        <w:tc>
          <w:tcPr>
            <w:tcW w:w="1453" w:type="dxa"/>
            <w:vAlign w:val="center"/>
          </w:tcPr>
          <w:p w14:paraId="056905DF" w14:textId="46EE07FF" w:rsidR="00B36872" w:rsidRPr="007E4C4B" w:rsidRDefault="00B36872" w:rsidP="00B36872">
            <w:pPr>
              <w:widowControl w:val="0"/>
              <w:autoSpaceDE w:val="0"/>
              <w:autoSpaceDN w:val="0"/>
              <w:spacing w:before="61"/>
              <w:ind w:left="180" w:right="174"/>
              <w:jc w:val="center"/>
              <w:rPr>
                <w:rFonts w:ascii="Cambria" w:eastAsia="Cambria" w:hAnsi="Cambria" w:cs="Cambria"/>
                <w:szCs w:val="22"/>
              </w:rPr>
            </w:pPr>
            <w:r>
              <w:t>N/A</w:t>
            </w:r>
          </w:p>
        </w:tc>
      </w:tr>
      <w:tr w:rsidR="00B36872" w:rsidRPr="007E4C4B" w14:paraId="738BF564" w14:textId="77777777" w:rsidTr="00BF1D1A">
        <w:trPr>
          <w:trHeight w:val="359"/>
        </w:trPr>
        <w:tc>
          <w:tcPr>
            <w:tcW w:w="2861" w:type="dxa"/>
            <w:vAlign w:val="center"/>
          </w:tcPr>
          <w:p w14:paraId="58D3308C" w14:textId="77777777" w:rsidR="00B36872" w:rsidRPr="007E4C4B" w:rsidRDefault="00B36872" w:rsidP="00B36872">
            <w:pPr>
              <w:widowControl w:val="0"/>
              <w:autoSpaceDE w:val="0"/>
              <w:autoSpaceDN w:val="0"/>
              <w:spacing w:before="45"/>
              <w:ind w:left="265" w:right="246"/>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5"/>
                <w:szCs w:val="22"/>
              </w:rPr>
              <w:t xml:space="preserve"> </w:t>
            </w:r>
            <w:r w:rsidRPr="007E4C4B">
              <w:rPr>
                <w:rFonts w:ascii="Cambria" w:eastAsia="Cambria" w:hAnsi="Cambria" w:cs="Cambria"/>
                <w:b/>
                <w:szCs w:val="22"/>
              </w:rPr>
              <w:t>No</w:t>
            </w:r>
            <w:r w:rsidRPr="007E4C4B">
              <w:rPr>
                <w:rFonts w:ascii="Cambria" w:eastAsia="Cambria" w:hAnsi="Cambria" w:cs="Cambria"/>
                <w:b/>
                <w:spacing w:val="-9"/>
                <w:szCs w:val="22"/>
              </w:rPr>
              <w:t xml:space="preserve"> </w:t>
            </w:r>
            <w:r w:rsidRPr="007E4C4B">
              <w:rPr>
                <w:rFonts w:ascii="Cambria" w:eastAsia="Cambria" w:hAnsi="Cambria" w:cs="Cambria"/>
                <w:b/>
                <w:szCs w:val="22"/>
              </w:rPr>
              <w:t>Window</w:t>
            </w:r>
          </w:p>
        </w:tc>
        <w:tc>
          <w:tcPr>
            <w:tcW w:w="1801" w:type="dxa"/>
            <w:vAlign w:val="center"/>
          </w:tcPr>
          <w:p w14:paraId="38FA604F" w14:textId="77777777" w:rsidR="00B36872" w:rsidRPr="007E4C4B" w:rsidRDefault="00B36872" w:rsidP="00B36872">
            <w:pPr>
              <w:widowControl w:val="0"/>
              <w:autoSpaceDE w:val="0"/>
              <w:autoSpaceDN w:val="0"/>
              <w:spacing w:line="231" w:lineRule="exact"/>
              <w:ind w:right="158"/>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Twin/5</w:t>
            </w:r>
            <w:r w:rsidRPr="007E4C4B">
              <w:rPr>
                <w:rFonts w:ascii="Cambria" w:eastAsia="Cambria" w:hAnsi="Cambria" w:cs="Cambria"/>
                <w:spacing w:val="-3"/>
                <w:szCs w:val="22"/>
              </w:rPr>
              <w:t xml:space="preserve"> </w:t>
            </w:r>
            <w:r w:rsidRPr="007E4C4B">
              <w:rPr>
                <w:rFonts w:ascii="Cambria" w:eastAsia="Cambria" w:hAnsi="Cambria" w:cs="Cambria"/>
                <w:szCs w:val="22"/>
              </w:rPr>
              <w:t>Double</w:t>
            </w:r>
          </w:p>
        </w:tc>
        <w:tc>
          <w:tcPr>
            <w:tcW w:w="1172" w:type="dxa"/>
            <w:vAlign w:val="center"/>
          </w:tcPr>
          <w:p w14:paraId="784D9901" w14:textId="77777777" w:rsidR="00B36872" w:rsidRPr="007E4C4B" w:rsidRDefault="00B36872" w:rsidP="00B36872">
            <w:pPr>
              <w:widowControl w:val="0"/>
              <w:autoSpaceDE w:val="0"/>
              <w:autoSpaceDN w:val="0"/>
              <w:spacing w:before="45"/>
              <w:ind w:left="454" w:right="446"/>
              <w:jc w:val="center"/>
              <w:rPr>
                <w:rFonts w:ascii="Cambria" w:eastAsia="Cambria" w:hAnsi="Cambria" w:cs="Cambria"/>
                <w:szCs w:val="22"/>
              </w:rPr>
            </w:pPr>
            <w:r w:rsidRPr="007E4C4B">
              <w:rPr>
                <w:rFonts w:ascii="Cambria" w:eastAsia="Cambria" w:hAnsi="Cambria" w:cs="Cambria"/>
                <w:szCs w:val="22"/>
              </w:rPr>
              <w:t>25</w:t>
            </w:r>
          </w:p>
        </w:tc>
        <w:tc>
          <w:tcPr>
            <w:tcW w:w="1349" w:type="dxa"/>
            <w:vAlign w:val="center"/>
          </w:tcPr>
          <w:p w14:paraId="53F3A131" w14:textId="34B593FC"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1,5</w:t>
            </w:r>
            <w:r w:rsidRPr="003C6C2E">
              <w:rPr>
                <w:b/>
              </w:rPr>
              <w:t>00,000</w:t>
            </w:r>
          </w:p>
        </w:tc>
        <w:tc>
          <w:tcPr>
            <w:tcW w:w="1443" w:type="dxa"/>
            <w:vAlign w:val="center"/>
          </w:tcPr>
          <w:p w14:paraId="447BA8F2" w14:textId="34FAF5ED"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sidRPr="003C6C2E">
              <w:rPr>
                <w:b/>
              </w:rPr>
              <w:t>1,</w:t>
            </w:r>
            <w:r>
              <w:rPr>
                <w:b/>
              </w:rPr>
              <w:t>4</w:t>
            </w:r>
            <w:r w:rsidRPr="003C6C2E">
              <w:rPr>
                <w:b/>
              </w:rPr>
              <w:t>00,000</w:t>
            </w:r>
          </w:p>
        </w:tc>
        <w:tc>
          <w:tcPr>
            <w:tcW w:w="1351" w:type="dxa"/>
            <w:vAlign w:val="center"/>
          </w:tcPr>
          <w:p w14:paraId="570D2514" w14:textId="1AB95499"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Pr>
                <w:b/>
              </w:rPr>
              <w:t>1,5</w:t>
            </w:r>
            <w:r w:rsidRPr="003C6C2E">
              <w:rPr>
                <w:b/>
              </w:rPr>
              <w:t>00,000</w:t>
            </w:r>
          </w:p>
        </w:tc>
        <w:tc>
          <w:tcPr>
            <w:tcW w:w="1453" w:type="dxa"/>
            <w:vAlign w:val="center"/>
          </w:tcPr>
          <w:p w14:paraId="2E544FF3" w14:textId="52EF40B5" w:rsidR="00B36872" w:rsidRPr="007E4C4B" w:rsidRDefault="00B36872" w:rsidP="00B36872">
            <w:pPr>
              <w:widowControl w:val="0"/>
              <w:autoSpaceDE w:val="0"/>
              <w:autoSpaceDN w:val="0"/>
              <w:spacing w:before="45"/>
              <w:ind w:left="180" w:right="174"/>
              <w:jc w:val="center"/>
              <w:rPr>
                <w:rFonts w:ascii="Cambria" w:eastAsia="Cambria" w:hAnsi="Cambria" w:cs="Cambria"/>
                <w:szCs w:val="22"/>
              </w:rPr>
            </w:pPr>
            <w:r>
              <w:t>N/A</w:t>
            </w:r>
          </w:p>
        </w:tc>
      </w:tr>
      <w:tr w:rsidR="00B36872" w:rsidRPr="007E4C4B" w14:paraId="14FE47D6" w14:textId="77777777" w:rsidTr="00BF1D1A">
        <w:trPr>
          <w:trHeight w:val="323"/>
        </w:trPr>
        <w:tc>
          <w:tcPr>
            <w:tcW w:w="2861" w:type="dxa"/>
            <w:vAlign w:val="center"/>
          </w:tcPr>
          <w:p w14:paraId="5B51EE8B" w14:textId="77777777" w:rsidR="00B36872" w:rsidRPr="007E4C4B" w:rsidRDefault="00B36872" w:rsidP="00B36872">
            <w:pPr>
              <w:widowControl w:val="0"/>
              <w:autoSpaceDE w:val="0"/>
              <w:autoSpaceDN w:val="0"/>
              <w:spacing w:before="28"/>
              <w:ind w:left="265" w:right="258"/>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8"/>
                <w:szCs w:val="22"/>
              </w:rPr>
              <w:t xml:space="preserve"> </w:t>
            </w:r>
            <w:r w:rsidRPr="007E4C4B">
              <w:rPr>
                <w:rFonts w:ascii="Cambria" w:eastAsia="Cambria" w:hAnsi="Cambria" w:cs="Cambria"/>
                <w:b/>
                <w:szCs w:val="22"/>
              </w:rPr>
              <w:t>Window</w:t>
            </w:r>
          </w:p>
        </w:tc>
        <w:tc>
          <w:tcPr>
            <w:tcW w:w="1801" w:type="dxa"/>
            <w:vAlign w:val="center"/>
          </w:tcPr>
          <w:p w14:paraId="71393604" w14:textId="77777777" w:rsidR="00B36872" w:rsidRPr="007E4C4B" w:rsidRDefault="00B36872" w:rsidP="00B36872">
            <w:pPr>
              <w:widowControl w:val="0"/>
              <w:autoSpaceDE w:val="0"/>
              <w:autoSpaceDN w:val="0"/>
              <w:spacing w:line="231" w:lineRule="exact"/>
              <w:ind w:left="518"/>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3ADA2A65" w14:textId="77777777" w:rsidR="00B36872" w:rsidRPr="007E4C4B" w:rsidRDefault="00B36872" w:rsidP="00B36872">
            <w:pPr>
              <w:widowControl w:val="0"/>
              <w:autoSpaceDE w:val="0"/>
              <w:autoSpaceDN w:val="0"/>
              <w:spacing w:before="28"/>
              <w:ind w:left="454" w:right="446"/>
              <w:jc w:val="center"/>
              <w:rPr>
                <w:rFonts w:ascii="Cambria" w:eastAsia="Cambria" w:hAnsi="Cambria" w:cs="Cambria"/>
                <w:szCs w:val="22"/>
              </w:rPr>
            </w:pPr>
            <w:r w:rsidRPr="007E4C4B">
              <w:rPr>
                <w:rFonts w:ascii="Cambria" w:eastAsia="Cambria" w:hAnsi="Cambria" w:cs="Cambria"/>
                <w:szCs w:val="22"/>
              </w:rPr>
              <w:t>28</w:t>
            </w:r>
          </w:p>
        </w:tc>
        <w:tc>
          <w:tcPr>
            <w:tcW w:w="1349" w:type="dxa"/>
            <w:vAlign w:val="center"/>
          </w:tcPr>
          <w:p w14:paraId="5E9930BE" w14:textId="3F923266"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1,6</w:t>
            </w:r>
            <w:r w:rsidRPr="003C6C2E">
              <w:rPr>
                <w:b/>
              </w:rPr>
              <w:t>00,000</w:t>
            </w:r>
          </w:p>
        </w:tc>
        <w:tc>
          <w:tcPr>
            <w:tcW w:w="1443" w:type="dxa"/>
            <w:vAlign w:val="center"/>
          </w:tcPr>
          <w:p w14:paraId="35EFD0E0" w14:textId="66A45A4E"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Pr>
                <w:b/>
              </w:rPr>
              <w:t>1,5</w:t>
            </w:r>
            <w:r w:rsidRPr="003C6C2E">
              <w:rPr>
                <w:b/>
              </w:rPr>
              <w:t>00,000</w:t>
            </w:r>
          </w:p>
        </w:tc>
        <w:tc>
          <w:tcPr>
            <w:tcW w:w="1351" w:type="dxa"/>
            <w:vAlign w:val="center"/>
          </w:tcPr>
          <w:p w14:paraId="4C2CF1C6" w14:textId="4A2947B7"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Pr>
                <w:b/>
              </w:rPr>
              <w:t>1,6</w:t>
            </w:r>
            <w:r w:rsidRPr="003C6C2E">
              <w:rPr>
                <w:b/>
              </w:rPr>
              <w:t>00,000</w:t>
            </w:r>
          </w:p>
        </w:tc>
        <w:tc>
          <w:tcPr>
            <w:tcW w:w="1453" w:type="dxa"/>
            <w:vAlign w:val="center"/>
          </w:tcPr>
          <w:p w14:paraId="73440EF2" w14:textId="2CB1081B" w:rsidR="00B36872" w:rsidRPr="007E4C4B" w:rsidRDefault="00B36872" w:rsidP="00B36872">
            <w:pPr>
              <w:widowControl w:val="0"/>
              <w:autoSpaceDE w:val="0"/>
              <w:autoSpaceDN w:val="0"/>
              <w:spacing w:line="231" w:lineRule="exact"/>
              <w:ind w:left="175" w:right="174"/>
              <w:jc w:val="center"/>
              <w:rPr>
                <w:rFonts w:ascii="Cambria" w:eastAsia="Cambria" w:hAnsi="Cambria" w:cs="Cambria"/>
                <w:b/>
                <w:szCs w:val="22"/>
              </w:rPr>
            </w:pPr>
            <w:r>
              <w:rPr>
                <w:b/>
              </w:rPr>
              <w:t>600,000</w:t>
            </w:r>
          </w:p>
        </w:tc>
      </w:tr>
      <w:tr w:rsidR="00B36872" w:rsidRPr="007E4C4B" w14:paraId="4CA8F7A7" w14:textId="77777777" w:rsidTr="00BF1D1A">
        <w:trPr>
          <w:trHeight w:val="271"/>
        </w:trPr>
        <w:tc>
          <w:tcPr>
            <w:tcW w:w="2861" w:type="dxa"/>
            <w:vAlign w:val="center"/>
          </w:tcPr>
          <w:p w14:paraId="7A16A233" w14:textId="77777777" w:rsidR="00B36872" w:rsidRPr="007E4C4B" w:rsidRDefault="00B36872" w:rsidP="00B36872">
            <w:pPr>
              <w:widowControl w:val="0"/>
              <w:autoSpaceDE w:val="0"/>
              <w:autoSpaceDN w:val="0"/>
              <w:spacing w:before="2"/>
              <w:ind w:left="265" w:right="249"/>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6"/>
                <w:szCs w:val="22"/>
              </w:rPr>
              <w:t xml:space="preserve"> </w:t>
            </w:r>
            <w:r w:rsidRPr="007E4C4B">
              <w:rPr>
                <w:rFonts w:ascii="Cambria" w:eastAsia="Cambria" w:hAnsi="Cambria" w:cs="Cambria"/>
                <w:b/>
                <w:szCs w:val="22"/>
              </w:rPr>
              <w:t>View</w:t>
            </w:r>
          </w:p>
        </w:tc>
        <w:tc>
          <w:tcPr>
            <w:tcW w:w="1801" w:type="dxa"/>
            <w:vAlign w:val="center"/>
          </w:tcPr>
          <w:p w14:paraId="515966FA" w14:textId="77777777" w:rsidR="00B36872" w:rsidRPr="007E4C4B" w:rsidRDefault="00B36872" w:rsidP="00B36872">
            <w:pPr>
              <w:widowControl w:val="0"/>
              <w:autoSpaceDE w:val="0"/>
              <w:autoSpaceDN w:val="0"/>
              <w:spacing w:before="2"/>
              <w:ind w:left="518"/>
              <w:jc w:val="center"/>
              <w:rPr>
                <w:rFonts w:ascii="Cambria" w:eastAsia="Cambria" w:hAnsi="Cambria" w:cs="Cambria"/>
                <w:szCs w:val="22"/>
              </w:rPr>
            </w:pPr>
            <w:r w:rsidRPr="007E4C4B">
              <w:rPr>
                <w:rFonts w:ascii="Cambria" w:eastAsia="Cambria" w:hAnsi="Cambria" w:cs="Cambria"/>
                <w:szCs w:val="22"/>
              </w:rPr>
              <w:t>6</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2" w:type="dxa"/>
            <w:vAlign w:val="center"/>
          </w:tcPr>
          <w:p w14:paraId="6DD066C0" w14:textId="77777777" w:rsidR="00B36872" w:rsidRPr="007E4C4B" w:rsidRDefault="00B36872" w:rsidP="00B36872">
            <w:pPr>
              <w:widowControl w:val="0"/>
              <w:autoSpaceDE w:val="0"/>
              <w:autoSpaceDN w:val="0"/>
              <w:spacing w:before="2"/>
              <w:ind w:left="454" w:right="446"/>
              <w:jc w:val="center"/>
              <w:rPr>
                <w:rFonts w:ascii="Cambria" w:eastAsia="Cambria" w:hAnsi="Cambria" w:cs="Cambria"/>
                <w:szCs w:val="22"/>
              </w:rPr>
            </w:pPr>
            <w:r w:rsidRPr="007E4C4B">
              <w:rPr>
                <w:rFonts w:ascii="Cambria" w:eastAsia="Cambria" w:hAnsi="Cambria" w:cs="Cambria"/>
                <w:szCs w:val="22"/>
              </w:rPr>
              <w:t>32</w:t>
            </w:r>
          </w:p>
        </w:tc>
        <w:tc>
          <w:tcPr>
            <w:tcW w:w="1349" w:type="dxa"/>
            <w:vAlign w:val="center"/>
          </w:tcPr>
          <w:p w14:paraId="6F02BD19" w14:textId="1E90B85F" w:rsidR="00B36872" w:rsidRPr="007E4C4B" w:rsidRDefault="00B36872" w:rsidP="00B36872">
            <w:pPr>
              <w:widowControl w:val="0"/>
              <w:autoSpaceDE w:val="0"/>
              <w:autoSpaceDN w:val="0"/>
              <w:spacing w:before="2"/>
              <w:ind w:left="136" w:right="88"/>
              <w:jc w:val="center"/>
              <w:rPr>
                <w:rFonts w:ascii="Cambria" w:eastAsia="Cambria" w:hAnsi="Cambria" w:cs="Cambria"/>
                <w:b/>
                <w:szCs w:val="22"/>
              </w:rPr>
            </w:pPr>
            <w:r>
              <w:rPr>
                <w:b/>
              </w:rPr>
              <w:t>1,8</w:t>
            </w:r>
            <w:r w:rsidRPr="003C6C2E">
              <w:rPr>
                <w:b/>
              </w:rPr>
              <w:t>00,000</w:t>
            </w:r>
          </w:p>
        </w:tc>
        <w:tc>
          <w:tcPr>
            <w:tcW w:w="1443" w:type="dxa"/>
            <w:vAlign w:val="center"/>
          </w:tcPr>
          <w:p w14:paraId="571D50E8" w14:textId="30FDCFB5" w:rsidR="00B36872" w:rsidRPr="007E4C4B" w:rsidRDefault="00B36872" w:rsidP="00B36872">
            <w:pPr>
              <w:widowControl w:val="0"/>
              <w:autoSpaceDE w:val="0"/>
              <w:autoSpaceDN w:val="0"/>
              <w:spacing w:before="2"/>
              <w:ind w:left="260" w:right="210"/>
              <w:jc w:val="center"/>
              <w:rPr>
                <w:rFonts w:ascii="Cambria" w:eastAsia="Cambria" w:hAnsi="Cambria" w:cs="Cambria"/>
                <w:b/>
                <w:szCs w:val="22"/>
              </w:rPr>
            </w:pPr>
            <w:r>
              <w:rPr>
                <w:b/>
              </w:rPr>
              <w:t>1,7</w:t>
            </w:r>
            <w:r w:rsidRPr="003C6C2E">
              <w:rPr>
                <w:b/>
              </w:rPr>
              <w:t>00,000</w:t>
            </w:r>
          </w:p>
        </w:tc>
        <w:tc>
          <w:tcPr>
            <w:tcW w:w="1351" w:type="dxa"/>
            <w:vAlign w:val="center"/>
          </w:tcPr>
          <w:p w14:paraId="1AB5B29E" w14:textId="14161944" w:rsidR="00B36872" w:rsidRPr="007E4C4B" w:rsidRDefault="00B36872" w:rsidP="00B36872">
            <w:pPr>
              <w:widowControl w:val="0"/>
              <w:autoSpaceDE w:val="0"/>
              <w:autoSpaceDN w:val="0"/>
              <w:spacing w:before="2"/>
              <w:ind w:left="212" w:right="166"/>
              <w:jc w:val="center"/>
              <w:rPr>
                <w:rFonts w:ascii="Cambria" w:eastAsia="Cambria" w:hAnsi="Cambria" w:cs="Cambria"/>
                <w:b/>
                <w:szCs w:val="22"/>
              </w:rPr>
            </w:pPr>
            <w:r>
              <w:rPr>
                <w:b/>
              </w:rPr>
              <w:t>1,8</w:t>
            </w:r>
            <w:r w:rsidRPr="003C6C2E">
              <w:rPr>
                <w:b/>
              </w:rPr>
              <w:t>00,000</w:t>
            </w:r>
          </w:p>
        </w:tc>
        <w:tc>
          <w:tcPr>
            <w:tcW w:w="1453" w:type="dxa"/>
            <w:vAlign w:val="center"/>
          </w:tcPr>
          <w:p w14:paraId="4792252D" w14:textId="2ED3F642" w:rsidR="00B36872" w:rsidRPr="007E4C4B" w:rsidRDefault="00B36872" w:rsidP="00B36872">
            <w:pPr>
              <w:widowControl w:val="0"/>
              <w:autoSpaceDE w:val="0"/>
              <w:autoSpaceDN w:val="0"/>
              <w:spacing w:before="2"/>
              <w:ind w:left="175" w:right="174"/>
              <w:jc w:val="center"/>
              <w:rPr>
                <w:rFonts w:ascii="Cambria" w:eastAsia="Cambria" w:hAnsi="Cambria" w:cs="Cambria"/>
                <w:b/>
                <w:szCs w:val="22"/>
              </w:rPr>
            </w:pPr>
            <w:r>
              <w:rPr>
                <w:b/>
              </w:rPr>
              <w:t>600,000</w:t>
            </w:r>
          </w:p>
        </w:tc>
      </w:tr>
      <w:tr w:rsidR="00B36872" w:rsidRPr="007E4C4B" w14:paraId="2C4369F2" w14:textId="77777777" w:rsidTr="00BF1D1A">
        <w:trPr>
          <w:trHeight w:val="539"/>
        </w:trPr>
        <w:tc>
          <w:tcPr>
            <w:tcW w:w="2861" w:type="dxa"/>
            <w:vAlign w:val="center"/>
          </w:tcPr>
          <w:p w14:paraId="0931A660" w14:textId="77777777" w:rsidR="00B36872" w:rsidRPr="007E4C4B" w:rsidRDefault="00B36872" w:rsidP="00B36872">
            <w:pPr>
              <w:widowControl w:val="0"/>
              <w:autoSpaceDE w:val="0"/>
              <w:autoSpaceDN w:val="0"/>
              <w:spacing w:line="234" w:lineRule="exact"/>
              <w:ind w:left="443"/>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1"/>
                <w:szCs w:val="22"/>
              </w:rPr>
              <w:t xml:space="preserve"> </w:t>
            </w:r>
            <w:r w:rsidRPr="007E4C4B">
              <w:rPr>
                <w:rFonts w:ascii="Cambria" w:eastAsia="Cambria" w:hAnsi="Cambria" w:cs="Cambria"/>
                <w:b/>
                <w:szCs w:val="22"/>
              </w:rPr>
              <w:t>Connecting</w:t>
            </w:r>
          </w:p>
          <w:p w14:paraId="50C86925" w14:textId="77777777" w:rsidR="00B36872" w:rsidRPr="007E4C4B" w:rsidRDefault="00B36872" w:rsidP="00B36872">
            <w:pPr>
              <w:widowControl w:val="0"/>
              <w:autoSpaceDE w:val="0"/>
              <w:autoSpaceDN w:val="0"/>
              <w:spacing w:before="34"/>
              <w:ind w:left="263"/>
              <w:jc w:val="center"/>
              <w:rPr>
                <w:rFonts w:ascii="Cambria" w:eastAsia="Cambria" w:hAnsi="Cambria" w:cs="Cambria"/>
                <w:szCs w:val="22"/>
              </w:rPr>
            </w:pPr>
            <w:r w:rsidRPr="007E4C4B">
              <w:rPr>
                <w:rFonts w:ascii="Cambria" w:eastAsia="Cambria" w:hAnsi="Cambria" w:cs="Cambria"/>
                <w:szCs w:val="22"/>
              </w:rPr>
              <w:t>(1</w:t>
            </w:r>
            <w:r w:rsidRPr="007E4C4B">
              <w:rPr>
                <w:rFonts w:ascii="Cambria" w:eastAsia="Cambria" w:hAnsi="Cambria" w:cs="Cambria"/>
                <w:spacing w:val="-8"/>
                <w:szCs w:val="22"/>
              </w:rPr>
              <w:t xml:space="preserve"> </w:t>
            </w:r>
            <w:r w:rsidRPr="007E4C4B">
              <w:rPr>
                <w:rFonts w:ascii="Cambria" w:eastAsia="Cambria" w:hAnsi="Cambria" w:cs="Cambria"/>
                <w:szCs w:val="22"/>
              </w:rPr>
              <w:t>window</w:t>
            </w:r>
            <w:r w:rsidRPr="007E4C4B">
              <w:rPr>
                <w:rFonts w:ascii="Cambria" w:eastAsia="Cambria" w:hAnsi="Cambria" w:cs="Cambria"/>
                <w:spacing w:val="-5"/>
                <w:szCs w:val="22"/>
              </w:rPr>
              <w:t xml:space="preserve"> </w:t>
            </w:r>
            <w:r w:rsidRPr="007E4C4B">
              <w:rPr>
                <w:rFonts w:ascii="Cambria" w:eastAsia="Cambria" w:hAnsi="Cambria" w:cs="Cambria"/>
                <w:szCs w:val="22"/>
              </w:rPr>
              <w:t>+1</w:t>
            </w:r>
            <w:r w:rsidRPr="007E4C4B">
              <w:rPr>
                <w:rFonts w:ascii="Cambria" w:eastAsia="Cambria" w:hAnsi="Cambria" w:cs="Cambria"/>
                <w:spacing w:val="-2"/>
                <w:szCs w:val="22"/>
              </w:rPr>
              <w:t xml:space="preserve"> </w:t>
            </w:r>
            <w:r w:rsidRPr="007E4C4B">
              <w:rPr>
                <w:rFonts w:ascii="Cambria" w:eastAsia="Cambria" w:hAnsi="Cambria" w:cs="Cambria"/>
                <w:szCs w:val="22"/>
              </w:rPr>
              <w:t>no</w:t>
            </w:r>
            <w:r w:rsidRPr="007E4C4B">
              <w:rPr>
                <w:rFonts w:ascii="Cambria" w:eastAsia="Cambria" w:hAnsi="Cambria" w:cs="Cambria"/>
                <w:spacing w:val="-4"/>
                <w:szCs w:val="22"/>
              </w:rPr>
              <w:t xml:space="preserve"> </w:t>
            </w:r>
            <w:r w:rsidRPr="007E4C4B">
              <w:rPr>
                <w:rFonts w:ascii="Cambria" w:eastAsia="Cambria" w:hAnsi="Cambria" w:cs="Cambria"/>
                <w:szCs w:val="22"/>
              </w:rPr>
              <w:t>window)</w:t>
            </w:r>
          </w:p>
        </w:tc>
        <w:tc>
          <w:tcPr>
            <w:tcW w:w="1801" w:type="dxa"/>
            <w:vAlign w:val="center"/>
          </w:tcPr>
          <w:p w14:paraId="33769A17" w14:textId="77777777" w:rsidR="00B36872" w:rsidRPr="007E4C4B" w:rsidRDefault="00B36872" w:rsidP="00B36872">
            <w:pPr>
              <w:widowControl w:val="0"/>
              <w:autoSpaceDE w:val="0"/>
              <w:autoSpaceDN w:val="0"/>
              <w:spacing w:line="234" w:lineRule="exact"/>
              <w:ind w:left="7"/>
              <w:jc w:val="center"/>
              <w:rPr>
                <w:rFonts w:ascii="Cambria" w:eastAsia="Cambria" w:hAnsi="Cambria" w:cs="Cambria"/>
                <w:szCs w:val="22"/>
              </w:rPr>
            </w:pPr>
            <w:r w:rsidRPr="007E4C4B">
              <w:rPr>
                <w:rFonts w:ascii="Cambria" w:eastAsia="Cambria" w:hAnsi="Cambria" w:cs="Cambria"/>
                <w:w w:val="97"/>
                <w:szCs w:val="22"/>
              </w:rPr>
              <w:t>3</w:t>
            </w:r>
          </w:p>
        </w:tc>
        <w:tc>
          <w:tcPr>
            <w:tcW w:w="1172" w:type="dxa"/>
            <w:vAlign w:val="center"/>
          </w:tcPr>
          <w:p w14:paraId="6802428A" w14:textId="77777777" w:rsidR="00B36872" w:rsidRPr="007E4C4B" w:rsidRDefault="00B36872" w:rsidP="00B36872">
            <w:pPr>
              <w:widowControl w:val="0"/>
              <w:autoSpaceDE w:val="0"/>
              <w:autoSpaceDN w:val="0"/>
              <w:spacing w:before="136"/>
              <w:ind w:left="454" w:right="446"/>
              <w:jc w:val="center"/>
              <w:rPr>
                <w:rFonts w:ascii="Cambria" w:eastAsia="Cambria" w:hAnsi="Cambria" w:cs="Cambria"/>
                <w:szCs w:val="22"/>
              </w:rPr>
            </w:pPr>
            <w:r w:rsidRPr="007E4C4B">
              <w:rPr>
                <w:rFonts w:ascii="Cambria" w:eastAsia="Cambria" w:hAnsi="Cambria" w:cs="Cambria"/>
                <w:szCs w:val="22"/>
              </w:rPr>
              <w:t>36</w:t>
            </w:r>
          </w:p>
        </w:tc>
        <w:tc>
          <w:tcPr>
            <w:tcW w:w="1349" w:type="dxa"/>
            <w:vAlign w:val="center"/>
          </w:tcPr>
          <w:p w14:paraId="39BF8E56" w14:textId="149B106E" w:rsidR="00B36872" w:rsidRPr="007E4C4B" w:rsidRDefault="00B36872" w:rsidP="00B36872">
            <w:pPr>
              <w:widowControl w:val="0"/>
              <w:autoSpaceDE w:val="0"/>
              <w:autoSpaceDN w:val="0"/>
              <w:spacing w:line="234" w:lineRule="exact"/>
              <w:ind w:left="136" w:right="88"/>
              <w:jc w:val="center"/>
              <w:rPr>
                <w:rFonts w:ascii="Cambria" w:eastAsia="Cambria" w:hAnsi="Cambria" w:cs="Cambria"/>
                <w:b/>
                <w:szCs w:val="22"/>
              </w:rPr>
            </w:pPr>
            <w:r>
              <w:rPr>
                <w:b/>
              </w:rPr>
              <w:t>2,2</w:t>
            </w:r>
            <w:r w:rsidRPr="003C6C2E">
              <w:rPr>
                <w:b/>
              </w:rPr>
              <w:t>00,000</w:t>
            </w:r>
          </w:p>
        </w:tc>
        <w:tc>
          <w:tcPr>
            <w:tcW w:w="1443" w:type="dxa"/>
            <w:vAlign w:val="center"/>
          </w:tcPr>
          <w:p w14:paraId="04C449CB" w14:textId="1BD20642" w:rsidR="00B36872" w:rsidRPr="007E4C4B" w:rsidRDefault="00B36872" w:rsidP="00B36872">
            <w:pPr>
              <w:widowControl w:val="0"/>
              <w:autoSpaceDE w:val="0"/>
              <w:autoSpaceDN w:val="0"/>
              <w:spacing w:line="234" w:lineRule="exact"/>
              <w:ind w:left="260" w:right="210"/>
              <w:jc w:val="center"/>
              <w:rPr>
                <w:rFonts w:ascii="Cambria" w:eastAsia="Cambria" w:hAnsi="Cambria" w:cs="Cambria"/>
                <w:b/>
                <w:szCs w:val="22"/>
              </w:rPr>
            </w:pPr>
            <w:r>
              <w:rPr>
                <w:b/>
              </w:rPr>
              <w:t>2,1</w:t>
            </w:r>
            <w:r w:rsidRPr="003C6C2E">
              <w:rPr>
                <w:b/>
              </w:rPr>
              <w:t>00,000</w:t>
            </w:r>
          </w:p>
        </w:tc>
        <w:tc>
          <w:tcPr>
            <w:tcW w:w="1351" w:type="dxa"/>
            <w:vAlign w:val="center"/>
          </w:tcPr>
          <w:p w14:paraId="794FAE55" w14:textId="6346D197" w:rsidR="00B36872" w:rsidRPr="007E4C4B" w:rsidRDefault="00B36872" w:rsidP="00B36872">
            <w:pPr>
              <w:widowControl w:val="0"/>
              <w:autoSpaceDE w:val="0"/>
              <w:autoSpaceDN w:val="0"/>
              <w:spacing w:line="234" w:lineRule="exact"/>
              <w:ind w:left="212" w:right="166"/>
              <w:jc w:val="center"/>
              <w:rPr>
                <w:rFonts w:ascii="Cambria" w:eastAsia="Cambria" w:hAnsi="Cambria" w:cs="Cambria"/>
                <w:b/>
                <w:szCs w:val="22"/>
              </w:rPr>
            </w:pPr>
            <w:r>
              <w:rPr>
                <w:b/>
              </w:rPr>
              <w:t>2,2</w:t>
            </w:r>
            <w:r w:rsidRPr="003C6C2E">
              <w:rPr>
                <w:b/>
              </w:rPr>
              <w:t>00,000</w:t>
            </w:r>
          </w:p>
        </w:tc>
        <w:tc>
          <w:tcPr>
            <w:tcW w:w="1453" w:type="dxa"/>
            <w:vAlign w:val="center"/>
          </w:tcPr>
          <w:p w14:paraId="00DFFEED" w14:textId="2EE36FDD" w:rsidR="00B36872" w:rsidRPr="007E4C4B" w:rsidRDefault="00B36872" w:rsidP="00B36872">
            <w:pPr>
              <w:widowControl w:val="0"/>
              <w:autoSpaceDE w:val="0"/>
              <w:autoSpaceDN w:val="0"/>
              <w:spacing w:line="234" w:lineRule="exact"/>
              <w:ind w:left="175" w:right="174"/>
              <w:jc w:val="center"/>
              <w:rPr>
                <w:rFonts w:ascii="Cambria" w:eastAsia="Cambria" w:hAnsi="Cambria" w:cs="Cambria"/>
                <w:b/>
                <w:szCs w:val="22"/>
              </w:rPr>
            </w:pPr>
            <w:r>
              <w:rPr>
                <w:b/>
              </w:rPr>
              <w:t>600,000</w:t>
            </w:r>
          </w:p>
        </w:tc>
      </w:tr>
      <w:tr w:rsidR="00B36872" w:rsidRPr="007E4C4B" w14:paraId="228C6BD9" w14:textId="77777777" w:rsidTr="00BF1D1A">
        <w:trPr>
          <w:trHeight w:val="537"/>
        </w:trPr>
        <w:tc>
          <w:tcPr>
            <w:tcW w:w="2861" w:type="dxa"/>
            <w:vAlign w:val="center"/>
          </w:tcPr>
          <w:p w14:paraId="314423F6" w14:textId="77777777" w:rsidR="00B36872" w:rsidRPr="007E4C4B" w:rsidRDefault="00B36872" w:rsidP="00B36872">
            <w:pPr>
              <w:widowControl w:val="0"/>
              <w:autoSpaceDE w:val="0"/>
              <w:autoSpaceDN w:val="0"/>
              <w:spacing w:line="231" w:lineRule="exact"/>
              <w:ind w:left="265" w:right="260"/>
              <w:jc w:val="center"/>
              <w:rPr>
                <w:rFonts w:ascii="Cambria" w:eastAsia="Cambria" w:hAnsi="Cambria" w:cs="Cambria"/>
                <w:b/>
                <w:szCs w:val="22"/>
              </w:rPr>
            </w:pPr>
            <w:r w:rsidRPr="007E4C4B">
              <w:rPr>
                <w:rFonts w:ascii="Cambria" w:eastAsia="Cambria" w:hAnsi="Cambria" w:cs="Cambria"/>
                <w:b/>
                <w:szCs w:val="22"/>
              </w:rPr>
              <w:t>Family</w:t>
            </w:r>
            <w:r w:rsidRPr="007E4C4B">
              <w:rPr>
                <w:rFonts w:ascii="Cambria" w:eastAsia="Cambria" w:hAnsi="Cambria" w:cs="Cambria"/>
                <w:b/>
                <w:spacing w:val="-9"/>
                <w:szCs w:val="22"/>
              </w:rPr>
              <w:t xml:space="preserve"> </w:t>
            </w:r>
            <w:r w:rsidRPr="007E4C4B">
              <w:rPr>
                <w:rFonts w:ascii="Cambria" w:eastAsia="Cambria" w:hAnsi="Cambria" w:cs="Cambria"/>
                <w:b/>
                <w:szCs w:val="22"/>
              </w:rPr>
              <w:t>Internal</w:t>
            </w:r>
            <w:r w:rsidRPr="007E4C4B">
              <w:rPr>
                <w:rFonts w:ascii="Cambria" w:eastAsia="Cambria" w:hAnsi="Cambria" w:cs="Cambria"/>
                <w:b/>
                <w:spacing w:val="-8"/>
                <w:szCs w:val="22"/>
              </w:rPr>
              <w:t xml:space="preserve"> </w:t>
            </w:r>
            <w:r w:rsidRPr="007E4C4B">
              <w:rPr>
                <w:rFonts w:ascii="Cambria" w:eastAsia="Cambria" w:hAnsi="Cambria" w:cs="Cambria"/>
                <w:b/>
                <w:szCs w:val="22"/>
              </w:rPr>
              <w:t>Window</w:t>
            </w:r>
          </w:p>
          <w:p w14:paraId="1E245871" w14:textId="77777777" w:rsidR="00B36872" w:rsidRPr="007E4C4B" w:rsidRDefault="00B36872" w:rsidP="00B36872">
            <w:pPr>
              <w:widowControl w:val="0"/>
              <w:autoSpaceDE w:val="0"/>
              <w:autoSpaceDN w:val="0"/>
              <w:spacing w:before="36"/>
              <w:ind w:left="265" w:right="259"/>
              <w:jc w:val="center"/>
              <w:rPr>
                <w:rFonts w:ascii="Cambria" w:eastAsia="Cambria" w:hAnsi="Cambria" w:cs="Cambria"/>
                <w:b/>
                <w:szCs w:val="22"/>
              </w:rPr>
            </w:pP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beds</w:t>
            </w:r>
            <w:r w:rsidRPr="007E4C4B">
              <w:rPr>
                <w:rFonts w:ascii="Cambria" w:eastAsia="Cambria" w:hAnsi="Cambria" w:cs="Cambria"/>
                <w:b/>
                <w:spacing w:val="-7"/>
                <w:szCs w:val="22"/>
              </w:rPr>
              <w:t xml:space="preserve"> </w:t>
            </w:r>
            <w:r w:rsidRPr="007E4C4B">
              <w:rPr>
                <w:rFonts w:ascii="Cambria" w:eastAsia="Cambria" w:hAnsi="Cambria" w:cs="Cambria"/>
                <w:b/>
                <w:szCs w:val="22"/>
              </w:rPr>
              <w:t>–</w:t>
            </w:r>
            <w:r w:rsidRPr="007E4C4B">
              <w:rPr>
                <w:rFonts w:ascii="Cambria" w:eastAsia="Cambria" w:hAnsi="Cambria" w:cs="Cambria"/>
                <w:b/>
                <w:spacing w:val="-3"/>
                <w:szCs w:val="22"/>
              </w:rPr>
              <w:t xml:space="preserve"> </w:t>
            </w:r>
            <w:r w:rsidRPr="007E4C4B">
              <w:rPr>
                <w:rFonts w:ascii="Cambria" w:eastAsia="Cambria" w:hAnsi="Cambria" w:cs="Cambria"/>
                <w:b/>
                <w:szCs w:val="22"/>
              </w:rPr>
              <w:t>1m4/bed)</w:t>
            </w:r>
          </w:p>
        </w:tc>
        <w:tc>
          <w:tcPr>
            <w:tcW w:w="1801" w:type="dxa"/>
            <w:vAlign w:val="center"/>
          </w:tcPr>
          <w:p w14:paraId="7361AE7E" w14:textId="77777777" w:rsidR="00B36872" w:rsidRPr="007E4C4B" w:rsidRDefault="00B36872" w:rsidP="00B36872">
            <w:pPr>
              <w:widowControl w:val="0"/>
              <w:autoSpaceDE w:val="0"/>
              <w:autoSpaceDN w:val="0"/>
              <w:spacing w:before="10"/>
              <w:jc w:val="center"/>
              <w:rPr>
                <w:rFonts w:ascii="Cambria" w:eastAsia="Cambria" w:hAnsi="Cambria" w:cs="Cambria"/>
                <w:sz w:val="22"/>
                <w:szCs w:val="22"/>
              </w:rPr>
            </w:pPr>
          </w:p>
          <w:p w14:paraId="05700C41" w14:textId="77777777" w:rsidR="00B36872" w:rsidRPr="007E4C4B" w:rsidRDefault="00B36872" w:rsidP="00B36872">
            <w:pPr>
              <w:widowControl w:val="0"/>
              <w:autoSpaceDE w:val="0"/>
              <w:autoSpaceDN w:val="0"/>
              <w:ind w:left="605"/>
              <w:jc w:val="center"/>
              <w:rPr>
                <w:rFonts w:ascii="Cambria" w:eastAsia="Cambria" w:hAnsi="Cambria" w:cs="Cambria"/>
                <w:szCs w:val="22"/>
              </w:rPr>
            </w:pPr>
            <w:r w:rsidRPr="007E4C4B">
              <w:rPr>
                <w:rFonts w:ascii="Cambria" w:eastAsia="Cambria" w:hAnsi="Cambria" w:cs="Cambria"/>
                <w:szCs w:val="22"/>
              </w:rPr>
              <w:t>9</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2" w:type="dxa"/>
            <w:vAlign w:val="center"/>
          </w:tcPr>
          <w:p w14:paraId="3692C7D8" w14:textId="77777777" w:rsidR="00B36872" w:rsidRPr="007E4C4B" w:rsidRDefault="00B36872" w:rsidP="00B36872">
            <w:pPr>
              <w:widowControl w:val="0"/>
              <w:autoSpaceDE w:val="0"/>
              <w:autoSpaceDN w:val="0"/>
              <w:spacing w:before="133"/>
              <w:ind w:left="454" w:right="446"/>
              <w:jc w:val="center"/>
              <w:rPr>
                <w:rFonts w:ascii="Cambria" w:eastAsia="Cambria" w:hAnsi="Cambria" w:cs="Cambria"/>
                <w:szCs w:val="22"/>
              </w:rPr>
            </w:pPr>
            <w:r w:rsidRPr="007E4C4B">
              <w:rPr>
                <w:rFonts w:ascii="Cambria" w:eastAsia="Cambria" w:hAnsi="Cambria" w:cs="Cambria"/>
                <w:szCs w:val="22"/>
              </w:rPr>
              <w:t>40</w:t>
            </w:r>
          </w:p>
        </w:tc>
        <w:tc>
          <w:tcPr>
            <w:tcW w:w="1349" w:type="dxa"/>
            <w:vAlign w:val="center"/>
          </w:tcPr>
          <w:p w14:paraId="38098615" w14:textId="66473B3D" w:rsidR="00B36872" w:rsidRPr="007E4C4B" w:rsidRDefault="00B36872" w:rsidP="00B36872">
            <w:pPr>
              <w:widowControl w:val="0"/>
              <w:autoSpaceDE w:val="0"/>
              <w:autoSpaceDN w:val="0"/>
              <w:spacing w:line="231" w:lineRule="exact"/>
              <w:ind w:left="136" w:right="88"/>
              <w:jc w:val="center"/>
              <w:rPr>
                <w:rFonts w:ascii="Cambria" w:eastAsia="Cambria" w:hAnsi="Cambria" w:cs="Cambria"/>
                <w:b/>
                <w:szCs w:val="22"/>
              </w:rPr>
            </w:pPr>
            <w:r>
              <w:rPr>
                <w:b/>
              </w:rPr>
              <w:t>2,6</w:t>
            </w:r>
            <w:r w:rsidRPr="003C6C2E">
              <w:rPr>
                <w:b/>
              </w:rPr>
              <w:t>00,000</w:t>
            </w:r>
          </w:p>
        </w:tc>
        <w:tc>
          <w:tcPr>
            <w:tcW w:w="1443" w:type="dxa"/>
            <w:vAlign w:val="center"/>
          </w:tcPr>
          <w:p w14:paraId="60699A96" w14:textId="55B877B7" w:rsidR="00B36872" w:rsidRPr="007E4C4B" w:rsidRDefault="00B36872" w:rsidP="00B36872">
            <w:pPr>
              <w:widowControl w:val="0"/>
              <w:autoSpaceDE w:val="0"/>
              <w:autoSpaceDN w:val="0"/>
              <w:spacing w:line="231" w:lineRule="exact"/>
              <w:ind w:left="260" w:right="210"/>
              <w:jc w:val="center"/>
              <w:rPr>
                <w:rFonts w:ascii="Cambria" w:eastAsia="Cambria" w:hAnsi="Cambria" w:cs="Cambria"/>
                <w:b/>
                <w:szCs w:val="22"/>
              </w:rPr>
            </w:pPr>
            <w:r w:rsidRPr="003C6C2E">
              <w:rPr>
                <w:b/>
              </w:rPr>
              <w:t>2,</w:t>
            </w:r>
            <w:r>
              <w:rPr>
                <w:b/>
              </w:rPr>
              <w:t>5</w:t>
            </w:r>
            <w:r w:rsidRPr="003C6C2E">
              <w:rPr>
                <w:b/>
              </w:rPr>
              <w:t>00,000</w:t>
            </w:r>
          </w:p>
        </w:tc>
        <w:tc>
          <w:tcPr>
            <w:tcW w:w="1351" w:type="dxa"/>
            <w:vAlign w:val="center"/>
          </w:tcPr>
          <w:p w14:paraId="4E5C46DB" w14:textId="20D5782E" w:rsidR="00B36872" w:rsidRPr="007E4C4B" w:rsidRDefault="00B36872" w:rsidP="00B36872">
            <w:pPr>
              <w:widowControl w:val="0"/>
              <w:autoSpaceDE w:val="0"/>
              <w:autoSpaceDN w:val="0"/>
              <w:spacing w:line="231" w:lineRule="exact"/>
              <w:ind w:left="212" w:right="166"/>
              <w:jc w:val="center"/>
              <w:rPr>
                <w:rFonts w:ascii="Cambria" w:eastAsia="Cambria" w:hAnsi="Cambria" w:cs="Cambria"/>
                <w:b/>
                <w:szCs w:val="22"/>
              </w:rPr>
            </w:pPr>
            <w:r w:rsidRPr="003C6C2E">
              <w:rPr>
                <w:b/>
              </w:rPr>
              <w:t>2</w:t>
            </w:r>
            <w:r>
              <w:rPr>
                <w:b/>
              </w:rPr>
              <w:t>,6</w:t>
            </w:r>
            <w:r w:rsidRPr="003C6C2E">
              <w:rPr>
                <w:b/>
              </w:rPr>
              <w:t>00,000</w:t>
            </w:r>
          </w:p>
        </w:tc>
        <w:tc>
          <w:tcPr>
            <w:tcW w:w="1453" w:type="dxa"/>
            <w:vAlign w:val="center"/>
          </w:tcPr>
          <w:p w14:paraId="45171BA5" w14:textId="3870483D" w:rsidR="00B36872" w:rsidRPr="007E4C4B" w:rsidRDefault="00B36872" w:rsidP="00B36872">
            <w:pPr>
              <w:widowControl w:val="0"/>
              <w:autoSpaceDE w:val="0"/>
              <w:autoSpaceDN w:val="0"/>
              <w:spacing w:line="231" w:lineRule="exact"/>
              <w:ind w:left="175" w:right="174"/>
              <w:jc w:val="center"/>
              <w:rPr>
                <w:rFonts w:ascii="Cambria" w:eastAsia="Cambria" w:hAnsi="Cambria" w:cs="Cambria"/>
                <w:b/>
                <w:szCs w:val="22"/>
              </w:rPr>
            </w:pPr>
            <w:r>
              <w:rPr>
                <w:b/>
              </w:rPr>
              <w:t>600,000</w:t>
            </w:r>
          </w:p>
        </w:tc>
      </w:tr>
      <w:tr w:rsidR="00B36872" w:rsidRPr="007E4C4B" w14:paraId="77622C17" w14:textId="77777777" w:rsidTr="00BF1D1A">
        <w:trPr>
          <w:trHeight w:val="539"/>
        </w:trPr>
        <w:tc>
          <w:tcPr>
            <w:tcW w:w="2861" w:type="dxa"/>
            <w:vAlign w:val="center"/>
          </w:tcPr>
          <w:p w14:paraId="001234AF" w14:textId="77777777" w:rsidR="00B36872" w:rsidRPr="007E4C4B" w:rsidRDefault="00B36872" w:rsidP="00B36872">
            <w:pPr>
              <w:widowControl w:val="0"/>
              <w:autoSpaceDE w:val="0"/>
              <w:autoSpaceDN w:val="0"/>
              <w:spacing w:before="1"/>
              <w:ind w:left="265" w:right="255"/>
              <w:jc w:val="center"/>
              <w:rPr>
                <w:rFonts w:ascii="Cambria" w:eastAsia="Cambria" w:hAnsi="Cambria" w:cs="Cambria"/>
                <w:b/>
                <w:szCs w:val="22"/>
              </w:rPr>
            </w:pPr>
            <w:r w:rsidRPr="007E4C4B">
              <w:rPr>
                <w:rFonts w:ascii="Cambria" w:eastAsia="Cambria" w:hAnsi="Cambria" w:cs="Cambria"/>
                <w:b/>
                <w:szCs w:val="22"/>
              </w:rPr>
              <w:t>Elegant</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3"/>
                <w:szCs w:val="22"/>
              </w:rPr>
              <w:t xml:space="preserve"> </w:t>
            </w:r>
            <w:r w:rsidRPr="007E4C4B">
              <w:rPr>
                <w:rFonts w:ascii="Cambria" w:eastAsia="Cambria" w:hAnsi="Cambria" w:cs="Cambria"/>
                <w:b/>
                <w:szCs w:val="22"/>
              </w:rPr>
              <w:t>View</w:t>
            </w:r>
          </w:p>
          <w:p w14:paraId="557BD0AD" w14:textId="77777777" w:rsidR="00B36872" w:rsidRPr="007E4C4B" w:rsidRDefault="00B36872" w:rsidP="00B36872">
            <w:pPr>
              <w:widowControl w:val="0"/>
              <w:autoSpaceDE w:val="0"/>
              <w:autoSpaceDN w:val="0"/>
              <w:spacing w:before="35"/>
              <w:ind w:left="265" w:right="259"/>
              <w:jc w:val="center"/>
              <w:rPr>
                <w:rFonts w:ascii="Cambria" w:eastAsia="Cambria" w:hAnsi="Cambria" w:cs="Cambria"/>
                <w:b/>
                <w:szCs w:val="22"/>
              </w:rPr>
            </w:pP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beds</w:t>
            </w:r>
            <w:r w:rsidRPr="007E4C4B">
              <w:rPr>
                <w:rFonts w:ascii="Cambria" w:eastAsia="Cambria" w:hAnsi="Cambria" w:cs="Cambria"/>
                <w:b/>
                <w:spacing w:val="-7"/>
                <w:szCs w:val="22"/>
              </w:rPr>
              <w:t xml:space="preserve"> </w:t>
            </w:r>
            <w:r w:rsidRPr="007E4C4B">
              <w:rPr>
                <w:rFonts w:ascii="Cambria" w:eastAsia="Cambria" w:hAnsi="Cambria" w:cs="Cambria"/>
                <w:b/>
                <w:szCs w:val="22"/>
              </w:rPr>
              <w:t>–</w:t>
            </w:r>
            <w:r w:rsidRPr="007E4C4B">
              <w:rPr>
                <w:rFonts w:ascii="Cambria" w:eastAsia="Cambria" w:hAnsi="Cambria" w:cs="Cambria"/>
                <w:b/>
                <w:spacing w:val="-3"/>
                <w:szCs w:val="22"/>
              </w:rPr>
              <w:t xml:space="preserve"> </w:t>
            </w:r>
            <w:r w:rsidRPr="007E4C4B">
              <w:rPr>
                <w:rFonts w:ascii="Cambria" w:eastAsia="Cambria" w:hAnsi="Cambria" w:cs="Cambria"/>
                <w:b/>
                <w:szCs w:val="22"/>
              </w:rPr>
              <w:t>1m4/bed)</w:t>
            </w:r>
          </w:p>
        </w:tc>
        <w:tc>
          <w:tcPr>
            <w:tcW w:w="1801" w:type="dxa"/>
            <w:vAlign w:val="center"/>
          </w:tcPr>
          <w:p w14:paraId="0A01520C" w14:textId="77777777" w:rsidR="00B36872" w:rsidRPr="007E4C4B" w:rsidRDefault="00B36872" w:rsidP="00B36872">
            <w:pPr>
              <w:widowControl w:val="0"/>
              <w:autoSpaceDE w:val="0"/>
              <w:autoSpaceDN w:val="0"/>
              <w:spacing w:before="3"/>
              <w:jc w:val="center"/>
              <w:rPr>
                <w:rFonts w:ascii="Cambria" w:eastAsia="Cambria" w:hAnsi="Cambria" w:cs="Cambria"/>
                <w:sz w:val="23"/>
                <w:szCs w:val="22"/>
              </w:rPr>
            </w:pPr>
          </w:p>
          <w:p w14:paraId="6FB54543" w14:textId="77777777" w:rsidR="00B36872" w:rsidRPr="007E4C4B" w:rsidRDefault="00B36872" w:rsidP="00B36872">
            <w:pPr>
              <w:widowControl w:val="0"/>
              <w:autoSpaceDE w:val="0"/>
              <w:autoSpaceDN w:val="0"/>
              <w:ind w:left="550"/>
              <w:jc w:val="center"/>
              <w:rPr>
                <w:rFonts w:ascii="Cambria" w:eastAsia="Cambria" w:hAnsi="Cambria" w:cs="Cambria"/>
                <w:szCs w:val="22"/>
              </w:rPr>
            </w:pPr>
            <w:r w:rsidRPr="007E4C4B">
              <w:rPr>
                <w:rFonts w:ascii="Cambria" w:eastAsia="Cambria" w:hAnsi="Cambria" w:cs="Cambria"/>
                <w:szCs w:val="22"/>
              </w:rPr>
              <w:t>20</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2" w:type="dxa"/>
            <w:vAlign w:val="center"/>
          </w:tcPr>
          <w:p w14:paraId="182F104E" w14:textId="77777777" w:rsidR="00B36872" w:rsidRPr="007E4C4B" w:rsidRDefault="00B36872" w:rsidP="00B36872">
            <w:pPr>
              <w:widowControl w:val="0"/>
              <w:autoSpaceDE w:val="0"/>
              <w:autoSpaceDN w:val="0"/>
              <w:spacing w:before="136"/>
              <w:ind w:left="454" w:right="446"/>
              <w:jc w:val="center"/>
              <w:rPr>
                <w:rFonts w:ascii="Cambria" w:eastAsia="Cambria" w:hAnsi="Cambria" w:cs="Cambria"/>
                <w:szCs w:val="22"/>
              </w:rPr>
            </w:pPr>
            <w:r w:rsidRPr="007E4C4B">
              <w:rPr>
                <w:rFonts w:ascii="Cambria" w:eastAsia="Cambria" w:hAnsi="Cambria" w:cs="Cambria"/>
                <w:szCs w:val="22"/>
              </w:rPr>
              <w:t>40</w:t>
            </w:r>
          </w:p>
        </w:tc>
        <w:tc>
          <w:tcPr>
            <w:tcW w:w="1349" w:type="dxa"/>
            <w:vAlign w:val="center"/>
          </w:tcPr>
          <w:p w14:paraId="609148A4" w14:textId="46902998" w:rsidR="00B36872" w:rsidRPr="007E4C4B" w:rsidRDefault="00B36872" w:rsidP="00B36872">
            <w:pPr>
              <w:widowControl w:val="0"/>
              <w:autoSpaceDE w:val="0"/>
              <w:autoSpaceDN w:val="0"/>
              <w:spacing w:before="1"/>
              <w:ind w:left="136" w:right="88"/>
              <w:jc w:val="center"/>
              <w:rPr>
                <w:rFonts w:ascii="Cambria" w:eastAsia="Cambria" w:hAnsi="Cambria" w:cs="Cambria"/>
                <w:b/>
                <w:szCs w:val="22"/>
              </w:rPr>
            </w:pPr>
            <w:r>
              <w:rPr>
                <w:b/>
              </w:rPr>
              <w:t>2,8</w:t>
            </w:r>
            <w:r w:rsidRPr="003C6C2E">
              <w:rPr>
                <w:b/>
              </w:rPr>
              <w:t>00,000</w:t>
            </w:r>
          </w:p>
        </w:tc>
        <w:tc>
          <w:tcPr>
            <w:tcW w:w="1443" w:type="dxa"/>
            <w:vAlign w:val="center"/>
          </w:tcPr>
          <w:p w14:paraId="409CA048" w14:textId="23989977" w:rsidR="00B36872" w:rsidRPr="007E4C4B" w:rsidRDefault="00B36872" w:rsidP="00B36872">
            <w:pPr>
              <w:widowControl w:val="0"/>
              <w:autoSpaceDE w:val="0"/>
              <w:autoSpaceDN w:val="0"/>
              <w:spacing w:before="1"/>
              <w:ind w:left="260" w:right="210"/>
              <w:jc w:val="center"/>
              <w:rPr>
                <w:rFonts w:ascii="Cambria" w:eastAsia="Cambria" w:hAnsi="Cambria" w:cs="Cambria"/>
                <w:b/>
                <w:szCs w:val="22"/>
              </w:rPr>
            </w:pPr>
            <w:r>
              <w:rPr>
                <w:b/>
              </w:rPr>
              <w:t>2,7</w:t>
            </w:r>
            <w:r w:rsidRPr="003C6C2E">
              <w:rPr>
                <w:b/>
              </w:rPr>
              <w:t>00,000</w:t>
            </w:r>
          </w:p>
        </w:tc>
        <w:tc>
          <w:tcPr>
            <w:tcW w:w="1351" w:type="dxa"/>
            <w:vAlign w:val="center"/>
          </w:tcPr>
          <w:p w14:paraId="53BDC8CA" w14:textId="30443DA0" w:rsidR="00B36872" w:rsidRPr="007E4C4B" w:rsidRDefault="00B36872" w:rsidP="00B36872">
            <w:pPr>
              <w:widowControl w:val="0"/>
              <w:autoSpaceDE w:val="0"/>
              <w:autoSpaceDN w:val="0"/>
              <w:spacing w:before="1"/>
              <w:ind w:left="212" w:right="166"/>
              <w:jc w:val="center"/>
              <w:rPr>
                <w:rFonts w:ascii="Cambria" w:eastAsia="Cambria" w:hAnsi="Cambria" w:cs="Cambria"/>
                <w:b/>
                <w:szCs w:val="22"/>
              </w:rPr>
            </w:pPr>
            <w:r>
              <w:rPr>
                <w:b/>
              </w:rPr>
              <w:t>2,8</w:t>
            </w:r>
            <w:r w:rsidRPr="003C6C2E">
              <w:rPr>
                <w:b/>
              </w:rPr>
              <w:t>00,000</w:t>
            </w:r>
          </w:p>
        </w:tc>
        <w:tc>
          <w:tcPr>
            <w:tcW w:w="1453" w:type="dxa"/>
            <w:vAlign w:val="center"/>
          </w:tcPr>
          <w:p w14:paraId="32CCD708" w14:textId="44FD0355" w:rsidR="00B36872" w:rsidRPr="007E4C4B" w:rsidRDefault="00B36872" w:rsidP="00B36872">
            <w:pPr>
              <w:widowControl w:val="0"/>
              <w:autoSpaceDE w:val="0"/>
              <w:autoSpaceDN w:val="0"/>
              <w:spacing w:before="1"/>
              <w:ind w:left="175" w:right="174"/>
              <w:jc w:val="center"/>
              <w:rPr>
                <w:rFonts w:ascii="Cambria" w:eastAsia="Cambria" w:hAnsi="Cambria" w:cs="Cambria"/>
                <w:b/>
                <w:szCs w:val="22"/>
              </w:rPr>
            </w:pPr>
            <w:r>
              <w:rPr>
                <w:b/>
              </w:rPr>
              <w:t>600,000</w:t>
            </w:r>
          </w:p>
        </w:tc>
      </w:tr>
    </w:tbl>
    <w:p w14:paraId="67EFB6F8" w14:textId="5EC055AF" w:rsidR="00753262" w:rsidRDefault="00753262" w:rsidP="00D443EC">
      <w:pPr>
        <w:spacing w:line="276" w:lineRule="auto"/>
        <w:rPr>
          <w:b/>
          <w:i/>
          <w:noProof/>
          <w:sz w:val="22"/>
          <w:szCs w:val="22"/>
        </w:rPr>
      </w:pPr>
    </w:p>
    <w:p w14:paraId="4542052E" w14:textId="72FAE604" w:rsidR="00F16DD6" w:rsidRPr="00A972FD" w:rsidRDefault="000928A2" w:rsidP="007D04A1">
      <w:pPr>
        <w:spacing w:line="276" w:lineRule="auto"/>
        <w:rPr>
          <w:b/>
          <w:i/>
          <w:noProof/>
          <w:sz w:val="22"/>
          <w:szCs w:val="22"/>
          <w:u w:val="single"/>
        </w:rPr>
      </w:pPr>
      <w:r>
        <w:rPr>
          <w:b/>
          <w:i/>
          <w:noProof/>
          <w:sz w:val="22"/>
          <w:szCs w:val="22"/>
          <w:u w:val="single"/>
        </w:rPr>
        <w:t xml:space="preserve">  </w:t>
      </w:r>
      <w:r w:rsidR="00753262">
        <w:rPr>
          <w:b/>
          <w:i/>
          <w:noProof/>
          <w:sz w:val="22"/>
          <w:szCs w:val="22"/>
          <w:u w:val="single"/>
        </w:rPr>
        <w:t xml:space="preserve">             </w:t>
      </w:r>
      <w:r w:rsidR="00A972FD">
        <w:rPr>
          <w:b/>
          <w:i/>
          <w:noProof/>
          <w:sz w:val="22"/>
          <w:szCs w:val="22"/>
          <w:u w:val="single"/>
        </w:rPr>
        <w:t xml:space="preserve">    </w:t>
      </w:r>
    </w:p>
    <w:p w14:paraId="4F9EC0B9" w14:textId="4AB91F1C" w:rsidR="007D04A1" w:rsidRPr="006513F3" w:rsidRDefault="007D04A1" w:rsidP="007D04A1">
      <w:pPr>
        <w:spacing w:line="276" w:lineRule="auto"/>
        <w:rPr>
          <w:noProof/>
          <w:sz w:val="22"/>
          <w:szCs w:val="22"/>
        </w:rPr>
      </w:pPr>
      <w:r w:rsidRPr="006513F3">
        <w:rPr>
          <w:b/>
          <w:noProof/>
          <w:sz w:val="22"/>
          <w:szCs w:val="22"/>
        </w:rPr>
        <w:t>ALAGON SAIGON  HOTEL &amp; SPA</w:t>
      </w:r>
      <w:r w:rsidR="00BE7D9F" w:rsidRPr="006513F3">
        <w:rPr>
          <w:b/>
          <w:noProof/>
          <w:sz w:val="22"/>
          <w:szCs w:val="22"/>
        </w:rPr>
        <w:t xml:space="preserve"> 4* </w:t>
      </w:r>
      <w:r w:rsidR="00722BCE" w:rsidRPr="006513F3">
        <w:rPr>
          <w:b/>
          <w:noProof/>
          <w:sz w:val="22"/>
          <w:szCs w:val="22"/>
        </w:rPr>
        <w:t xml:space="preserve">( Thời Điểm : </w:t>
      </w:r>
      <w:r w:rsidR="00294821">
        <w:rPr>
          <w:b/>
          <w:noProof/>
          <w:sz w:val="22"/>
          <w:szCs w:val="22"/>
        </w:rPr>
        <w:t>01</w:t>
      </w:r>
      <w:r w:rsidR="00722BCE">
        <w:rPr>
          <w:b/>
          <w:noProof/>
          <w:sz w:val="22"/>
          <w:szCs w:val="22"/>
        </w:rPr>
        <w:t xml:space="preserve"> </w:t>
      </w:r>
      <w:r w:rsidR="00722BCE" w:rsidRPr="006513F3">
        <w:rPr>
          <w:b/>
          <w:noProof/>
          <w:sz w:val="22"/>
          <w:szCs w:val="22"/>
        </w:rPr>
        <w:t>/</w:t>
      </w:r>
      <w:r w:rsidR="006E6712">
        <w:rPr>
          <w:b/>
          <w:noProof/>
          <w:sz w:val="22"/>
          <w:szCs w:val="22"/>
        </w:rPr>
        <w:t>0</w:t>
      </w:r>
      <w:r w:rsidR="00A5768E">
        <w:rPr>
          <w:b/>
          <w:noProof/>
          <w:sz w:val="22"/>
          <w:szCs w:val="22"/>
        </w:rPr>
        <w:t>1</w:t>
      </w:r>
      <w:r w:rsidR="00722BCE" w:rsidRPr="006513F3">
        <w:rPr>
          <w:b/>
          <w:noProof/>
          <w:sz w:val="22"/>
          <w:szCs w:val="22"/>
        </w:rPr>
        <w:t>/202</w:t>
      </w:r>
      <w:r w:rsidR="00A334BF">
        <w:rPr>
          <w:b/>
          <w:noProof/>
          <w:sz w:val="22"/>
          <w:szCs w:val="22"/>
        </w:rPr>
        <w:t>5</w:t>
      </w:r>
      <w:r w:rsidR="00722BCE" w:rsidRPr="006513F3">
        <w:rPr>
          <w:b/>
          <w:noProof/>
          <w:sz w:val="22"/>
          <w:szCs w:val="22"/>
        </w:rPr>
        <w:t xml:space="preserve"> – 31/12/202</w:t>
      </w:r>
      <w:r w:rsidR="00A334BF">
        <w:rPr>
          <w:b/>
          <w:noProof/>
          <w:sz w:val="22"/>
          <w:szCs w:val="22"/>
        </w:rPr>
        <w:t>5</w:t>
      </w:r>
      <w:r w:rsidR="00722BCE" w:rsidRPr="006513F3">
        <w:rPr>
          <w:b/>
          <w:noProof/>
          <w:sz w:val="22"/>
          <w:szCs w:val="22"/>
        </w:rPr>
        <w:t>)</w:t>
      </w:r>
    </w:p>
    <w:p w14:paraId="544AA2FF" w14:textId="170A0808" w:rsidR="00F16DD6" w:rsidRDefault="007D04A1" w:rsidP="007D04A1">
      <w:pPr>
        <w:spacing w:line="276" w:lineRule="auto"/>
        <w:rPr>
          <w:b/>
          <w:i/>
          <w:noProof/>
          <w:sz w:val="22"/>
          <w:szCs w:val="22"/>
        </w:rPr>
      </w:pPr>
      <w:r w:rsidRPr="006513F3">
        <w:rPr>
          <w:b/>
          <w:i/>
          <w:noProof/>
          <w:sz w:val="22"/>
          <w:szCs w:val="22"/>
        </w:rPr>
        <w:t>Địa chỉ: 289-291 Lý Tự Trọng, P. Bến Thành, Q.1, TP-HCM</w:t>
      </w:r>
    </w:p>
    <w:p w14:paraId="76E2C8C2" w14:textId="77777777" w:rsidR="00B60DEE" w:rsidRDefault="00B60DEE" w:rsidP="007D04A1">
      <w:pPr>
        <w:spacing w:line="276" w:lineRule="auto"/>
        <w:rPr>
          <w:b/>
          <w:i/>
          <w:noProof/>
          <w:sz w:val="22"/>
          <w:szCs w:val="22"/>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800"/>
        <w:gridCol w:w="1170"/>
        <w:gridCol w:w="1350"/>
        <w:gridCol w:w="1440"/>
        <w:gridCol w:w="1371"/>
        <w:gridCol w:w="1419"/>
      </w:tblGrid>
      <w:tr w:rsidR="007E4C4B" w:rsidRPr="007E4C4B" w14:paraId="7FE83089" w14:textId="77777777" w:rsidTr="00BF1D1A">
        <w:trPr>
          <w:trHeight w:val="702"/>
        </w:trPr>
        <w:tc>
          <w:tcPr>
            <w:tcW w:w="11430" w:type="dxa"/>
            <w:gridSpan w:val="7"/>
            <w:vAlign w:val="center"/>
          </w:tcPr>
          <w:p w14:paraId="749F512E" w14:textId="77777777" w:rsidR="007E4C4B" w:rsidRPr="007E4C4B" w:rsidRDefault="007E4C4B" w:rsidP="007E4C4B">
            <w:pPr>
              <w:widowControl w:val="0"/>
              <w:autoSpaceDE w:val="0"/>
              <w:autoSpaceDN w:val="0"/>
              <w:ind w:left="2962" w:right="2938"/>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SAIGON</w:t>
            </w:r>
            <w:r w:rsidRPr="007E4C4B">
              <w:rPr>
                <w:rFonts w:ascii="Cambria" w:eastAsia="Cambria" w:hAnsi="Cambria" w:cs="Cambria"/>
                <w:b/>
                <w:color w:val="FF0000"/>
                <w:spacing w:val="-4"/>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w:t>
            </w:r>
          </w:p>
          <w:p w14:paraId="1EFA35A1" w14:textId="77777777" w:rsidR="007E4C4B" w:rsidRPr="007E4C4B" w:rsidRDefault="007E4C4B" w:rsidP="007E4C4B">
            <w:pPr>
              <w:widowControl w:val="0"/>
              <w:autoSpaceDE w:val="0"/>
              <w:autoSpaceDN w:val="0"/>
              <w:spacing w:before="50"/>
              <w:ind w:left="2962" w:right="2945"/>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289</w:t>
            </w:r>
            <w:r w:rsidRPr="007E4C4B">
              <w:rPr>
                <w:rFonts w:ascii="Cambria" w:eastAsia="Cambria" w:hAnsi="Cambria" w:cs="Cambria"/>
                <w:i/>
                <w:spacing w:val="-2"/>
                <w:sz w:val="24"/>
                <w:szCs w:val="22"/>
              </w:rPr>
              <w:t xml:space="preserve"> </w:t>
            </w:r>
            <w:r w:rsidRPr="007E4C4B">
              <w:rPr>
                <w:rFonts w:ascii="Cambria" w:eastAsia="Cambria" w:hAnsi="Cambria" w:cs="Cambria"/>
                <w:i/>
                <w:sz w:val="24"/>
                <w:szCs w:val="22"/>
              </w:rPr>
              <w:t>-291</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Ly</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Tu</w:t>
            </w:r>
            <w:r w:rsidRPr="007E4C4B">
              <w:rPr>
                <w:rFonts w:ascii="Cambria" w:eastAsia="Cambria" w:hAnsi="Cambria" w:cs="Cambria"/>
                <w:i/>
                <w:spacing w:val="-1"/>
                <w:sz w:val="24"/>
                <w:szCs w:val="22"/>
              </w:rPr>
              <w:t xml:space="preserve"> </w:t>
            </w:r>
            <w:proofErr w:type="spellStart"/>
            <w:r w:rsidRPr="007E4C4B">
              <w:rPr>
                <w:rFonts w:ascii="Cambria" w:eastAsia="Cambria" w:hAnsi="Cambria" w:cs="Cambria"/>
                <w:i/>
                <w:sz w:val="24"/>
                <w:szCs w:val="22"/>
              </w:rPr>
              <w:t>Trong</w:t>
            </w:r>
            <w:proofErr w:type="spellEnd"/>
            <w:r w:rsidRPr="007E4C4B">
              <w:rPr>
                <w:rFonts w:ascii="Cambria" w:eastAsia="Cambria" w:hAnsi="Cambria" w:cs="Cambria"/>
                <w:i/>
                <w:sz w:val="24"/>
                <w:szCs w:val="22"/>
              </w:rPr>
              <w:t>,</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1"/>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4"/>
                <w:sz w:val="24"/>
                <w:szCs w:val="22"/>
              </w:rPr>
              <w:t xml:space="preserve"> </w:t>
            </w:r>
            <w:proofErr w:type="spellStart"/>
            <w:r w:rsidRPr="007E4C4B">
              <w:rPr>
                <w:rFonts w:ascii="Cambria" w:eastAsia="Cambria" w:hAnsi="Cambria" w:cs="Cambria"/>
                <w:i/>
                <w:sz w:val="24"/>
                <w:szCs w:val="22"/>
              </w:rPr>
              <w:t>Dist</w:t>
            </w:r>
            <w:proofErr w:type="spellEnd"/>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HCMC</w:t>
            </w:r>
          </w:p>
        </w:tc>
      </w:tr>
      <w:tr w:rsidR="007E4C4B" w:rsidRPr="007E4C4B" w14:paraId="6BE55ADA" w14:textId="77777777" w:rsidTr="00FA0C95">
        <w:trPr>
          <w:trHeight w:val="808"/>
        </w:trPr>
        <w:tc>
          <w:tcPr>
            <w:tcW w:w="2880" w:type="dxa"/>
            <w:vAlign w:val="center"/>
          </w:tcPr>
          <w:p w14:paraId="099AE9D0"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170895B9" w14:textId="77777777" w:rsidR="007E4C4B" w:rsidRPr="007E4C4B" w:rsidRDefault="007E4C4B" w:rsidP="007E4C4B">
            <w:pPr>
              <w:widowControl w:val="0"/>
              <w:autoSpaceDE w:val="0"/>
              <w:autoSpaceDN w:val="0"/>
              <w:ind w:left="859"/>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0" w:type="dxa"/>
            <w:vAlign w:val="center"/>
          </w:tcPr>
          <w:p w14:paraId="3F64A6C9" w14:textId="77777777" w:rsidR="007E4C4B" w:rsidRPr="007E4C4B" w:rsidRDefault="007E4C4B" w:rsidP="007E4C4B">
            <w:pPr>
              <w:widowControl w:val="0"/>
              <w:autoSpaceDE w:val="0"/>
              <w:autoSpaceDN w:val="0"/>
              <w:spacing w:line="234" w:lineRule="exact"/>
              <w:ind w:left="56" w:right="103"/>
              <w:jc w:val="center"/>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0" w:type="dxa"/>
            <w:vAlign w:val="center"/>
          </w:tcPr>
          <w:p w14:paraId="135F38ED" w14:textId="77777777" w:rsidR="007E4C4B" w:rsidRPr="007E4C4B" w:rsidRDefault="007E4C4B" w:rsidP="007E4C4B">
            <w:pPr>
              <w:widowControl w:val="0"/>
              <w:autoSpaceDE w:val="0"/>
              <w:autoSpaceDN w:val="0"/>
              <w:spacing w:before="133" w:line="278" w:lineRule="auto"/>
              <w:ind w:left="430" w:right="128" w:hanging="344"/>
              <w:jc w:val="center"/>
              <w:rPr>
                <w:rFonts w:ascii="Cambria" w:eastAsia="Cambria" w:hAnsi="Cambria" w:cs="Cambria"/>
                <w:b/>
                <w:szCs w:val="22"/>
              </w:rPr>
            </w:pPr>
            <w:r w:rsidRPr="007E4C4B">
              <w:rPr>
                <w:rFonts w:ascii="Cambria" w:eastAsia="Cambria" w:hAnsi="Cambria" w:cs="Cambria"/>
                <w:b/>
                <w:spacing w:val="-2"/>
                <w:szCs w:val="22"/>
              </w:rPr>
              <w:t xml:space="preserve">Room </w:t>
            </w:r>
            <w:r w:rsidRPr="007E4C4B">
              <w:rPr>
                <w:rFonts w:ascii="Cambria" w:eastAsia="Cambria" w:hAnsi="Cambria" w:cs="Cambria"/>
                <w:b/>
                <w:spacing w:val="-1"/>
                <w:szCs w:val="22"/>
              </w:rPr>
              <w:t>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50" w:type="dxa"/>
            <w:vAlign w:val="center"/>
          </w:tcPr>
          <w:p w14:paraId="47178FA6" w14:textId="77777777" w:rsidR="007E4C4B" w:rsidRPr="007E4C4B" w:rsidRDefault="007E4C4B" w:rsidP="007E4C4B">
            <w:pPr>
              <w:widowControl w:val="0"/>
              <w:autoSpaceDE w:val="0"/>
              <w:autoSpaceDN w:val="0"/>
              <w:spacing w:before="4"/>
              <w:ind w:left="136" w:right="122"/>
              <w:jc w:val="center"/>
              <w:rPr>
                <w:rFonts w:ascii="Cambria" w:eastAsia="Cambria" w:hAnsi="Cambria" w:cs="Cambria"/>
                <w:b/>
                <w:szCs w:val="22"/>
              </w:rPr>
            </w:pPr>
            <w:r w:rsidRPr="007E4C4B">
              <w:rPr>
                <w:rFonts w:ascii="Cambria" w:eastAsia="Cambria" w:hAnsi="Cambria" w:cs="Cambria"/>
                <w:b/>
                <w:color w:val="FF0000"/>
                <w:szCs w:val="22"/>
              </w:rPr>
              <w:t>01/1/2025</w:t>
            </w:r>
          </w:p>
          <w:p w14:paraId="6DEEABF1" w14:textId="77777777" w:rsidR="007E4C4B" w:rsidRPr="007E4C4B" w:rsidRDefault="007E4C4B" w:rsidP="007E4C4B">
            <w:pPr>
              <w:widowControl w:val="0"/>
              <w:autoSpaceDE w:val="0"/>
              <w:autoSpaceDN w:val="0"/>
              <w:spacing w:before="5" w:line="274" w:lineRule="exact"/>
              <w:ind w:left="166" w:right="145" w:hanging="3"/>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30/4/2025</w:t>
            </w:r>
          </w:p>
        </w:tc>
        <w:tc>
          <w:tcPr>
            <w:tcW w:w="1440" w:type="dxa"/>
            <w:vAlign w:val="center"/>
          </w:tcPr>
          <w:p w14:paraId="7847382E" w14:textId="77777777" w:rsidR="007E4C4B" w:rsidRPr="007E4C4B" w:rsidRDefault="007E4C4B" w:rsidP="007E4C4B">
            <w:pPr>
              <w:widowControl w:val="0"/>
              <w:autoSpaceDE w:val="0"/>
              <w:autoSpaceDN w:val="0"/>
              <w:spacing w:before="4"/>
              <w:ind w:right="158"/>
              <w:jc w:val="center"/>
              <w:rPr>
                <w:rFonts w:ascii="Cambria" w:eastAsia="Cambria" w:hAnsi="Cambria" w:cs="Cambria"/>
                <w:b/>
                <w:szCs w:val="22"/>
              </w:rPr>
            </w:pPr>
            <w:r w:rsidRPr="007E4C4B">
              <w:rPr>
                <w:rFonts w:ascii="Cambria" w:eastAsia="Cambria" w:hAnsi="Cambria" w:cs="Cambria"/>
                <w:b/>
                <w:color w:val="FF0000"/>
                <w:szCs w:val="22"/>
              </w:rPr>
              <w:t>01/5/2025</w:t>
            </w:r>
          </w:p>
          <w:p w14:paraId="5F4331D3" w14:textId="77777777" w:rsidR="007E4C4B" w:rsidRPr="007E4C4B" w:rsidRDefault="007E4C4B" w:rsidP="007E4C4B">
            <w:pPr>
              <w:widowControl w:val="0"/>
              <w:autoSpaceDE w:val="0"/>
              <w:autoSpaceDN w:val="0"/>
              <w:spacing w:before="5" w:line="274" w:lineRule="exact"/>
              <w:ind w:left="200" w:right="174" w:hanging="3"/>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30/9/2025</w:t>
            </w:r>
          </w:p>
        </w:tc>
        <w:tc>
          <w:tcPr>
            <w:tcW w:w="1371" w:type="dxa"/>
            <w:vAlign w:val="center"/>
          </w:tcPr>
          <w:p w14:paraId="2FDB41E5" w14:textId="77777777" w:rsidR="007E4C4B" w:rsidRPr="007E4C4B" w:rsidRDefault="007E4C4B" w:rsidP="007E4C4B">
            <w:pPr>
              <w:widowControl w:val="0"/>
              <w:autoSpaceDE w:val="0"/>
              <w:autoSpaceDN w:val="0"/>
              <w:spacing w:before="37"/>
              <w:ind w:left="60"/>
              <w:jc w:val="center"/>
              <w:rPr>
                <w:rFonts w:ascii="Cambria" w:eastAsia="Cambria" w:hAnsi="Cambria" w:cs="Cambria"/>
                <w:b/>
                <w:szCs w:val="22"/>
              </w:rPr>
            </w:pPr>
            <w:r w:rsidRPr="007E4C4B">
              <w:rPr>
                <w:rFonts w:ascii="Cambria" w:eastAsia="Cambria" w:hAnsi="Cambria" w:cs="Cambria"/>
                <w:b/>
                <w:color w:val="FF0000"/>
                <w:szCs w:val="22"/>
              </w:rPr>
              <w:t>01/10/2025</w:t>
            </w:r>
          </w:p>
          <w:p w14:paraId="097BCAA8" w14:textId="77777777" w:rsidR="007E4C4B" w:rsidRPr="007E4C4B" w:rsidRDefault="007E4C4B" w:rsidP="007E4C4B">
            <w:pPr>
              <w:widowControl w:val="0"/>
              <w:autoSpaceDE w:val="0"/>
              <w:autoSpaceDN w:val="0"/>
              <w:ind w:left="120" w:right="90" w:firstLine="451"/>
              <w:jc w:val="center"/>
              <w:rPr>
                <w:rFonts w:ascii="Cambria" w:eastAsia="Cambria" w:hAnsi="Cambria" w:cs="Cambria"/>
                <w:b/>
                <w:szCs w:val="22"/>
              </w:rPr>
            </w:pPr>
            <w:r w:rsidRPr="007E4C4B">
              <w:rPr>
                <w:rFonts w:ascii="Cambria" w:eastAsia="Cambria" w:hAnsi="Cambria" w:cs="Cambria"/>
                <w:b/>
                <w:color w:val="FF0000"/>
                <w:szCs w:val="22"/>
              </w:rPr>
              <w:t>-</w:t>
            </w:r>
            <w:r w:rsidRPr="007E4C4B">
              <w:rPr>
                <w:rFonts w:ascii="Cambria" w:eastAsia="Cambria" w:hAnsi="Cambria" w:cs="Cambria"/>
                <w:b/>
                <w:color w:val="FF0000"/>
                <w:spacing w:val="1"/>
                <w:szCs w:val="22"/>
              </w:rPr>
              <w:t xml:space="preserve"> </w:t>
            </w:r>
            <w:r w:rsidRPr="007E4C4B">
              <w:rPr>
                <w:rFonts w:ascii="Cambria" w:eastAsia="Cambria" w:hAnsi="Cambria" w:cs="Cambria"/>
                <w:b/>
                <w:color w:val="FF0000"/>
                <w:spacing w:val="-1"/>
                <w:szCs w:val="22"/>
              </w:rPr>
              <w:t>31/12/2025</w:t>
            </w:r>
          </w:p>
        </w:tc>
        <w:tc>
          <w:tcPr>
            <w:tcW w:w="1419" w:type="dxa"/>
            <w:vAlign w:val="center"/>
          </w:tcPr>
          <w:p w14:paraId="6D1A480D" w14:textId="77777777" w:rsidR="007E4C4B" w:rsidRPr="007E4C4B" w:rsidRDefault="007E4C4B" w:rsidP="007E4C4B">
            <w:pPr>
              <w:widowControl w:val="0"/>
              <w:autoSpaceDE w:val="0"/>
              <w:autoSpaceDN w:val="0"/>
              <w:jc w:val="center"/>
              <w:rPr>
                <w:rFonts w:ascii="Cambria" w:eastAsia="Cambria" w:hAnsi="Cambria" w:cs="Cambria"/>
                <w:sz w:val="23"/>
                <w:szCs w:val="22"/>
              </w:rPr>
            </w:pPr>
          </w:p>
          <w:p w14:paraId="244AFD55" w14:textId="77777777" w:rsidR="007E4C4B" w:rsidRPr="007E4C4B" w:rsidRDefault="007E4C4B" w:rsidP="007E4C4B">
            <w:pPr>
              <w:widowControl w:val="0"/>
              <w:autoSpaceDE w:val="0"/>
              <w:autoSpaceDN w:val="0"/>
              <w:ind w:left="218" w:right="204"/>
              <w:jc w:val="center"/>
              <w:rPr>
                <w:rFonts w:ascii="Cambria" w:eastAsia="Cambria" w:hAnsi="Cambria" w:cs="Cambria"/>
                <w:b/>
                <w:szCs w:val="22"/>
              </w:rPr>
            </w:pPr>
            <w:r w:rsidRPr="007E4C4B">
              <w:rPr>
                <w:rFonts w:ascii="Cambria" w:eastAsia="Cambria" w:hAnsi="Cambria" w:cs="Cambria"/>
                <w:b/>
                <w:szCs w:val="22"/>
              </w:rPr>
              <w:t>Extra</w:t>
            </w:r>
            <w:r w:rsidRPr="007E4C4B">
              <w:rPr>
                <w:rFonts w:ascii="Cambria" w:eastAsia="Cambria" w:hAnsi="Cambria" w:cs="Cambria"/>
                <w:b/>
                <w:spacing w:val="-6"/>
                <w:szCs w:val="22"/>
              </w:rPr>
              <w:t xml:space="preserve"> </w:t>
            </w:r>
            <w:r w:rsidRPr="007E4C4B">
              <w:rPr>
                <w:rFonts w:ascii="Cambria" w:eastAsia="Cambria" w:hAnsi="Cambria" w:cs="Cambria"/>
                <w:b/>
                <w:szCs w:val="22"/>
              </w:rPr>
              <w:t>bed</w:t>
            </w:r>
          </w:p>
        </w:tc>
      </w:tr>
      <w:tr w:rsidR="00B36872" w:rsidRPr="007E4C4B" w14:paraId="4CFCE1A8" w14:textId="77777777" w:rsidTr="00FA0C95">
        <w:trPr>
          <w:trHeight w:val="266"/>
        </w:trPr>
        <w:tc>
          <w:tcPr>
            <w:tcW w:w="2880" w:type="dxa"/>
            <w:vAlign w:val="center"/>
          </w:tcPr>
          <w:p w14:paraId="58DB4725" w14:textId="77777777" w:rsidR="00B36872" w:rsidRPr="007E4C4B" w:rsidRDefault="00B36872" w:rsidP="00B36872">
            <w:pPr>
              <w:widowControl w:val="0"/>
              <w:autoSpaceDE w:val="0"/>
              <w:autoSpaceDN w:val="0"/>
              <w:spacing w:before="13" w:line="233" w:lineRule="exact"/>
              <w:ind w:left="393"/>
              <w:jc w:val="center"/>
              <w:rPr>
                <w:rFonts w:ascii="Cambria" w:eastAsia="Cambria" w:hAnsi="Cambria" w:cs="Cambria"/>
                <w:b/>
                <w:szCs w:val="22"/>
              </w:rPr>
            </w:pPr>
            <w:r w:rsidRPr="007E4C4B">
              <w:rPr>
                <w:rFonts w:ascii="Cambria" w:eastAsia="Cambria" w:hAnsi="Cambria" w:cs="Cambria"/>
                <w:b/>
                <w:szCs w:val="22"/>
              </w:rPr>
              <w:t>Superior</w:t>
            </w:r>
            <w:r w:rsidRPr="007E4C4B">
              <w:rPr>
                <w:rFonts w:ascii="Cambria" w:eastAsia="Cambria" w:hAnsi="Cambria" w:cs="Cambria"/>
                <w:b/>
                <w:spacing w:val="-6"/>
                <w:szCs w:val="22"/>
              </w:rPr>
              <w:t xml:space="preserve"> </w:t>
            </w:r>
            <w:r w:rsidRPr="007E4C4B">
              <w:rPr>
                <w:rFonts w:ascii="Cambria" w:eastAsia="Cambria" w:hAnsi="Cambria" w:cs="Cambria"/>
                <w:b/>
                <w:szCs w:val="22"/>
              </w:rPr>
              <w:t>No</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0" w:type="dxa"/>
            <w:vAlign w:val="center"/>
          </w:tcPr>
          <w:p w14:paraId="6F452A49"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12</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4B74162C"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20</w:t>
            </w:r>
          </w:p>
        </w:tc>
        <w:tc>
          <w:tcPr>
            <w:tcW w:w="1350" w:type="dxa"/>
            <w:vAlign w:val="center"/>
          </w:tcPr>
          <w:p w14:paraId="3F83864D" w14:textId="6E1BB8BF"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1,</w:t>
            </w:r>
            <w:r>
              <w:rPr>
                <w:b/>
              </w:rPr>
              <w:t>6</w:t>
            </w:r>
            <w:r w:rsidRPr="003C6C2E">
              <w:rPr>
                <w:b/>
              </w:rPr>
              <w:t>00,000</w:t>
            </w:r>
          </w:p>
        </w:tc>
        <w:tc>
          <w:tcPr>
            <w:tcW w:w="1440" w:type="dxa"/>
            <w:vAlign w:val="center"/>
          </w:tcPr>
          <w:p w14:paraId="33C41C87" w14:textId="388B5785"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1,</w:t>
            </w:r>
            <w:r>
              <w:rPr>
                <w:b/>
              </w:rPr>
              <w:t>3</w:t>
            </w:r>
            <w:r w:rsidRPr="003C6C2E">
              <w:rPr>
                <w:b/>
              </w:rPr>
              <w:t>00,000</w:t>
            </w:r>
          </w:p>
        </w:tc>
        <w:tc>
          <w:tcPr>
            <w:tcW w:w="1371" w:type="dxa"/>
            <w:vAlign w:val="center"/>
          </w:tcPr>
          <w:p w14:paraId="058737BF" w14:textId="54A964F4"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1,6</w:t>
            </w:r>
            <w:r w:rsidRPr="003C6C2E">
              <w:rPr>
                <w:b/>
              </w:rPr>
              <w:t>00,000</w:t>
            </w:r>
          </w:p>
        </w:tc>
        <w:tc>
          <w:tcPr>
            <w:tcW w:w="1419" w:type="dxa"/>
            <w:vAlign w:val="center"/>
          </w:tcPr>
          <w:p w14:paraId="2F723F8D" w14:textId="0192C41A" w:rsidR="00B36872" w:rsidRPr="007E4C4B" w:rsidRDefault="00B36872" w:rsidP="00B36872">
            <w:pPr>
              <w:widowControl w:val="0"/>
              <w:autoSpaceDE w:val="0"/>
              <w:autoSpaceDN w:val="0"/>
              <w:spacing w:line="234" w:lineRule="exact"/>
              <w:ind w:left="218" w:right="200"/>
              <w:jc w:val="center"/>
              <w:rPr>
                <w:rFonts w:ascii="Cambria" w:eastAsia="Cambria" w:hAnsi="Cambria" w:cs="Cambria"/>
                <w:szCs w:val="22"/>
              </w:rPr>
            </w:pPr>
            <w:r>
              <w:t>N/A</w:t>
            </w:r>
          </w:p>
        </w:tc>
      </w:tr>
      <w:tr w:rsidR="00B36872" w:rsidRPr="007E4C4B" w14:paraId="4956994F" w14:textId="77777777" w:rsidTr="00FA0C95">
        <w:trPr>
          <w:trHeight w:val="539"/>
        </w:trPr>
        <w:tc>
          <w:tcPr>
            <w:tcW w:w="2880" w:type="dxa"/>
            <w:vAlign w:val="center"/>
          </w:tcPr>
          <w:p w14:paraId="1C69D747" w14:textId="77777777" w:rsidR="00B36872" w:rsidRPr="007E4C4B" w:rsidRDefault="00B36872" w:rsidP="00B36872">
            <w:pPr>
              <w:widowControl w:val="0"/>
              <w:autoSpaceDE w:val="0"/>
              <w:autoSpaceDN w:val="0"/>
              <w:spacing w:before="40"/>
              <w:ind w:left="227" w:right="218" w:firstLine="247"/>
              <w:jc w:val="center"/>
              <w:rPr>
                <w:rFonts w:ascii="Cambria" w:eastAsia="Cambria" w:hAnsi="Cambria" w:cs="Cambria"/>
                <w:b/>
                <w:szCs w:val="22"/>
              </w:rPr>
            </w:pPr>
            <w:r w:rsidRPr="007E4C4B">
              <w:rPr>
                <w:rFonts w:ascii="Cambria" w:eastAsia="Cambria" w:hAnsi="Cambria" w:cs="Cambria"/>
                <w:b/>
                <w:szCs w:val="22"/>
              </w:rPr>
              <w:t>Deluxe No Window</w:t>
            </w:r>
            <w:r w:rsidRPr="007E4C4B">
              <w:rPr>
                <w:rFonts w:ascii="Cambria" w:eastAsia="Cambria" w:hAnsi="Cambria" w:cs="Cambria"/>
                <w:b/>
                <w:spacing w:val="1"/>
                <w:szCs w:val="22"/>
              </w:rPr>
              <w:t xml:space="preserve"> </w:t>
            </w:r>
            <w:r w:rsidRPr="007E4C4B">
              <w:rPr>
                <w:rFonts w:ascii="Cambria" w:eastAsia="Cambria" w:hAnsi="Cambria" w:cs="Cambria"/>
                <w:b/>
                <w:spacing w:val="-1"/>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Internal</w:t>
            </w:r>
            <w:r w:rsidRPr="007E4C4B">
              <w:rPr>
                <w:rFonts w:ascii="Cambria" w:eastAsia="Cambria" w:hAnsi="Cambria" w:cs="Cambria"/>
                <w:b/>
                <w:spacing w:val="-7"/>
                <w:szCs w:val="22"/>
              </w:rPr>
              <w:t xml:space="preserve"> </w:t>
            </w:r>
            <w:r w:rsidRPr="007E4C4B">
              <w:rPr>
                <w:rFonts w:ascii="Cambria" w:eastAsia="Cambria" w:hAnsi="Cambria" w:cs="Cambria"/>
                <w:b/>
                <w:szCs w:val="22"/>
              </w:rPr>
              <w:t>Window</w:t>
            </w:r>
          </w:p>
        </w:tc>
        <w:tc>
          <w:tcPr>
            <w:tcW w:w="1800" w:type="dxa"/>
            <w:vAlign w:val="center"/>
          </w:tcPr>
          <w:p w14:paraId="23749231" w14:textId="77777777" w:rsidR="00B36872" w:rsidRPr="007E4C4B" w:rsidRDefault="00B36872" w:rsidP="00B36872">
            <w:pPr>
              <w:widowControl w:val="0"/>
              <w:autoSpaceDE w:val="0"/>
              <w:autoSpaceDN w:val="0"/>
              <w:spacing w:before="6"/>
              <w:ind w:left="519"/>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p w14:paraId="4A191BA5" w14:textId="77777777" w:rsidR="00B36872" w:rsidRPr="007E4C4B" w:rsidRDefault="00B36872" w:rsidP="00B36872">
            <w:pPr>
              <w:widowControl w:val="0"/>
              <w:autoSpaceDE w:val="0"/>
              <w:autoSpaceDN w:val="0"/>
              <w:spacing w:before="34"/>
              <w:ind w:left="605"/>
              <w:jc w:val="center"/>
              <w:rPr>
                <w:rFonts w:ascii="Cambria" w:eastAsia="Cambria" w:hAnsi="Cambria" w:cs="Cambria"/>
                <w:szCs w:val="22"/>
              </w:rPr>
            </w:pPr>
            <w:r w:rsidRPr="007E4C4B">
              <w:rPr>
                <w:rFonts w:ascii="Cambria" w:eastAsia="Cambria" w:hAnsi="Cambria" w:cs="Cambria"/>
                <w:szCs w:val="22"/>
              </w:rPr>
              <w:t>9</w:t>
            </w:r>
            <w:r w:rsidRPr="007E4C4B">
              <w:rPr>
                <w:rFonts w:ascii="Cambria" w:eastAsia="Cambria" w:hAnsi="Cambria" w:cs="Cambria"/>
                <w:spacing w:val="-5"/>
                <w:szCs w:val="22"/>
              </w:rPr>
              <w:t xml:space="preserve"> </w:t>
            </w:r>
            <w:r w:rsidRPr="007E4C4B">
              <w:rPr>
                <w:rFonts w:ascii="Cambria" w:eastAsia="Cambria" w:hAnsi="Cambria" w:cs="Cambria"/>
                <w:szCs w:val="22"/>
              </w:rPr>
              <w:t>Twin</w:t>
            </w:r>
          </w:p>
        </w:tc>
        <w:tc>
          <w:tcPr>
            <w:tcW w:w="1170" w:type="dxa"/>
            <w:vAlign w:val="center"/>
          </w:tcPr>
          <w:p w14:paraId="40466B79" w14:textId="77777777" w:rsidR="00B36872" w:rsidRPr="007E4C4B" w:rsidRDefault="00B36872" w:rsidP="00B36872">
            <w:pPr>
              <w:widowControl w:val="0"/>
              <w:autoSpaceDE w:val="0"/>
              <w:autoSpaceDN w:val="0"/>
              <w:spacing w:before="140"/>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vAlign w:val="center"/>
          </w:tcPr>
          <w:p w14:paraId="6895D553" w14:textId="7679DCA7" w:rsidR="00B36872" w:rsidRPr="007E4C4B" w:rsidRDefault="00B36872" w:rsidP="00B36872">
            <w:pPr>
              <w:widowControl w:val="0"/>
              <w:autoSpaceDE w:val="0"/>
              <w:autoSpaceDN w:val="0"/>
              <w:spacing w:before="6"/>
              <w:ind w:left="136" w:right="79"/>
              <w:jc w:val="center"/>
              <w:rPr>
                <w:rFonts w:ascii="Cambria" w:eastAsia="Cambria" w:hAnsi="Cambria" w:cs="Cambria"/>
                <w:b/>
                <w:szCs w:val="22"/>
              </w:rPr>
            </w:pPr>
            <w:r>
              <w:rPr>
                <w:b/>
              </w:rPr>
              <w:t>1,7</w:t>
            </w:r>
            <w:r w:rsidRPr="003C6C2E">
              <w:rPr>
                <w:b/>
              </w:rPr>
              <w:t>00,000</w:t>
            </w:r>
          </w:p>
        </w:tc>
        <w:tc>
          <w:tcPr>
            <w:tcW w:w="1440" w:type="dxa"/>
            <w:vAlign w:val="center"/>
          </w:tcPr>
          <w:p w14:paraId="5725BF39" w14:textId="3C12F040" w:rsidR="00B36872" w:rsidRPr="007E4C4B" w:rsidRDefault="00B36872" w:rsidP="00B36872">
            <w:pPr>
              <w:widowControl w:val="0"/>
              <w:autoSpaceDE w:val="0"/>
              <w:autoSpaceDN w:val="0"/>
              <w:spacing w:before="6"/>
              <w:ind w:right="208"/>
              <w:jc w:val="center"/>
              <w:rPr>
                <w:rFonts w:ascii="Cambria" w:eastAsia="Cambria" w:hAnsi="Cambria" w:cs="Cambria"/>
                <w:b/>
                <w:szCs w:val="22"/>
              </w:rPr>
            </w:pPr>
            <w:r w:rsidRPr="003C6C2E">
              <w:rPr>
                <w:b/>
              </w:rPr>
              <w:t>1,</w:t>
            </w:r>
            <w:r>
              <w:rPr>
                <w:b/>
              </w:rPr>
              <w:t>4</w:t>
            </w:r>
            <w:r w:rsidRPr="003C6C2E">
              <w:rPr>
                <w:b/>
              </w:rPr>
              <w:t>00,000</w:t>
            </w:r>
          </w:p>
        </w:tc>
        <w:tc>
          <w:tcPr>
            <w:tcW w:w="1371" w:type="dxa"/>
            <w:vAlign w:val="center"/>
          </w:tcPr>
          <w:p w14:paraId="5E25C107" w14:textId="3D9796C0" w:rsidR="00B36872" w:rsidRPr="007E4C4B" w:rsidRDefault="00B36872" w:rsidP="00B36872">
            <w:pPr>
              <w:widowControl w:val="0"/>
              <w:autoSpaceDE w:val="0"/>
              <w:autoSpaceDN w:val="0"/>
              <w:spacing w:before="6"/>
              <w:ind w:left="235" w:right="172"/>
              <w:jc w:val="center"/>
              <w:rPr>
                <w:rFonts w:ascii="Cambria" w:eastAsia="Cambria" w:hAnsi="Cambria" w:cs="Cambria"/>
                <w:b/>
                <w:szCs w:val="22"/>
              </w:rPr>
            </w:pPr>
            <w:r>
              <w:rPr>
                <w:b/>
              </w:rPr>
              <w:t>1,7</w:t>
            </w:r>
            <w:r w:rsidRPr="003C6C2E">
              <w:rPr>
                <w:b/>
              </w:rPr>
              <w:t>00,000</w:t>
            </w:r>
          </w:p>
        </w:tc>
        <w:tc>
          <w:tcPr>
            <w:tcW w:w="1419" w:type="dxa"/>
            <w:vAlign w:val="center"/>
          </w:tcPr>
          <w:p w14:paraId="696B02C8" w14:textId="7B7F12DF" w:rsidR="00B36872" w:rsidRPr="007E4C4B" w:rsidRDefault="00B36872" w:rsidP="00B36872">
            <w:pPr>
              <w:widowControl w:val="0"/>
              <w:autoSpaceDE w:val="0"/>
              <w:autoSpaceDN w:val="0"/>
              <w:spacing w:before="140"/>
              <w:ind w:left="218" w:right="201"/>
              <w:jc w:val="center"/>
              <w:rPr>
                <w:rFonts w:ascii="Cambria" w:eastAsia="Cambria" w:hAnsi="Cambria" w:cs="Cambria"/>
                <w:szCs w:val="22"/>
              </w:rPr>
            </w:pPr>
            <w:r>
              <w:t>N/A</w:t>
            </w:r>
          </w:p>
        </w:tc>
      </w:tr>
      <w:tr w:rsidR="00B36872" w:rsidRPr="007E4C4B" w14:paraId="0182117D" w14:textId="77777777" w:rsidTr="00FA0C95">
        <w:trPr>
          <w:trHeight w:val="270"/>
        </w:trPr>
        <w:tc>
          <w:tcPr>
            <w:tcW w:w="2880" w:type="dxa"/>
            <w:vAlign w:val="center"/>
          </w:tcPr>
          <w:p w14:paraId="1A443FB2" w14:textId="77777777" w:rsidR="00B36872" w:rsidRPr="007E4C4B" w:rsidRDefault="00B36872" w:rsidP="00B36872">
            <w:pPr>
              <w:widowControl w:val="0"/>
              <w:autoSpaceDE w:val="0"/>
              <w:autoSpaceDN w:val="0"/>
              <w:spacing w:before="4"/>
              <w:ind w:left="273"/>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r w:rsidRPr="007E4C4B">
              <w:rPr>
                <w:rFonts w:ascii="Cambria" w:eastAsia="Cambria" w:hAnsi="Cambria" w:cs="Cambria"/>
                <w:b/>
                <w:spacing w:val="-6"/>
                <w:szCs w:val="22"/>
              </w:rPr>
              <w:t xml:space="preserve"> </w:t>
            </w:r>
            <w:r w:rsidRPr="007E4C4B">
              <w:rPr>
                <w:rFonts w:ascii="Cambria" w:eastAsia="Cambria" w:hAnsi="Cambria" w:cs="Cambria"/>
                <w:b/>
                <w:szCs w:val="22"/>
              </w:rPr>
              <w:t>Double</w:t>
            </w:r>
          </w:p>
        </w:tc>
        <w:tc>
          <w:tcPr>
            <w:tcW w:w="1800" w:type="dxa"/>
            <w:vAlign w:val="center"/>
          </w:tcPr>
          <w:p w14:paraId="474C5AE4" w14:textId="77777777" w:rsidR="00B36872" w:rsidRPr="007E4C4B" w:rsidRDefault="00B36872" w:rsidP="00B36872">
            <w:pPr>
              <w:widowControl w:val="0"/>
              <w:autoSpaceDE w:val="0"/>
              <w:autoSpaceDN w:val="0"/>
              <w:spacing w:before="4"/>
              <w:ind w:left="112" w:right="102"/>
              <w:jc w:val="center"/>
              <w:rPr>
                <w:rFonts w:ascii="Cambria" w:eastAsia="Cambria" w:hAnsi="Cambria" w:cs="Cambria"/>
                <w:szCs w:val="22"/>
              </w:rPr>
            </w:pPr>
            <w:r w:rsidRPr="007E4C4B">
              <w:rPr>
                <w:rFonts w:ascii="Cambria" w:eastAsia="Cambria" w:hAnsi="Cambria" w:cs="Cambria"/>
                <w:szCs w:val="22"/>
              </w:rPr>
              <w:t>11</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5747C4C1" w14:textId="77777777" w:rsidR="00B36872" w:rsidRPr="007E4C4B" w:rsidRDefault="00B36872" w:rsidP="00B36872">
            <w:pPr>
              <w:widowControl w:val="0"/>
              <w:autoSpaceDE w:val="0"/>
              <w:autoSpaceDN w:val="0"/>
              <w:spacing w:before="4"/>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vAlign w:val="center"/>
          </w:tcPr>
          <w:p w14:paraId="7753F77A" w14:textId="5503EE05" w:rsidR="00B36872" w:rsidRPr="007E4C4B" w:rsidRDefault="00B36872" w:rsidP="00B36872">
            <w:pPr>
              <w:widowControl w:val="0"/>
              <w:autoSpaceDE w:val="0"/>
              <w:autoSpaceDN w:val="0"/>
              <w:spacing w:before="4"/>
              <w:ind w:left="136" w:right="79"/>
              <w:jc w:val="center"/>
              <w:rPr>
                <w:rFonts w:ascii="Cambria" w:eastAsia="Cambria" w:hAnsi="Cambria" w:cs="Cambria"/>
                <w:b/>
                <w:szCs w:val="22"/>
              </w:rPr>
            </w:pPr>
            <w:r>
              <w:rPr>
                <w:b/>
              </w:rPr>
              <w:t>1,9</w:t>
            </w:r>
            <w:r w:rsidRPr="003C6C2E">
              <w:rPr>
                <w:b/>
              </w:rPr>
              <w:t>00,000</w:t>
            </w:r>
          </w:p>
        </w:tc>
        <w:tc>
          <w:tcPr>
            <w:tcW w:w="1440" w:type="dxa"/>
            <w:vAlign w:val="center"/>
          </w:tcPr>
          <w:p w14:paraId="6B49FB94" w14:textId="12CF1D25" w:rsidR="00B36872" w:rsidRPr="007E4C4B" w:rsidRDefault="00B36872" w:rsidP="00B36872">
            <w:pPr>
              <w:widowControl w:val="0"/>
              <w:autoSpaceDE w:val="0"/>
              <w:autoSpaceDN w:val="0"/>
              <w:spacing w:before="4"/>
              <w:ind w:right="208"/>
              <w:jc w:val="center"/>
              <w:rPr>
                <w:rFonts w:ascii="Cambria" w:eastAsia="Cambria" w:hAnsi="Cambria" w:cs="Cambria"/>
                <w:b/>
                <w:szCs w:val="22"/>
              </w:rPr>
            </w:pPr>
            <w:r w:rsidRPr="003C6C2E">
              <w:rPr>
                <w:b/>
              </w:rPr>
              <w:t>1,</w:t>
            </w:r>
            <w:r>
              <w:rPr>
                <w:b/>
              </w:rPr>
              <w:t>6</w:t>
            </w:r>
            <w:r w:rsidRPr="003C6C2E">
              <w:rPr>
                <w:b/>
              </w:rPr>
              <w:t>00,000</w:t>
            </w:r>
          </w:p>
        </w:tc>
        <w:tc>
          <w:tcPr>
            <w:tcW w:w="1371" w:type="dxa"/>
            <w:vAlign w:val="center"/>
          </w:tcPr>
          <w:p w14:paraId="10454B23" w14:textId="2E9DDA6D" w:rsidR="00B36872" w:rsidRPr="007E4C4B" w:rsidRDefault="00B36872" w:rsidP="00B36872">
            <w:pPr>
              <w:widowControl w:val="0"/>
              <w:autoSpaceDE w:val="0"/>
              <w:autoSpaceDN w:val="0"/>
              <w:spacing w:before="4"/>
              <w:ind w:left="235" w:right="172"/>
              <w:jc w:val="center"/>
              <w:rPr>
                <w:rFonts w:ascii="Cambria" w:eastAsia="Cambria" w:hAnsi="Cambria" w:cs="Cambria"/>
                <w:b/>
                <w:szCs w:val="22"/>
              </w:rPr>
            </w:pPr>
            <w:r>
              <w:rPr>
                <w:b/>
              </w:rPr>
              <w:t>1,9</w:t>
            </w:r>
            <w:r w:rsidRPr="003C6C2E">
              <w:rPr>
                <w:b/>
              </w:rPr>
              <w:t>00,000</w:t>
            </w:r>
          </w:p>
        </w:tc>
        <w:tc>
          <w:tcPr>
            <w:tcW w:w="1419" w:type="dxa"/>
            <w:vAlign w:val="center"/>
          </w:tcPr>
          <w:p w14:paraId="4D60469F" w14:textId="78D15419" w:rsidR="00B36872" w:rsidRPr="007E4C4B" w:rsidRDefault="00B36872" w:rsidP="00B36872">
            <w:pPr>
              <w:widowControl w:val="0"/>
              <w:autoSpaceDE w:val="0"/>
              <w:autoSpaceDN w:val="0"/>
              <w:spacing w:before="4"/>
              <w:ind w:left="218" w:right="200"/>
              <w:jc w:val="center"/>
              <w:rPr>
                <w:rFonts w:ascii="Cambria" w:eastAsia="Cambria" w:hAnsi="Cambria" w:cs="Cambria"/>
                <w:szCs w:val="22"/>
              </w:rPr>
            </w:pPr>
            <w:r>
              <w:t>N/A</w:t>
            </w:r>
          </w:p>
        </w:tc>
      </w:tr>
      <w:tr w:rsidR="00B36872" w:rsidRPr="007E4C4B" w14:paraId="7EE098BD" w14:textId="77777777" w:rsidTr="00FA0C95">
        <w:trPr>
          <w:trHeight w:val="540"/>
        </w:trPr>
        <w:tc>
          <w:tcPr>
            <w:tcW w:w="2880" w:type="dxa"/>
            <w:vAlign w:val="center"/>
          </w:tcPr>
          <w:p w14:paraId="75E5A613" w14:textId="77777777" w:rsidR="00B36872" w:rsidRPr="007E4C4B" w:rsidRDefault="00B36872" w:rsidP="00B36872">
            <w:pPr>
              <w:widowControl w:val="0"/>
              <w:autoSpaceDE w:val="0"/>
              <w:autoSpaceDN w:val="0"/>
              <w:spacing w:line="234" w:lineRule="exact"/>
              <w:ind w:left="179"/>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4"/>
                <w:szCs w:val="22"/>
              </w:rPr>
              <w:t xml:space="preserve"> </w:t>
            </w:r>
            <w:r w:rsidRPr="007E4C4B">
              <w:rPr>
                <w:rFonts w:ascii="Cambria" w:eastAsia="Cambria" w:hAnsi="Cambria" w:cs="Cambria"/>
                <w:b/>
                <w:szCs w:val="22"/>
              </w:rPr>
              <w:t>Deluxe</w:t>
            </w:r>
            <w:r w:rsidRPr="007E4C4B">
              <w:rPr>
                <w:rFonts w:ascii="Cambria" w:eastAsia="Cambria" w:hAnsi="Cambria" w:cs="Cambria"/>
                <w:b/>
                <w:spacing w:val="-6"/>
                <w:szCs w:val="22"/>
              </w:rPr>
              <w:t xml:space="preserve"> </w:t>
            </w:r>
            <w:r w:rsidRPr="007E4C4B">
              <w:rPr>
                <w:rFonts w:ascii="Cambria" w:eastAsia="Cambria" w:hAnsi="Cambria" w:cs="Cambria"/>
                <w:b/>
                <w:szCs w:val="22"/>
              </w:rPr>
              <w:t>City</w:t>
            </w:r>
            <w:r w:rsidRPr="007E4C4B">
              <w:rPr>
                <w:rFonts w:ascii="Cambria" w:eastAsia="Cambria" w:hAnsi="Cambria" w:cs="Cambria"/>
                <w:b/>
                <w:spacing w:val="-7"/>
                <w:szCs w:val="22"/>
              </w:rPr>
              <w:t xml:space="preserve"> </w:t>
            </w:r>
            <w:r w:rsidRPr="007E4C4B">
              <w:rPr>
                <w:rFonts w:ascii="Cambria" w:eastAsia="Cambria" w:hAnsi="Cambria" w:cs="Cambria"/>
                <w:b/>
                <w:szCs w:val="22"/>
              </w:rPr>
              <w:t>View</w:t>
            </w:r>
          </w:p>
          <w:p w14:paraId="0621138E" w14:textId="77777777" w:rsidR="00B36872" w:rsidRPr="007E4C4B" w:rsidRDefault="00B36872" w:rsidP="00B36872">
            <w:pPr>
              <w:widowControl w:val="0"/>
              <w:autoSpaceDE w:val="0"/>
              <w:autoSpaceDN w:val="0"/>
              <w:spacing w:before="39"/>
              <w:ind w:left="259"/>
              <w:jc w:val="center"/>
              <w:rPr>
                <w:rFonts w:ascii="Cambria" w:eastAsia="Cambria" w:hAnsi="Cambria" w:cs="Cambria"/>
                <w:b/>
                <w:szCs w:val="22"/>
              </w:rPr>
            </w:pPr>
            <w:r w:rsidRPr="007E4C4B">
              <w:rPr>
                <w:rFonts w:ascii="Cambria" w:eastAsia="Cambria" w:hAnsi="Cambria" w:cs="Cambria"/>
                <w:b/>
                <w:szCs w:val="22"/>
              </w:rPr>
              <w:t>Grand</w:t>
            </w:r>
            <w:r w:rsidRPr="007E4C4B">
              <w:rPr>
                <w:rFonts w:ascii="Cambria" w:eastAsia="Cambria" w:hAnsi="Cambria" w:cs="Cambria"/>
                <w:b/>
                <w:spacing w:val="-4"/>
                <w:szCs w:val="22"/>
              </w:rPr>
              <w:t xml:space="preserve"> </w:t>
            </w:r>
            <w:r w:rsidRPr="007E4C4B">
              <w:rPr>
                <w:rFonts w:ascii="Cambria" w:eastAsia="Cambria" w:hAnsi="Cambria" w:cs="Cambria"/>
                <w:b/>
                <w:szCs w:val="22"/>
              </w:rPr>
              <w:t>Premier</w:t>
            </w:r>
            <w:r w:rsidRPr="007E4C4B">
              <w:rPr>
                <w:rFonts w:ascii="Cambria" w:eastAsia="Cambria" w:hAnsi="Cambria" w:cs="Cambria"/>
                <w:b/>
                <w:spacing w:val="-7"/>
                <w:szCs w:val="22"/>
              </w:rPr>
              <w:t xml:space="preserve"> </w:t>
            </w:r>
            <w:r w:rsidRPr="007E4C4B">
              <w:rPr>
                <w:rFonts w:ascii="Cambria" w:eastAsia="Cambria" w:hAnsi="Cambria" w:cs="Cambria"/>
                <w:b/>
                <w:szCs w:val="22"/>
              </w:rPr>
              <w:t>Window</w:t>
            </w:r>
          </w:p>
        </w:tc>
        <w:tc>
          <w:tcPr>
            <w:tcW w:w="1800" w:type="dxa"/>
            <w:vAlign w:val="center"/>
          </w:tcPr>
          <w:p w14:paraId="3DF7D5C6" w14:textId="77777777" w:rsidR="00B36872" w:rsidRPr="007E4C4B" w:rsidRDefault="00B36872" w:rsidP="00B36872">
            <w:pPr>
              <w:widowControl w:val="0"/>
              <w:autoSpaceDE w:val="0"/>
              <w:autoSpaceDN w:val="0"/>
              <w:spacing w:line="234" w:lineRule="exact"/>
              <w:ind w:left="112" w:right="97"/>
              <w:jc w:val="center"/>
              <w:rPr>
                <w:rFonts w:ascii="Cambria" w:eastAsia="Cambria" w:hAnsi="Cambria" w:cs="Cambria"/>
                <w:szCs w:val="22"/>
              </w:rPr>
            </w:pPr>
            <w:r w:rsidRPr="007E4C4B">
              <w:rPr>
                <w:rFonts w:ascii="Cambria" w:eastAsia="Cambria" w:hAnsi="Cambria" w:cs="Cambria"/>
                <w:szCs w:val="22"/>
              </w:rPr>
              <w:t>18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p w14:paraId="67D0E6B1" w14:textId="77777777" w:rsidR="00B36872" w:rsidRPr="007E4C4B" w:rsidRDefault="00B36872" w:rsidP="00B36872">
            <w:pPr>
              <w:widowControl w:val="0"/>
              <w:autoSpaceDE w:val="0"/>
              <w:autoSpaceDN w:val="0"/>
              <w:spacing w:before="39"/>
              <w:ind w:left="112" w:right="103"/>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Twin</w:t>
            </w:r>
            <w:r w:rsidRPr="007E4C4B">
              <w:rPr>
                <w:rFonts w:ascii="Cambria" w:eastAsia="Cambria" w:hAnsi="Cambria" w:cs="Cambria"/>
                <w:spacing w:val="-4"/>
                <w:szCs w:val="22"/>
              </w:rPr>
              <w:t xml:space="preserve"> </w:t>
            </w:r>
            <w:r w:rsidRPr="007E4C4B">
              <w:rPr>
                <w:rFonts w:ascii="Cambria" w:eastAsia="Cambria" w:hAnsi="Cambria" w:cs="Cambria"/>
                <w:szCs w:val="22"/>
              </w:rPr>
              <w:t>/</w:t>
            </w:r>
            <w:r w:rsidRPr="007E4C4B">
              <w:rPr>
                <w:rFonts w:ascii="Cambria" w:eastAsia="Cambria" w:hAnsi="Cambria" w:cs="Cambria"/>
                <w:spacing w:val="2"/>
                <w:szCs w:val="22"/>
              </w:rPr>
              <w:t xml:space="preserve"> </w:t>
            </w:r>
            <w:r w:rsidRPr="007E4C4B">
              <w:rPr>
                <w:rFonts w:ascii="Cambria" w:eastAsia="Cambria" w:hAnsi="Cambria" w:cs="Cambria"/>
                <w:szCs w:val="22"/>
              </w:rPr>
              <w:t>3</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542F055E"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28</w:t>
            </w:r>
          </w:p>
          <w:p w14:paraId="2AEDC4A9" w14:textId="77777777" w:rsidR="00B36872" w:rsidRPr="007E4C4B" w:rsidRDefault="00B36872" w:rsidP="00B36872">
            <w:pPr>
              <w:widowControl w:val="0"/>
              <w:autoSpaceDE w:val="0"/>
              <w:autoSpaceDN w:val="0"/>
              <w:spacing w:before="39"/>
              <w:ind w:left="455" w:right="442"/>
              <w:jc w:val="center"/>
              <w:rPr>
                <w:rFonts w:ascii="Cambria" w:eastAsia="Cambria" w:hAnsi="Cambria" w:cs="Cambria"/>
                <w:szCs w:val="22"/>
              </w:rPr>
            </w:pPr>
            <w:r w:rsidRPr="007E4C4B">
              <w:rPr>
                <w:rFonts w:ascii="Cambria" w:eastAsia="Cambria" w:hAnsi="Cambria" w:cs="Cambria"/>
                <w:szCs w:val="22"/>
              </w:rPr>
              <w:t>30</w:t>
            </w:r>
          </w:p>
        </w:tc>
        <w:tc>
          <w:tcPr>
            <w:tcW w:w="1350" w:type="dxa"/>
            <w:vAlign w:val="center"/>
          </w:tcPr>
          <w:p w14:paraId="7E9E553E" w14:textId="11942E62"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2,1</w:t>
            </w:r>
            <w:r w:rsidRPr="003C6C2E">
              <w:rPr>
                <w:b/>
              </w:rPr>
              <w:t>00,000</w:t>
            </w:r>
          </w:p>
        </w:tc>
        <w:tc>
          <w:tcPr>
            <w:tcW w:w="1440" w:type="dxa"/>
            <w:vAlign w:val="center"/>
          </w:tcPr>
          <w:p w14:paraId="1B39212A" w14:textId="7CC41D45"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Pr>
                <w:b/>
              </w:rPr>
              <w:t>1,8</w:t>
            </w:r>
            <w:r w:rsidRPr="003C6C2E">
              <w:rPr>
                <w:b/>
              </w:rPr>
              <w:t>00,000</w:t>
            </w:r>
          </w:p>
        </w:tc>
        <w:tc>
          <w:tcPr>
            <w:tcW w:w="1371" w:type="dxa"/>
            <w:vAlign w:val="center"/>
          </w:tcPr>
          <w:p w14:paraId="79BA02A0" w14:textId="0AA3DEB3"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2,1</w:t>
            </w:r>
            <w:r w:rsidRPr="003C6C2E">
              <w:rPr>
                <w:b/>
              </w:rPr>
              <w:t>00,000</w:t>
            </w:r>
          </w:p>
        </w:tc>
        <w:tc>
          <w:tcPr>
            <w:tcW w:w="1419" w:type="dxa"/>
            <w:vAlign w:val="center"/>
          </w:tcPr>
          <w:p w14:paraId="4BA32B9B" w14:textId="77777777" w:rsidR="00B36872" w:rsidRDefault="00B36872" w:rsidP="00B36872">
            <w:pPr>
              <w:pStyle w:val="TableParagraph"/>
              <w:spacing w:line="234" w:lineRule="exact"/>
              <w:ind w:left="218" w:right="201"/>
              <w:rPr>
                <w:sz w:val="20"/>
              </w:rPr>
            </w:pPr>
            <w:r>
              <w:rPr>
                <w:sz w:val="20"/>
              </w:rPr>
              <w:t>N/A</w:t>
            </w:r>
          </w:p>
          <w:p w14:paraId="56470D93" w14:textId="4DCCA416" w:rsidR="00B36872" w:rsidRPr="007E4C4B" w:rsidRDefault="00B36872" w:rsidP="00B36872">
            <w:pPr>
              <w:widowControl w:val="0"/>
              <w:autoSpaceDE w:val="0"/>
              <w:autoSpaceDN w:val="0"/>
              <w:spacing w:before="39"/>
              <w:ind w:left="217" w:right="204"/>
              <w:jc w:val="center"/>
              <w:rPr>
                <w:rFonts w:ascii="Cambria" w:eastAsia="Cambria" w:hAnsi="Cambria" w:cs="Cambria"/>
                <w:b/>
                <w:szCs w:val="22"/>
              </w:rPr>
            </w:pPr>
            <w:r>
              <w:rPr>
                <w:b/>
              </w:rPr>
              <w:t>600,000</w:t>
            </w:r>
          </w:p>
        </w:tc>
      </w:tr>
      <w:tr w:rsidR="00B36872" w:rsidRPr="007E4C4B" w14:paraId="79275081" w14:textId="77777777" w:rsidTr="00FA0C95">
        <w:trPr>
          <w:trHeight w:val="268"/>
        </w:trPr>
        <w:tc>
          <w:tcPr>
            <w:tcW w:w="2880" w:type="dxa"/>
            <w:vAlign w:val="center"/>
          </w:tcPr>
          <w:p w14:paraId="095090C9" w14:textId="77777777" w:rsidR="00B36872" w:rsidRPr="007E4C4B" w:rsidRDefault="00B36872" w:rsidP="00B36872">
            <w:pPr>
              <w:widowControl w:val="0"/>
              <w:autoSpaceDE w:val="0"/>
              <w:autoSpaceDN w:val="0"/>
              <w:spacing w:before="13"/>
              <w:ind w:left="110"/>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33"/>
                <w:szCs w:val="22"/>
              </w:rPr>
              <w:t xml:space="preserve"> </w:t>
            </w:r>
            <w:r w:rsidRPr="007E4C4B">
              <w:rPr>
                <w:rFonts w:ascii="Cambria" w:eastAsia="Cambria" w:hAnsi="Cambria" w:cs="Cambria"/>
                <w:b/>
                <w:szCs w:val="22"/>
              </w:rPr>
              <w:t>(02)</w:t>
            </w:r>
            <w:r w:rsidRPr="007E4C4B">
              <w:rPr>
                <w:rFonts w:ascii="Cambria" w:eastAsia="Cambria" w:hAnsi="Cambria" w:cs="Cambria"/>
                <w:b/>
                <w:spacing w:val="-8"/>
                <w:szCs w:val="22"/>
              </w:rPr>
              <w:t xml:space="preserve"> </w:t>
            </w:r>
            <w:r w:rsidRPr="007E4C4B">
              <w:rPr>
                <w:rFonts w:ascii="Cambria" w:eastAsia="Cambria" w:hAnsi="Cambria" w:cs="Cambria"/>
                <w:b/>
                <w:szCs w:val="22"/>
              </w:rPr>
              <w:t>Bathtubs</w:t>
            </w:r>
          </w:p>
        </w:tc>
        <w:tc>
          <w:tcPr>
            <w:tcW w:w="1800" w:type="dxa"/>
            <w:vAlign w:val="center"/>
          </w:tcPr>
          <w:p w14:paraId="72CF27E3"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103A2A80"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32</w:t>
            </w:r>
          </w:p>
        </w:tc>
        <w:tc>
          <w:tcPr>
            <w:tcW w:w="1350" w:type="dxa"/>
            <w:vAlign w:val="center"/>
          </w:tcPr>
          <w:p w14:paraId="227D2DDE" w14:textId="3EBFC479"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w:t>
            </w:r>
            <w:r w:rsidRPr="003C6C2E">
              <w:rPr>
                <w:b/>
              </w:rPr>
              <w:t>,</w:t>
            </w:r>
            <w:r>
              <w:rPr>
                <w:b/>
              </w:rPr>
              <w:t>2</w:t>
            </w:r>
            <w:r w:rsidRPr="003C6C2E">
              <w:rPr>
                <w:b/>
              </w:rPr>
              <w:t>00,000</w:t>
            </w:r>
          </w:p>
        </w:tc>
        <w:tc>
          <w:tcPr>
            <w:tcW w:w="1440" w:type="dxa"/>
            <w:vAlign w:val="center"/>
          </w:tcPr>
          <w:p w14:paraId="37556E6C" w14:textId="5DE11FAF"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1</w:t>
            </w:r>
            <w:r>
              <w:rPr>
                <w:b/>
              </w:rPr>
              <w:t>,9</w:t>
            </w:r>
            <w:r w:rsidRPr="003C6C2E">
              <w:rPr>
                <w:b/>
              </w:rPr>
              <w:t>00,000</w:t>
            </w:r>
          </w:p>
        </w:tc>
        <w:tc>
          <w:tcPr>
            <w:tcW w:w="1371" w:type="dxa"/>
            <w:vAlign w:val="center"/>
          </w:tcPr>
          <w:p w14:paraId="6379F7BB" w14:textId="20897297"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sidRPr="003C6C2E">
              <w:rPr>
                <w:b/>
              </w:rPr>
              <w:t>2,</w:t>
            </w:r>
            <w:r>
              <w:rPr>
                <w:b/>
              </w:rPr>
              <w:t>2</w:t>
            </w:r>
            <w:r w:rsidRPr="003C6C2E">
              <w:rPr>
                <w:b/>
              </w:rPr>
              <w:t>00,000</w:t>
            </w:r>
          </w:p>
        </w:tc>
        <w:tc>
          <w:tcPr>
            <w:tcW w:w="1419" w:type="dxa"/>
            <w:vAlign w:val="center"/>
          </w:tcPr>
          <w:p w14:paraId="59219A3F" w14:textId="53FDC18D"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r w:rsidR="00B36872" w:rsidRPr="007E4C4B" w14:paraId="3BFBA33E" w14:textId="77777777" w:rsidTr="00FA0C95">
        <w:trPr>
          <w:trHeight w:val="270"/>
        </w:trPr>
        <w:tc>
          <w:tcPr>
            <w:tcW w:w="2880" w:type="dxa"/>
            <w:vAlign w:val="center"/>
          </w:tcPr>
          <w:p w14:paraId="74485B19" w14:textId="77777777" w:rsidR="00B36872" w:rsidRPr="007E4C4B" w:rsidRDefault="00B36872" w:rsidP="00B36872">
            <w:pPr>
              <w:widowControl w:val="0"/>
              <w:autoSpaceDE w:val="0"/>
              <w:autoSpaceDN w:val="0"/>
              <w:spacing w:before="16"/>
              <w:ind w:left="150"/>
              <w:jc w:val="center"/>
              <w:rPr>
                <w:rFonts w:ascii="Cambria" w:eastAsia="Cambria" w:hAnsi="Cambria" w:cs="Cambria"/>
                <w:b/>
                <w:szCs w:val="22"/>
              </w:rPr>
            </w:pPr>
            <w:r w:rsidRPr="007E4C4B">
              <w:rPr>
                <w:rFonts w:ascii="Cambria" w:eastAsia="Cambria" w:hAnsi="Cambria" w:cs="Cambria"/>
                <w:b/>
                <w:szCs w:val="22"/>
              </w:rPr>
              <w:t>Grand</w:t>
            </w:r>
            <w:r w:rsidRPr="007E4C4B">
              <w:rPr>
                <w:rFonts w:ascii="Cambria" w:eastAsia="Cambria" w:hAnsi="Cambria" w:cs="Cambria"/>
                <w:b/>
                <w:spacing w:val="-8"/>
                <w:szCs w:val="22"/>
              </w:rPr>
              <w:t xml:space="preserve"> </w:t>
            </w:r>
            <w:r w:rsidRPr="007E4C4B">
              <w:rPr>
                <w:rFonts w:ascii="Cambria" w:eastAsia="Cambria" w:hAnsi="Cambria" w:cs="Cambria"/>
                <w:b/>
                <w:szCs w:val="22"/>
              </w:rPr>
              <w:t>Executive</w:t>
            </w:r>
            <w:r w:rsidRPr="007E4C4B">
              <w:rPr>
                <w:rFonts w:ascii="Cambria" w:eastAsia="Cambria" w:hAnsi="Cambria" w:cs="Cambria"/>
                <w:b/>
                <w:spacing w:val="-4"/>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vAlign w:val="center"/>
          </w:tcPr>
          <w:p w14:paraId="16DBC033" w14:textId="77777777" w:rsidR="00B36872" w:rsidRPr="007E4C4B" w:rsidRDefault="00B36872" w:rsidP="00B36872">
            <w:pPr>
              <w:widowControl w:val="0"/>
              <w:autoSpaceDE w:val="0"/>
              <w:autoSpaceDN w:val="0"/>
              <w:spacing w:line="234" w:lineRule="exact"/>
              <w:ind w:left="112" w:right="97"/>
              <w:jc w:val="center"/>
              <w:rPr>
                <w:rFonts w:ascii="Cambria" w:eastAsia="Cambria" w:hAnsi="Cambria" w:cs="Cambria"/>
                <w:szCs w:val="22"/>
              </w:rPr>
            </w:pPr>
            <w:r w:rsidRPr="007E4C4B">
              <w:rPr>
                <w:rFonts w:ascii="Cambria" w:eastAsia="Cambria" w:hAnsi="Cambria" w:cs="Cambria"/>
                <w:szCs w:val="22"/>
              </w:rPr>
              <w:t>7</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07693095"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34</w:t>
            </w:r>
          </w:p>
        </w:tc>
        <w:tc>
          <w:tcPr>
            <w:tcW w:w="1350" w:type="dxa"/>
            <w:vAlign w:val="center"/>
          </w:tcPr>
          <w:p w14:paraId="6979859D" w14:textId="48F72EFD"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2,</w:t>
            </w:r>
            <w:r>
              <w:rPr>
                <w:b/>
              </w:rPr>
              <w:t>6</w:t>
            </w:r>
            <w:r w:rsidRPr="003C6C2E">
              <w:rPr>
                <w:b/>
              </w:rPr>
              <w:t>00,000</w:t>
            </w:r>
          </w:p>
        </w:tc>
        <w:tc>
          <w:tcPr>
            <w:tcW w:w="1440" w:type="dxa"/>
            <w:vAlign w:val="center"/>
          </w:tcPr>
          <w:p w14:paraId="7607CECB" w14:textId="4DD287E9"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sidRPr="003C6C2E">
              <w:rPr>
                <w:b/>
              </w:rPr>
              <w:t>2</w:t>
            </w:r>
            <w:r>
              <w:rPr>
                <w:b/>
              </w:rPr>
              <w:t>,2</w:t>
            </w:r>
            <w:r w:rsidRPr="003C6C2E">
              <w:rPr>
                <w:b/>
              </w:rPr>
              <w:t>00,000</w:t>
            </w:r>
          </w:p>
        </w:tc>
        <w:tc>
          <w:tcPr>
            <w:tcW w:w="1371" w:type="dxa"/>
            <w:vAlign w:val="center"/>
          </w:tcPr>
          <w:p w14:paraId="24953E21" w14:textId="20B4D3FB"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2,6</w:t>
            </w:r>
            <w:r w:rsidRPr="003C6C2E">
              <w:rPr>
                <w:b/>
              </w:rPr>
              <w:t>00,000</w:t>
            </w:r>
          </w:p>
        </w:tc>
        <w:tc>
          <w:tcPr>
            <w:tcW w:w="1419" w:type="dxa"/>
            <w:vAlign w:val="center"/>
          </w:tcPr>
          <w:p w14:paraId="0C7D3F8C" w14:textId="543511F5"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r w:rsidR="00B36872" w:rsidRPr="007E4C4B" w14:paraId="201AE599" w14:textId="77777777" w:rsidTr="00FA0C95">
        <w:trPr>
          <w:trHeight w:val="268"/>
        </w:trPr>
        <w:tc>
          <w:tcPr>
            <w:tcW w:w="2880" w:type="dxa"/>
            <w:vAlign w:val="center"/>
          </w:tcPr>
          <w:p w14:paraId="3FB26301" w14:textId="77777777" w:rsidR="00B36872" w:rsidRPr="007E4C4B" w:rsidRDefault="00B36872" w:rsidP="00B36872">
            <w:pPr>
              <w:widowControl w:val="0"/>
              <w:autoSpaceDE w:val="0"/>
              <w:autoSpaceDN w:val="0"/>
              <w:spacing w:before="13"/>
              <w:ind w:left="669"/>
              <w:jc w:val="center"/>
              <w:rPr>
                <w:rFonts w:ascii="Cambria" w:eastAsia="Cambria" w:hAnsi="Cambria" w:cs="Cambria"/>
                <w:b/>
                <w:szCs w:val="22"/>
              </w:rPr>
            </w:pPr>
            <w:r w:rsidRPr="007E4C4B">
              <w:rPr>
                <w:rFonts w:ascii="Cambria" w:eastAsia="Cambria" w:hAnsi="Cambria" w:cs="Cambria"/>
                <w:b/>
                <w:szCs w:val="22"/>
              </w:rPr>
              <w:t>Suite</w:t>
            </w:r>
            <w:r w:rsidRPr="007E4C4B">
              <w:rPr>
                <w:rFonts w:ascii="Cambria" w:eastAsia="Cambria" w:hAnsi="Cambria" w:cs="Cambria"/>
                <w:b/>
                <w:spacing w:val="-8"/>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vAlign w:val="center"/>
          </w:tcPr>
          <w:p w14:paraId="398D0344" w14:textId="77777777" w:rsidR="00B36872" w:rsidRPr="007E4C4B" w:rsidRDefault="00B36872" w:rsidP="00B36872">
            <w:pPr>
              <w:widowControl w:val="0"/>
              <w:autoSpaceDE w:val="0"/>
              <w:autoSpaceDN w:val="0"/>
              <w:spacing w:line="234" w:lineRule="exact"/>
              <w:ind w:left="112" w:right="102"/>
              <w:jc w:val="center"/>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vAlign w:val="center"/>
          </w:tcPr>
          <w:p w14:paraId="71C322BD"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36</w:t>
            </w:r>
          </w:p>
        </w:tc>
        <w:tc>
          <w:tcPr>
            <w:tcW w:w="1350" w:type="dxa"/>
            <w:vAlign w:val="center"/>
          </w:tcPr>
          <w:p w14:paraId="6618A119" w14:textId="12FED2AD"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2,</w:t>
            </w:r>
            <w:r>
              <w:rPr>
                <w:b/>
              </w:rPr>
              <w:t>7</w:t>
            </w:r>
            <w:r w:rsidRPr="003C6C2E">
              <w:rPr>
                <w:b/>
              </w:rPr>
              <w:t>00,000</w:t>
            </w:r>
          </w:p>
        </w:tc>
        <w:tc>
          <w:tcPr>
            <w:tcW w:w="1440" w:type="dxa"/>
            <w:vAlign w:val="center"/>
          </w:tcPr>
          <w:p w14:paraId="59E92069" w14:textId="54E4F530" w:rsidR="00B36872" w:rsidRPr="007E4C4B" w:rsidRDefault="00B36872" w:rsidP="00B36872">
            <w:pPr>
              <w:widowControl w:val="0"/>
              <w:autoSpaceDE w:val="0"/>
              <w:autoSpaceDN w:val="0"/>
              <w:spacing w:line="234" w:lineRule="exact"/>
              <w:ind w:right="208"/>
              <w:jc w:val="center"/>
              <w:rPr>
                <w:rFonts w:ascii="Cambria" w:eastAsia="Cambria" w:hAnsi="Cambria" w:cs="Cambria"/>
                <w:b/>
                <w:szCs w:val="22"/>
              </w:rPr>
            </w:pPr>
            <w:r>
              <w:rPr>
                <w:b/>
              </w:rPr>
              <w:t>2,4</w:t>
            </w:r>
            <w:r w:rsidRPr="003C6C2E">
              <w:rPr>
                <w:b/>
              </w:rPr>
              <w:t>00,000</w:t>
            </w:r>
          </w:p>
        </w:tc>
        <w:tc>
          <w:tcPr>
            <w:tcW w:w="1371" w:type="dxa"/>
            <w:vAlign w:val="center"/>
          </w:tcPr>
          <w:p w14:paraId="5F8D3E4D" w14:textId="6E9F1112" w:rsidR="00B36872" w:rsidRPr="007E4C4B" w:rsidRDefault="00B36872" w:rsidP="00B36872">
            <w:pPr>
              <w:widowControl w:val="0"/>
              <w:autoSpaceDE w:val="0"/>
              <w:autoSpaceDN w:val="0"/>
              <w:spacing w:line="234" w:lineRule="exact"/>
              <w:ind w:left="235" w:right="172"/>
              <w:jc w:val="center"/>
              <w:rPr>
                <w:rFonts w:ascii="Cambria" w:eastAsia="Cambria" w:hAnsi="Cambria" w:cs="Cambria"/>
                <w:b/>
                <w:szCs w:val="22"/>
              </w:rPr>
            </w:pPr>
            <w:r>
              <w:rPr>
                <w:b/>
              </w:rPr>
              <w:t>2,7</w:t>
            </w:r>
            <w:r w:rsidRPr="003C6C2E">
              <w:rPr>
                <w:b/>
              </w:rPr>
              <w:t>00,000</w:t>
            </w:r>
          </w:p>
        </w:tc>
        <w:tc>
          <w:tcPr>
            <w:tcW w:w="1419" w:type="dxa"/>
            <w:vAlign w:val="center"/>
          </w:tcPr>
          <w:p w14:paraId="489BE7DD" w14:textId="675EC930" w:rsidR="00B36872" w:rsidRPr="007E4C4B" w:rsidRDefault="00B36872" w:rsidP="00B36872">
            <w:pPr>
              <w:widowControl w:val="0"/>
              <w:autoSpaceDE w:val="0"/>
              <w:autoSpaceDN w:val="0"/>
              <w:spacing w:line="234" w:lineRule="exact"/>
              <w:ind w:left="217" w:right="204"/>
              <w:jc w:val="center"/>
              <w:rPr>
                <w:rFonts w:ascii="Cambria" w:eastAsia="Cambria" w:hAnsi="Cambria" w:cs="Cambria"/>
                <w:b/>
                <w:szCs w:val="22"/>
              </w:rPr>
            </w:pPr>
            <w:r>
              <w:rPr>
                <w:b/>
              </w:rPr>
              <w:t>600,000</w:t>
            </w:r>
          </w:p>
        </w:tc>
      </w:tr>
    </w:tbl>
    <w:p w14:paraId="7883C830" w14:textId="3F1B618E" w:rsidR="00265F56" w:rsidRDefault="00265F56" w:rsidP="007D04A1">
      <w:pPr>
        <w:spacing w:line="276" w:lineRule="auto"/>
        <w:rPr>
          <w:b/>
          <w:i/>
          <w:noProof/>
          <w:sz w:val="22"/>
          <w:szCs w:val="22"/>
        </w:rPr>
      </w:pPr>
    </w:p>
    <w:p w14:paraId="187A4EFE" w14:textId="3E03CDA4" w:rsidR="00A972FD" w:rsidRDefault="00A972FD" w:rsidP="007D04A1">
      <w:pPr>
        <w:spacing w:line="276" w:lineRule="auto"/>
        <w:rPr>
          <w:b/>
          <w:i/>
          <w:noProof/>
          <w:sz w:val="22"/>
          <w:szCs w:val="22"/>
        </w:rPr>
      </w:pPr>
    </w:p>
    <w:p w14:paraId="2007600E" w14:textId="55C6C744" w:rsidR="00A972FD" w:rsidRDefault="00A972FD" w:rsidP="007D04A1">
      <w:pPr>
        <w:spacing w:line="276" w:lineRule="auto"/>
        <w:rPr>
          <w:b/>
          <w:i/>
          <w:noProof/>
          <w:sz w:val="22"/>
          <w:szCs w:val="22"/>
        </w:rPr>
      </w:pPr>
    </w:p>
    <w:p w14:paraId="4DE8A151" w14:textId="47C0EE20" w:rsidR="00A972FD" w:rsidRDefault="00A972FD" w:rsidP="007D04A1">
      <w:pPr>
        <w:spacing w:line="276" w:lineRule="auto"/>
        <w:rPr>
          <w:b/>
          <w:i/>
          <w:noProof/>
          <w:sz w:val="22"/>
          <w:szCs w:val="22"/>
        </w:rPr>
      </w:pPr>
    </w:p>
    <w:p w14:paraId="4F7C2FFE" w14:textId="3A799E6F" w:rsidR="006A3C2C" w:rsidRDefault="006A3C2C" w:rsidP="007D04A1">
      <w:pPr>
        <w:spacing w:line="276" w:lineRule="auto"/>
        <w:rPr>
          <w:b/>
          <w:i/>
          <w:noProof/>
          <w:sz w:val="22"/>
          <w:szCs w:val="22"/>
        </w:rPr>
      </w:pPr>
    </w:p>
    <w:p w14:paraId="66BFE9F4" w14:textId="5593FFA9" w:rsidR="006A3C2C" w:rsidRDefault="006A3C2C" w:rsidP="007D04A1">
      <w:pPr>
        <w:spacing w:line="276" w:lineRule="auto"/>
        <w:rPr>
          <w:b/>
          <w:i/>
          <w:noProof/>
          <w:sz w:val="22"/>
          <w:szCs w:val="22"/>
        </w:rPr>
      </w:pPr>
    </w:p>
    <w:p w14:paraId="29C3D09C" w14:textId="61CF5AA6" w:rsidR="006A3C2C" w:rsidRDefault="006A3C2C" w:rsidP="007D04A1">
      <w:pPr>
        <w:spacing w:line="276" w:lineRule="auto"/>
        <w:rPr>
          <w:b/>
          <w:i/>
          <w:noProof/>
          <w:sz w:val="22"/>
          <w:szCs w:val="22"/>
        </w:rPr>
      </w:pPr>
    </w:p>
    <w:p w14:paraId="6AD57F53" w14:textId="32613F4D" w:rsidR="006A3C2C" w:rsidRDefault="006A3C2C" w:rsidP="007D04A1">
      <w:pPr>
        <w:spacing w:line="276" w:lineRule="auto"/>
        <w:rPr>
          <w:b/>
          <w:i/>
          <w:noProof/>
          <w:sz w:val="22"/>
          <w:szCs w:val="22"/>
        </w:rPr>
      </w:pPr>
    </w:p>
    <w:p w14:paraId="57C62C70" w14:textId="5BAA32A9" w:rsidR="006A3C2C" w:rsidRDefault="006A3C2C" w:rsidP="007D04A1">
      <w:pPr>
        <w:spacing w:line="276" w:lineRule="auto"/>
        <w:rPr>
          <w:b/>
          <w:i/>
          <w:noProof/>
          <w:sz w:val="22"/>
          <w:szCs w:val="22"/>
        </w:rPr>
      </w:pPr>
    </w:p>
    <w:p w14:paraId="2B666BD7" w14:textId="77777777" w:rsidR="006A3C2C" w:rsidRDefault="006A3C2C" w:rsidP="007D04A1">
      <w:pPr>
        <w:spacing w:line="276" w:lineRule="auto"/>
        <w:rPr>
          <w:b/>
          <w:i/>
          <w:noProof/>
          <w:sz w:val="22"/>
          <w:szCs w:val="22"/>
        </w:rPr>
      </w:pPr>
    </w:p>
    <w:p w14:paraId="179CC18E" w14:textId="4F2A45C7" w:rsidR="00F16DD6" w:rsidRDefault="00F16DD6" w:rsidP="00E36EEB">
      <w:pPr>
        <w:spacing w:line="276" w:lineRule="auto"/>
        <w:jc w:val="both"/>
        <w:rPr>
          <w:noProof/>
          <w:sz w:val="22"/>
          <w:szCs w:val="22"/>
          <w:lang w:val="vi-VN"/>
        </w:rPr>
      </w:pPr>
    </w:p>
    <w:p w14:paraId="49A53837" w14:textId="6487C25C" w:rsidR="00265F56" w:rsidRPr="006513F3" w:rsidRDefault="00265F56" w:rsidP="00265F56">
      <w:pPr>
        <w:spacing w:line="276" w:lineRule="auto"/>
        <w:rPr>
          <w:b/>
          <w:noProof/>
          <w:sz w:val="22"/>
          <w:szCs w:val="22"/>
          <w:lang w:val="vi-VN"/>
        </w:rPr>
      </w:pPr>
      <w:bookmarkStart w:id="7" w:name="_Hlk173833015"/>
      <w:r w:rsidRPr="006513F3">
        <w:rPr>
          <w:b/>
          <w:noProof/>
          <w:sz w:val="22"/>
          <w:szCs w:val="22"/>
          <w:lang w:val="vi-VN"/>
        </w:rPr>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4* ( Thời Điểm : </w:t>
      </w:r>
      <w:r w:rsidR="00294821">
        <w:rPr>
          <w:b/>
          <w:noProof/>
          <w:sz w:val="22"/>
          <w:szCs w:val="22"/>
        </w:rPr>
        <w:t xml:space="preserve"> 01</w:t>
      </w:r>
      <w:r>
        <w:rPr>
          <w:b/>
          <w:noProof/>
          <w:sz w:val="22"/>
          <w:szCs w:val="22"/>
        </w:rPr>
        <w:t xml:space="preserve"> </w:t>
      </w:r>
      <w:r w:rsidRPr="006513F3">
        <w:rPr>
          <w:b/>
          <w:noProof/>
          <w:sz w:val="22"/>
          <w:szCs w:val="22"/>
        </w:rPr>
        <w:t>/</w:t>
      </w:r>
      <w:r w:rsidR="00294821">
        <w:rPr>
          <w:b/>
          <w:noProof/>
          <w:sz w:val="22"/>
          <w:szCs w:val="22"/>
        </w:rPr>
        <w:t>0</w:t>
      </w:r>
      <w:r w:rsidR="00A5768E">
        <w:rPr>
          <w:b/>
          <w:noProof/>
          <w:sz w:val="22"/>
          <w:szCs w:val="22"/>
        </w:rPr>
        <w:t>1</w:t>
      </w:r>
      <w:r w:rsidRPr="006513F3">
        <w:rPr>
          <w:b/>
          <w:noProof/>
          <w:sz w:val="22"/>
          <w:szCs w:val="22"/>
        </w:rPr>
        <w:t>/202</w:t>
      </w:r>
      <w:r w:rsidR="00A334BF">
        <w:rPr>
          <w:b/>
          <w:noProof/>
          <w:sz w:val="22"/>
          <w:szCs w:val="22"/>
        </w:rPr>
        <w:t>5</w:t>
      </w:r>
      <w:r w:rsidR="006E6712">
        <w:rPr>
          <w:b/>
          <w:noProof/>
          <w:sz w:val="22"/>
          <w:szCs w:val="22"/>
        </w:rPr>
        <w:t xml:space="preserve"> – 31</w:t>
      </w:r>
      <w:r w:rsidRPr="006513F3">
        <w:rPr>
          <w:b/>
          <w:noProof/>
          <w:sz w:val="22"/>
          <w:szCs w:val="22"/>
        </w:rPr>
        <w:t>/12/202</w:t>
      </w:r>
      <w:r w:rsidR="00A334BF">
        <w:rPr>
          <w:b/>
          <w:noProof/>
          <w:sz w:val="22"/>
          <w:szCs w:val="22"/>
        </w:rPr>
        <w:t>5</w:t>
      </w:r>
      <w:r w:rsidRPr="006513F3">
        <w:rPr>
          <w:b/>
          <w:noProof/>
          <w:sz w:val="22"/>
          <w:szCs w:val="22"/>
        </w:rPr>
        <w:t>)</w:t>
      </w:r>
    </w:p>
    <w:p w14:paraId="1A88E994" w14:textId="660E52C7" w:rsidR="00F16DD6" w:rsidRDefault="00265F56" w:rsidP="00265F56">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sidR="008D68B5">
        <w:rPr>
          <w:b/>
          <w:i/>
          <w:noProof/>
          <w:sz w:val="22"/>
          <w:szCs w:val="22"/>
        </w:rPr>
        <w:t>0</w:t>
      </w:r>
      <w:r w:rsidRPr="006513F3">
        <w:rPr>
          <w:b/>
          <w:i/>
          <w:noProof/>
          <w:sz w:val="22"/>
          <w:szCs w:val="22"/>
        </w:rPr>
        <w:t>3 Lý Tự Trọng</w:t>
      </w:r>
      <w:r w:rsidRPr="006513F3">
        <w:rPr>
          <w:b/>
          <w:i/>
          <w:noProof/>
          <w:sz w:val="22"/>
          <w:szCs w:val="22"/>
          <w:lang w:val="vi-VN"/>
        </w:rPr>
        <w:t>, P. Bến Thành, Q.1, TP-HCM</w:t>
      </w:r>
    </w:p>
    <w:p w14:paraId="4E8A841B" w14:textId="77777777" w:rsidR="00B60DEE" w:rsidRDefault="00B60DEE" w:rsidP="00265F56">
      <w:pPr>
        <w:spacing w:line="276" w:lineRule="auto"/>
        <w:rPr>
          <w:b/>
          <w:i/>
          <w:noProof/>
          <w:sz w:val="22"/>
          <w:szCs w:val="22"/>
          <w:lang w:val="vi-VN"/>
        </w:rPr>
      </w:pPr>
    </w:p>
    <w:tbl>
      <w:tblPr>
        <w:tblW w:w="11430" w:type="dxa"/>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800"/>
        <w:gridCol w:w="1170"/>
        <w:gridCol w:w="1350"/>
        <w:gridCol w:w="1440"/>
        <w:gridCol w:w="1440"/>
        <w:gridCol w:w="1350"/>
      </w:tblGrid>
      <w:tr w:rsidR="007E4C4B" w:rsidRPr="007E4C4B" w14:paraId="0466D095" w14:textId="77777777" w:rsidTr="00B60DEE">
        <w:trPr>
          <w:trHeight w:val="700"/>
        </w:trPr>
        <w:tc>
          <w:tcPr>
            <w:tcW w:w="11430" w:type="dxa"/>
            <w:gridSpan w:val="7"/>
          </w:tcPr>
          <w:bookmarkEnd w:id="7"/>
          <w:p w14:paraId="5F52F2E0" w14:textId="77777777" w:rsidR="007E4C4B" w:rsidRPr="007E4C4B" w:rsidRDefault="007E4C4B" w:rsidP="007E4C4B">
            <w:pPr>
              <w:widowControl w:val="0"/>
              <w:autoSpaceDE w:val="0"/>
              <w:autoSpaceDN w:val="0"/>
              <w:spacing w:line="323" w:lineRule="exact"/>
              <w:ind w:left="2970" w:right="2951"/>
              <w:jc w:val="center"/>
              <w:rPr>
                <w:rFonts w:ascii="Cambria" w:eastAsia="Cambria" w:hAnsi="Cambria" w:cs="Cambria"/>
                <w:b/>
                <w:sz w:val="28"/>
                <w:szCs w:val="22"/>
              </w:rPr>
            </w:pPr>
            <w:r w:rsidRPr="007E4C4B">
              <w:rPr>
                <w:rFonts w:ascii="Cambria" w:eastAsia="Cambria" w:hAnsi="Cambria" w:cs="Cambria"/>
                <w:b/>
                <w:color w:val="FF0000"/>
                <w:sz w:val="28"/>
                <w:szCs w:val="22"/>
              </w:rPr>
              <w:t>ALAGON</w:t>
            </w:r>
            <w:r w:rsidRPr="007E4C4B">
              <w:rPr>
                <w:rFonts w:ascii="Cambria" w:eastAsia="Cambria" w:hAnsi="Cambria" w:cs="Cambria"/>
                <w:b/>
                <w:color w:val="FF0000"/>
                <w:spacing w:val="-9"/>
                <w:sz w:val="28"/>
                <w:szCs w:val="22"/>
              </w:rPr>
              <w:t xml:space="preserve"> </w:t>
            </w:r>
            <w:r w:rsidRPr="007E4C4B">
              <w:rPr>
                <w:rFonts w:ascii="Cambria" w:eastAsia="Cambria" w:hAnsi="Cambria" w:cs="Cambria"/>
                <w:b/>
                <w:color w:val="FF0000"/>
                <w:sz w:val="28"/>
                <w:szCs w:val="22"/>
              </w:rPr>
              <w:t>D’ANTIQUE</w:t>
            </w:r>
            <w:r w:rsidRPr="007E4C4B">
              <w:rPr>
                <w:rFonts w:ascii="Cambria" w:eastAsia="Cambria" w:hAnsi="Cambria" w:cs="Cambria"/>
                <w:b/>
                <w:color w:val="FF0000"/>
                <w:spacing w:val="1"/>
                <w:sz w:val="28"/>
                <w:szCs w:val="22"/>
              </w:rPr>
              <w:t xml:space="preserve"> </w:t>
            </w:r>
            <w:r w:rsidRPr="007E4C4B">
              <w:rPr>
                <w:rFonts w:ascii="Cambria" w:eastAsia="Cambria" w:hAnsi="Cambria" w:cs="Cambria"/>
                <w:b/>
                <w:color w:val="FF0000"/>
                <w:sz w:val="28"/>
                <w:szCs w:val="22"/>
              </w:rPr>
              <w:t>HOTEL</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&amp; SPA</w:t>
            </w:r>
            <w:r w:rsidRPr="007E4C4B">
              <w:rPr>
                <w:rFonts w:ascii="Cambria" w:eastAsia="Cambria" w:hAnsi="Cambria" w:cs="Cambria"/>
                <w:b/>
                <w:color w:val="FF0000"/>
                <w:spacing w:val="-6"/>
                <w:sz w:val="28"/>
                <w:szCs w:val="22"/>
              </w:rPr>
              <w:t xml:space="preserve"> </w:t>
            </w:r>
            <w:r w:rsidRPr="007E4C4B">
              <w:rPr>
                <w:rFonts w:ascii="Cambria" w:eastAsia="Cambria" w:hAnsi="Cambria" w:cs="Cambria"/>
                <w:b/>
                <w:color w:val="FF0000"/>
                <w:sz w:val="28"/>
                <w:szCs w:val="22"/>
              </w:rPr>
              <w:t>****</w:t>
            </w:r>
          </w:p>
          <w:p w14:paraId="0C3C67CD" w14:textId="77777777" w:rsidR="007E4C4B" w:rsidRPr="007E4C4B" w:rsidRDefault="007E4C4B" w:rsidP="007E4C4B">
            <w:pPr>
              <w:widowControl w:val="0"/>
              <w:autoSpaceDE w:val="0"/>
              <w:autoSpaceDN w:val="0"/>
              <w:spacing w:before="55"/>
              <w:ind w:left="2970" w:right="2957"/>
              <w:jc w:val="center"/>
              <w:rPr>
                <w:rFonts w:ascii="Cambria" w:eastAsia="Cambria" w:hAnsi="Cambria" w:cs="Cambria"/>
                <w:i/>
                <w:sz w:val="24"/>
                <w:szCs w:val="22"/>
              </w:rPr>
            </w:pPr>
            <w:r w:rsidRPr="007E4C4B">
              <w:rPr>
                <w:rFonts w:ascii="Cambria" w:eastAsia="Cambria" w:hAnsi="Cambria" w:cs="Cambria"/>
                <w:i/>
                <w:sz w:val="24"/>
                <w:szCs w:val="22"/>
              </w:rPr>
              <w:t>Add:</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301-303</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Ly</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Tu</w:t>
            </w:r>
            <w:r w:rsidRPr="007E4C4B">
              <w:rPr>
                <w:rFonts w:ascii="Cambria" w:eastAsia="Cambria" w:hAnsi="Cambria" w:cs="Cambria"/>
                <w:i/>
                <w:spacing w:val="-1"/>
                <w:sz w:val="24"/>
                <w:szCs w:val="22"/>
              </w:rPr>
              <w:t xml:space="preserve"> </w:t>
            </w:r>
            <w:proofErr w:type="spellStart"/>
            <w:r w:rsidRPr="007E4C4B">
              <w:rPr>
                <w:rFonts w:ascii="Cambria" w:eastAsia="Cambria" w:hAnsi="Cambria" w:cs="Cambria"/>
                <w:i/>
                <w:sz w:val="24"/>
                <w:szCs w:val="22"/>
              </w:rPr>
              <w:t>Trong</w:t>
            </w:r>
            <w:proofErr w:type="spellEnd"/>
            <w:r w:rsidRPr="007E4C4B">
              <w:rPr>
                <w:rFonts w:ascii="Cambria" w:eastAsia="Cambria" w:hAnsi="Cambria" w:cs="Cambria"/>
                <w:i/>
                <w:sz w:val="24"/>
                <w:szCs w:val="22"/>
              </w:rPr>
              <w:t>,</w:t>
            </w:r>
            <w:r w:rsidRPr="007E4C4B">
              <w:rPr>
                <w:rFonts w:ascii="Cambria" w:eastAsia="Cambria" w:hAnsi="Cambria" w:cs="Cambria"/>
                <w:i/>
                <w:spacing w:val="-5"/>
                <w:sz w:val="24"/>
                <w:szCs w:val="22"/>
              </w:rPr>
              <w:t xml:space="preserve"> </w:t>
            </w:r>
            <w:r w:rsidRPr="007E4C4B">
              <w:rPr>
                <w:rFonts w:ascii="Cambria" w:eastAsia="Cambria" w:hAnsi="Cambria" w:cs="Cambria"/>
                <w:i/>
                <w:sz w:val="24"/>
                <w:szCs w:val="22"/>
              </w:rPr>
              <w:t>Ben</w:t>
            </w:r>
            <w:r w:rsidRPr="007E4C4B">
              <w:rPr>
                <w:rFonts w:ascii="Cambria" w:eastAsia="Cambria" w:hAnsi="Cambria" w:cs="Cambria"/>
                <w:i/>
                <w:spacing w:val="-4"/>
                <w:sz w:val="24"/>
                <w:szCs w:val="22"/>
              </w:rPr>
              <w:t xml:space="preserve"> </w:t>
            </w:r>
            <w:r w:rsidRPr="007E4C4B">
              <w:rPr>
                <w:rFonts w:ascii="Cambria" w:eastAsia="Cambria" w:hAnsi="Cambria" w:cs="Cambria"/>
                <w:i/>
                <w:sz w:val="24"/>
                <w:szCs w:val="22"/>
              </w:rPr>
              <w:t>Thanh,</w:t>
            </w:r>
            <w:r w:rsidRPr="007E4C4B">
              <w:rPr>
                <w:rFonts w:ascii="Cambria" w:eastAsia="Cambria" w:hAnsi="Cambria" w:cs="Cambria"/>
                <w:i/>
                <w:spacing w:val="-4"/>
                <w:sz w:val="24"/>
                <w:szCs w:val="22"/>
              </w:rPr>
              <w:t xml:space="preserve"> </w:t>
            </w:r>
            <w:proofErr w:type="spellStart"/>
            <w:r w:rsidRPr="007E4C4B">
              <w:rPr>
                <w:rFonts w:ascii="Cambria" w:eastAsia="Cambria" w:hAnsi="Cambria" w:cs="Cambria"/>
                <w:i/>
                <w:sz w:val="24"/>
                <w:szCs w:val="22"/>
              </w:rPr>
              <w:t>Dist</w:t>
            </w:r>
            <w:proofErr w:type="spellEnd"/>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1,</w:t>
            </w:r>
            <w:r w:rsidRPr="007E4C4B">
              <w:rPr>
                <w:rFonts w:ascii="Cambria" w:eastAsia="Cambria" w:hAnsi="Cambria" w:cs="Cambria"/>
                <w:i/>
                <w:spacing w:val="-6"/>
                <w:sz w:val="24"/>
                <w:szCs w:val="22"/>
              </w:rPr>
              <w:t xml:space="preserve"> </w:t>
            </w:r>
            <w:r w:rsidRPr="007E4C4B">
              <w:rPr>
                <w:rFonts w:ascii="Cambria" w:eastAsia="Cambria" w:hAnsi="Cambria" w:cs="Cambria"/>
                <w:i/>
                <w:sz w:val="24"/>
                <w:szCs w:val="22"/>
              </w:rPr>
              <w:t>HCMC</w:t>
            </w:r>
          </w:p>
        </w:tc>
      </w:tr>
      <w:tr w:rsidR="00B36872" w:rsidRPr="007E4C4B" w14:paraId="21B673E6" w14:textId="77777777" w:rsidTr="00C12699">
        <w:trPr>
          <w:trHeight w:val="810"/>
        </w:trPr>
        <w:tc>
          <w:tcPr>
            <w:tcW w:w="2880" w:type="dxa"/>
          </w:tcPr>
          <w:p w14:paraId="775CA4F0" w14:textId="77777777" w:rsidR="00B36872" w:rsidRPr="007E4C4B" w:rsidRDefault="00B36872" w:rsidP="00B36872">
            <w:pPr>
              <w:widowControl w:val="0"/>
              <w:autoSpaceDE w:val="0"/>
              <w:autoSpaceDN w:val="0"/>
              <w:spacing w:before="3"/>
              <w:rPr>
                <w:rFonts w:ascii="Cambria" w:eastAsia="Cambria" w:hAnsi="Cambria" w:cs="Cambria"/>
                <w:sz w:val="23"/>
                <w:szCs w:val="22"/>
              </w:rPr>
            </w:pPr>
          </w:p>
          <w:p w14:paraId="38308FF6" w14:textId="77777777" w:rsidR="00B36872" w:rsidRPr="007E4C4B" w:rsidRDefault="00B36872" w:rsidP="00B36872">
            <w:pPr>
              <w:widowControl w:val="0"/>
              <w:autoSpaceDE w:val="0"/>
              <w:autoSpaceDN w:val="0"/>
              <w:ind w:left="314" w:right="318"/>
              <w:jc w:val="center"/>
              <w:rPr>
                <w:rFonts w:ascii="Cambria" w:eastAsia="Cambria" w:hAnsi="Cambria" w:cs="Cambria"/>
                <w:b/>
                <w:szCs w:val="22"/>
              </w:rPr>
            </w:pPr>
            <w:r w:rsidRPr="007E4C4B">
              <w:rPr>
                <w:rFonts w:ascii="Cambria" w:eastAsia="Cambria" w:hAnsi="Cambria" w:cs="Cambria"/>
                <w:b/>
                <w:szCs w:val="22"/>
              </w:rPr>
              <w:t>Room</w:t>
            </w:r>
            <w:r w:rsidRPr="007E4C4B">
              <w:rPr>
                <w:rFonts w:ascii="Cambria" w:eastAsia="Cambria" w:hAnsi="Cambria" w:cs="Cambria"/>
                <w:b/>
                <w:spacing w:val="-4"/>
                <w:szCs w:val="22"/>
              </w:rPr>
              <w:t xml:space="preserve"> </w:t>
            </w:r>
            <w:r w:rsidRPr="007E4C4B">
              <w:rPr>
                <w:rFonts w:ascii="Cambria" w:eastAsia="Cambria" w:hAnsi="Cambria" w:cs="Cambria"/>
                <w:b/>
                <w:szCs w:val="22"/>
              </w:rPr>
              <w:t>type</w:t>
            </w:r>
          </w:p>
        </w:tc>
        <w:tc>
          <w:tcPr>
            <w:tcW w:w="1800" w:type="dxa"/>
          </w:tcPr>
          <w:p w14:paraId="3A0FA51D" w14:textId="77777777" w:rsidR="00B36872" w:rsidRPr="007E4C4B" w:rsidRDefault="00B36872" w:rsidP="00B36872">
            <w:pPr>
              <w:widowControl w:val="0"/>
              <w:autoSpaceDE w:val="0"/>
              <w:autoSpaceDN w:val="0"/>
              <w:spacing w:before="4"/>
              <w:ind w:left="360"/>
              <w:rPr>
                <w:rFonts w:ascii="Cambria" w:eastAsia="Cambria" w:hAnsi="Cambria" w:cs="Cambria"/>
                <w:b/>
                <w:szCs w:val="22"/>
              </w:rPr>
            </w:pPr>
            <w:r w:rsidRPr="007E4C4B">
              <w:rPr>
                <w:rFonts w:ascii="Cambria" w:eastAsia="Cambria" w:hAnsi="Cambria" w:cs="Cambria"/>
                <w:b/>
                <w:szCs w:val="22"/>
              </w:rPr>
              <w:t>Type</w:t>
            </w:r>
            <w:r w:rsidRPr="007E4C4B">
              <w:rPr>
                <w:rFonts w:ascii="Cambria" w:eastAsia="Cambria" w:hAnsi="Cambria" w:cs="Cambria"/>
                <w:b/>
                <w:spacing w:val="-7"/>
                <w:szCs w:val="22"/>
              </w:rPr>
              <w:t xml:space="preserve"> </w:t>
            </w:r>
            <w:r w:rsidRPr="007E4C4B">
              <w:rPr>
                <w:rFonts w:ascii="Cambria" w:eastAsia="Cambria" w:hAnsi="Cambria" w:cs="Cambria"/>
                <w:b/>
                <w:szCs w:val="22"/>
              </w:rPr>
              <w:t>of</w:t>
            </w:r>
            <w:r w:rsidRPr="007E4C4B">
              <w:rPr>
                <w:rFonts w:ascii="Cambria" w:eastAsia="Cambria" w:hAnsi="Cambria" w:cs="Cambria"/>
                <w:b/>
                <w:spacing w:val="-7"/>
                <w:szCs w:val="22"/>
              </w:rPr>
              <w:t xml:space="preserve"> </w:t>
            </w:r>
            <w:r w:rsidRPr="007E4C4B">
              <w:rPr>
                <w:rFonts w:ascii="Cambria" w:eastAsia="Cambria" w:hAnsi="Cambria" w:cs="Cambria"/>
                <w:b/>
                <w:szCs w:val="22"/>
              </w:rPr>
              <w:t>Bed</w:t>
            </w:r>
          </w:p>
        </w:tc>
        <w:tc>
          <w:tcPr>
            <w:tcW w:w="1170" w:type="dxa"/>
          </w:tcPr>
          <w:p w14:paraId="053E0DB9" w14:textId="77777777" w:rsidR="00B36872" w:rsidRPr="007E4C4B" w:rsidRDefault="00B36872" w:rsidP="00B36872">
            <w:pPr>
              <w:widowControl w:val="0"/>
              <w:autoSpaceDE w:val="0"/>
              <w:autoSpaceDN w:val="0"/>
              <w:spacing w:before="138" w:line="276" w:lineRule="auto"/>
              <w:ind w:left="459" w:right="91" w:hanging="341"/>
              <w:rPr>
                <w:rFonts w:ascii="Cambria" w:eastAsia="Cambria" w:hAnsi="Cambria" w:cs="Cambria"/>
                <w:b/>
                <w:szCs w:val="22"/>
              </w:rPr>
            </w:pPr>
            <w:r w:rsidRPr="007E4C4B">
              <w:rPr>
                <w:rFonts w:ascii="Cambria" w:eastAsia="Cambria" w:hAnsi="Cambria" w:cs="Cambria"/>
                <w:b/>
                <w:spacing w:val="-1"/>
                <w:szCs w:val="22"/>
              </w:rPr>
              <w:t>Room size</w:t>
            </w:r>
            <w:r w:rsidRPr="007E4C4B">
              <w:rPr>
                <w:rFonts w:ascii="Cambria" w:eastAsia="Cambria" w:hAnsi="Cambria" w:cs="Cambria"/>
                <w:b/>
                <w:spacing w:val="-42"/>
                <w:szCs w:val="22"/>
              </w:rPr>
              <w:t xml:space="preserve"> </w:t>
            </w:r>
            <w:r w:rsidRPr="007E4C4B">
              <w:rPr>
                <w:rFonts w:ascii="Cambria" w:eastAsia="Cambria" w:hAnsi="Cambria" w:cs="Cambria"/>
                <w:b/>
                <w:szCs w:val="22"/>
              </w:rPr>
              <w:t>m2</w:t>
            </w:r>
          </w:p>
        </w:tc>
        <w:tc>
          <w:tcPr>
            <w:tcW w:w="1350" w:type="dxa"/>
          </w:tcPr>
          <w:p w14:paraId="0F1E9A3C" w14:textId="77777777" w:rsidR="00B36872" w:rsidRDefault="00B36872" w:rsidP="00B36872">
            <w:pPr>
              <w:pStyle w:val="TableParagraph"/>
              <w:spacing w:before="4"/>
              <w:ind w:left="136" w:right="122"/>
              <w:rPr>
                <w:b/>
                <w:sz w:val="20"/>
              </w:rPr>
            </w:pPr>
            <w:r>
              <w:rPr>
                <w:b/>
                <w:color w:val="FF0000"/>
                <w:sz w:val="20"/>
              </w:rPr>
              <w:t>01/1/2025</w:t>
            </w:r>
          </w:p>
          <w:p w14:paraId="1ADEA8DA" w14:textId="240FB4A8" w:rsidR="00B36872" w:rsidRPr="007E4C4B" w:rsidRDefault="00B36872" w:rsidP="00B36872">
            <w:pPr>
              <w:widowControl w:val="0"/>
              <w:autoSpaceDE w:val="0"/>
              <w:autoSpaceDN w:val="0"/>
              <w:spacing w:before="6" w:line="272" w:lineRule="exact"/>
              <w:ind w:left="166" w:right="145" w:hanging="3"/>
              <w:jc w:val="center"/>
              <w:rPr>
                <w:rFonts w:ascii="Cambria" w:eastAsia="Cambria" w:hAnsi="Cambria" w:cs="Cambria"/>
                <w:b/>
                <w:szCs w:val="22"/>
              </w:rPr>
            </w:pPr>
            <w:r>
              <w:rPr>
                <w:b/>
                <w:color w:val="FF0000"/>
              </w:rPr>
              <w:t>-</w:t>
            </w:r>
            <w:r>
              <w:rPr>
                <w:b/>
                <w:color w:val="FF0000"/>
                <w:spacing w:val="1"/>
              </w:rPr>
              <w:t xml:space="preserve"> </w:t>
            </w:r>
            <w:r>
              <w:rPr>
                <w:b/>
                <w:color w:val="FF0000"/>
                <w:spacing w:val="-1"/>
              </w:rPr>
              <w:t>30/4/2025</w:t>
            </w:r>
          </w:p>
        </w:tc>
        <w:tc>
          <w:tcPr>
            <w:tcW w:w="1440" w:type="dxa"/>
          </w:tcPr>
          <w:p w14:paraId="0992681A" w14:textId="77777777" w:rsidR="00B36872" w:rsidRDefault="00B36872" w:rsidP="00B36872">
            <w:pPr>
              <w:pStyle w:val="TableParagraph"/>
              <w:spacing w:before="4"/>
              <w:ind w:right="158"/>
              <w:jc w:val="left"/>
              <w:rPr>
                <w:b/>
                <w:sz w:val="20"/>
              </w:rPr>
            </w:pPr>
            <w:r>
              <w:rPr>
                <w:b/>
                <w:color w:val="FF0000"/>
                <w:sz w:val="20"/>
              </w:rPr>
              <w:t xml:space="preserve">   01/5/2025</w:t>
            </w:r>
          </w:p>
          <w:p w14:paraId="08B7AE70" w14:textId="50B06378" w:rsidR="00B36872" w:rsidRPr="007E4C4B" w:rsidRDefault="00B36872" w:rsidP="00B36872">
            <w:pPr>
              <w:widowControl w:val="0"/>
              <w:autoSpaceDE w:val="0"/>
              <w:autoSpaceDN w:val="0"/>
              <w:spacing w:before="6" w:line="272" w:lineRule="exact"/>
              <w:ind w:left="171" w:right="143" w:hanging="3"/>
              <w:jc w:val="center"/>
              <w:rPr>
                <w:rFonts w:ascii="Cambria" w:eastAsia="Cambria" w:hAnsi="Cambria" w:cs="Cambria"/>
                <w:b/>
                <w:szCs w:val="22"/>
              </w:rPr>
            </w:pPr>
            <w:r>
              <w:rPr>
                <w:b/>
                <w:color w:val="FF0000"/>
              </w:rPr>
              <w:t>-</w:t>
            </w:r>
            <w:r>
              <w:rPr>
                <w:b/>
                <w:color w:val="FF0000"/>
                <w:spacing w:val="1"/>
              </w:rPr>
              <w:t xml:space="preserve"> </w:t>
            </w:r>
            <w:r>
              <w:rPr>
                <w:b/>
                <w:color w:val="FF0000"/>
                <w:spacing w:val="-1"/>
              </w:rPr>
              <w:t>30/9/2025</w:t>
            </w:r>
          </w:p>
        </w:tc>
        <w:tc>
          <w:tcPr>
            <w:tcW w:w="1440" w:type="dxa"/>
          </w:tcPr>
          <w:p w14:paraId="19E4CB03" w14:textId="77777777" w:rsidR="00B36872" w:rsidRDefault="00B36872" w:rsidP="00B36872">
            <w:pPr>
              <w:pStyle w:val="TableParagraph"/>
              <w:spacing w:before="37"/>
              <w:ind w:left="60"/>
              <w:jc w:val="left"/>
              <w:rPr>
                <w:b/>
                <w:sz w:val="20"/>
              </w:rPr>
            </w:pPr>
            <w:r>
              <w:rPr>
                <w:b/>
                <w:color w:val="FF0000"/>
                <w:sz w:val="20"/>
              </w:rPr>
              <w:t>01/10/2025</w:t>
            </w:r>
          </w:p>
          <w:p w14:paraId="1A1B4FBA" w14:textId="794CF273" w:rsidR="00B36872" w:rsidRPr="007E4C4B" w:rsidRDefault="00B36872" w:rsidP="00B36872">
            <w:pPr>
              <w:widowControl w:val="0"/>
              <w:autoSpaceDE w:val="0"/>
              <w:autoSpaceDN w:val="0"/>
              <w:spacing w:before="1"/>
              <w:ind w:left="149" w:right="121" w:firstLine="451"/>
              <w:rPr>
                <w:rFonts w:ascii="Cambria" w:eastAsia="Cambria" w:hAnsi="Cambria" w:cs="Cambria"/>
                <w:b/>
                <w:szCs w:val="22"/>
              </w:rPr>
            </w:pPr>
            <w:r>
              <w:rPr>
                <w:b/>
                <w:color w:val="FF0000"/>
              </w:rPr>
              <w:t>-</w:t>
            </w:r>
            <w:r>
              <w:rPr>
                <w:b/>
                <w:color w:val="FF0000"/>
                <w:spacing w:val="1"/>
              </w:rPr>
              <w:t xml:space="preserve"> </w:t>
            </w:r>
            <w:r>
              <w:rPr>
                <w:b/>
                <w:color w:val="FF0000"/>
                <w:spacing w:val="-1"/>
              </w:rPr>
              <w:t>31/12/2025</w:t>
            </w:r>
          </w:p>
        </w:tc>
        <w:tc>
          <w:tcPr>
            <w:tcW w:w="1350" w:type="dxa"/>
          </w:tcPr>
          <w:p w14:paraId="17FE271B" w14:textId="77777777" w:rsidR="00B36872" w:rsidRDefault="00B36872" w:rsidP="00B36872">
            <w:pPr>
              <w:pStyle w:val="TableParagraph"/>
              <w:spacing w:before="3"/>
              <w:jc w:val="left"/>
              <w:rPr>
                <w:sz w:val="23"/>
              </w:rPr>
            </w:pPr>
          </w:p>
          <w:p w14:paraId="1A1138A3" w14:textId="0C2EFE12" w:rsidR="00B36872" w:rsidRPr="007E4C4B" w:rsidRDefault="00B36872" w:rsidP="00B36872">
            <w:pPr>
              <w:widowControl w:val="0"/>
              <w:autoSpaceDE w:val="0"/>
              <w:autoSpaceDN w:val="0"/>
              <w:ind w:left="235"/>
              <w:rPr>
                <w:rFonts w:ascii="Cambria" w:eastAsia="Cambria" w:hAnsi="Cambria" w:cs="Cambria"/>
                <w:b/>
                <w:szCs w:val="22"/>
              </w:rPr>
            </w:pPr>
            <w:r>
              <w:rPr>
                <w:b/>
              </w:rPr>
              <w:t>Extra</w:t>
            </w:r>
            <w:r>
              <w:rPr>
                <w:b/>
                <w:spacing w:val="-6"/>
              </w:rPr>
              <w:t xml:space="preserve"> </w:t>
            </w:r>
            <w:r>
              <w:rPr>
                <w:b/>
              </w:rPr>
              <w:t>bed</w:t>
            </w:r>
          </w:p>
        </w:tc>
      </w:tr>
      <w:tr w:rsidR="00B36872" w:rsidRPr="007E4C4B" w14:paraId="258B650D" w14:textId="77777777" w:rsidTr="00C12699">
        <w:trPr>
          <w:trHeight w:val="265"/>
        </w:trPr>
        <w:tc>
          <w:tcPr>
            <w:tcW w:w="2880" w:type="dxa"/>
          </w:tcPr>
          <w:p w14:paraId="6F88F83F" w14:textId="77777777" w:rsidR="00B36872" w:rsidRPr="007E4C4B" w:rsidRDefault="00B36872" w:rsidP="00B36872">
            <w:pPr>
              <w:widowControl w:val="0"/>
              <w:autoSpaceDE w:val="0"/>
              <w:autoSpaceDN w:val="0"/>
              <w:spacing w:line="234" w:lineRule="exact"/>
              <w:ind w:left="326" w:right="317"/>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5"/>
                <w:szCs w:val="22"/>
              </w:rPr>
              <w:t xml:space="preserve"> </w:t>
            </w:r>
            <w:r w:rsidRPr="007E4C4B">
              <w:rPr>
                <w:rFonts w:ascii="Cambria" w:eastAsia="Cambria" w:hAnsi="Cambria" w:cs="Cambria"/>
                <w:b/>
                <w:szCs w:val="22"/>
              </w:rPr>
              <w:t>No</w:t>
            </w:r>
            <w:r w:rsidRPr="007E4C4B">
              <w:rPr>
                <w:rFonts w:ascii="Cambria" w:eastAsia="Cambria" w:hAnsi="Cambria" w:cs="Cambria"/>
                <w:b/>
                <w:spacing w:val="-9"/>
                <w:szCs w:val="22"/>
              </w:rPr>
              <w:t xml:space="preserve"> </w:t>
            </w:r>
            <w:r w:rsidRPr="007E4C4B">
              <w:rPr>
                <w:rFonts w:ascii="Cambria" w:eastAsia="Cambria" w:hAnsi="Cambria" w:cs="Cambria"/>
                <w:b/>
                <w:szCs w:val="22"/>
              </w:rPr>
              <w:t>Window</w:t>
            </w:r>
          </w:p>
        </w:tc>
        <w:tc>
          <w:tcPr>
            <w:tcW w:w="1800" w:type="dxa"/>
          </w:tcPr>
          <w:p w14:paraId="74A883D7" w14:textId="77777777" w:rsidR="00B36872" w:rsidRPr="007E4C4B" w:rsidRDefault="00B36872" w:rsidP="00B36872">
            <w:pPr>
              <w:widowControl w:val="0"/>
              <w:autoSpaceDE w:val="0"/>
              <w:autoSpaceDN w:val="0"/>
              <w:spacing w:line="234" w:lineRule="exact"/>
              <w:ind w:right="132"/>
              <w:jc w:val="right"/>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4"/>
                <w:szCs w:val="22"/>
              </w:rPr>
              <w:t xml:space="preserve"> </w:t>
            </w:r>
            <w:r w:rsidRPr="007E4C4B">
              <w:rPr>
                <w:rFonts w:ascii="Cambria" w:eastAsia="Cambria" w:hAnsi="Cambria" w:cs="Cambria"/>
                <w:szCs w:val="22"/>
              </w:rPr>
              <w:t>Double/</w:t>
            </w:r>
            <w:r w:rsidRPr="007E4C4B">
              <w:rPr>
                <w:rFonts w:ascii="Cambria" w:eastAsia="Cambria" w:hAnsi="Cambria" w:cs="Cambria"/>
                <w:spacing w:val="-2"/>
                <w:szCs w:val="22"/>
              </w:rPr>
              <w:t xml:space="preserve"> </w:t>
            </w:r>
            <w:r w:rsidRPr="007E4C4B">
              <w:rPr>
                <w:rFonts w:ascii="Cambria" w:eastAsia="Cambria" w:hAnsi="Cambria" w:cs="Cambria"/>
                <w:szCs w:val="22"/>
              </w:rPr>
              <w:t>8</w:t>
            </w:r>
            <w:r w:rsidRPr="007E4C4B">
              <w:rPr>
                <w:rFonts w:ascii="Cambria" w:eastAsia="Cambria" w:hAnsi="Cambria" w:cs="Cambria"/>
                <w:spacing w:val="-2"/>
                <w:szCs w:val="22"/>
              </w:rPr>
              <w:t xml:space="preserve"> </w:t>
            </w:r>
            <w:r w:rsidRPr="007E4C4B">
              <w:rPr>
                <w:rFonts w:ascii="Cambria" w:eastAsia="Cambria" w:hAnsi="Cambria" w:cs="Cambria"/>
                <w:szCs w:val="22"/>
              </w:rPr>
              <w:t>Twin</w:t>
            </w:r>
          </w:p>
        </w:tc>
        <w:tc>
          <w:tcPr>
            <w:tcW w:w="1170" w:type="dxa"/>
          </w:tcPr>
          <w:p w14:paraId="7FD6D227"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tcPr>
          <w:p w14:paraId="6F491687" w14:textId="01D5A20E"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sidRPr="003C6C2E">
              <w:rPr>
                <w:b/>
              </w:rPr>
              <w:t>1,</w:t>
            </w:r>
            <w:r>
              <w:rPr>
                <w:b/>
              </w:rPr>
              <w:t>8</w:t>
            </w:r>
            <w:r w:rsidRPr="003C6C2E">
              <w:rPr>
                <w:b/>
              </w:rPr>
              <w:t>00,000</w:t>
            </w:r>
          </w:p>
        </w:tc>
        <w:tc>
          <w:tcPr>
            <w:tcW w:w="1440" w:type="dxa"/>
          </w:tcPr>
          <w:p w14:paraId="61F23CB1" w14:textId="7BB69852"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1,</w:t>
            </w:r>
            <w:r>
              <w:rPr>
                <w:b/>
              </w:rPr>
              <w:t>5</w:t>
            </w:r>
            <w:r w:rsidRPr="003C6C2E">
              <w:rPr>
                <w:b/>
              </w:rPr>
              <w:t>00,000</w:t>
            </w:r>
          </w:p>
        </w:tc>
        <w:tc>
          <w:tcPr>
            <w:tcW w:w="1440" w:type="dxa"/>
          </w:tcPr>
          <w:p w14:paraId="250F31B0" w14:textId="26FE8C8F"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1,8</w:t>
            </w:r>
            <w:r w:rsidRPr="003C6C2E">
              <w:rPr>
                <w:b/>
              </w:rPr>
              <w:t>00,000</w:t>
            </w:r>
          </w:p>
        </w:tc>
        <w:tc>
          <w:tcPr>
            <w:tcW w:w="1350" w:type="dxa"/>
          </w:tcPr>
          <w:p w14:paraId="52F1E92E" w14:textId="0E6323CB" w:rsidR="00B36872" w:rsidRPr="007E4C4B" w:rsidRDefault="00B36872" w:rsidP="00B36872">
            <w:pPr>
              <w:widowControl w:val="0"/>
              <w:autoSpaceDE w:val="0"/>
              <w:autoSpaceDN w:val="0"/>
              <w:spacing w:line="234" w:lineRule="exact"/>
              <w:ind w:left="218" w:right="201"/>
              <w:jc w:val="center"/>
              <w:rPr>
                <w:rFonts w:ascii="Cambria" w:eastAsia="Cambria" w:hAnsi="Cambria" w:cs="Cambria"/>
                <w:szCs w:val="22"/>
              </w:rPr>
            </w:pPr>
            <w:r>
              <w:t>N/A</w:t>
            </w:r>
          </w:p>
        </w:tc>
      </w:tr>
      <w:tr w:rsidR="00B36872" w:rsidRPr="007E4C4B" w14:paraId="05608EF8" w14:textId="77777777" w:rsidTr="00C12699">
        <w:trPr>
          <w:trHeight w:val="270"/>
        </w:trPr>
        <w:tc>
          <w:tcPr>
            <w:tcW w:w="2880" w:type="dxa"/>
          </w:tcPr>
          <w:p w14:paraId="6FB0674E" w14:textId="77777777" w:rsidR="00B36872" w:rsidRPr="007E4C4B" w:rsidRDefault="00B36872" w:rsidP="00B36872">
            <w:pPr>
              <w:widowControl w:val="0"/>
              <w:autoSpaceDE w:val="0"/>
              <w:autoSpaceDN w:val="0"/>
              <w:spacing w:before="1"/>
              <w:ind w:left="324" w:right="318"/>
              <w:jc w:val="center"/>
              <w:rPr>
                <w:rFonts w:ascii="Cambria" w:eastAsia="Cambria" w:hAnsi="Cambria" w:cs="Cambria"/>
                <w:b/>
                <w:szCs w:val="22"/>
              </w:rPr>
            </w:pPr>
            <w:r w:rsidRPr="007E4C4B">
              <w:rPr>
                <w:rFonts w:ascii="Cambria" w:eastAsia="Cambria" w:hAnsi="Cambria" w:cs="Cambria"/>
                <w:b/>
                <w:szCs w:val="22"/>
              </w:rPr>
              <w:t>Deluxe</w:t>
            </w:r>
            <w:r w:rsidRPr="007E4C4B">
              <w:rPr>
                <w:rFonts w:ascii="Cambria" w:eastAsia="Cambria" w:hAnsi="Cambria" w:cs="Cambria"/>
                <w:b/>
                <w:spacing w:val="-10"/>
                <w:szCs w:val="22"/>
              </w:rPr>
              <w:t xml:space="preserve"> </w:t>
            </w:r>
            <w:r w:rsidRPr="007E4C4B">
              <w:rPr>
                <w:rFonts w:ascii="Cambria" w:eastAsia="Cambria" w:hAnsi="Cambria" w:cs="Cambria"/>
                <w:b/>
                <w:szCs w:val="22"/>
              </w:rPr>
              <w:t>Window</w:t>
            </w:r>
          </w:p>
        </w:tc>
        <w:tc>
          <w:tcPr>
            <w:tcW w:w="1800" w:type="dxa"/>
          </w:tcPr>
          <w:p w14:paraId="5D781565" w14:textId="77777777" w:rsidR="00B36872" w:rsidRPr="007E4C4B" w:rsidRDefault="00B36872" w:rsidP="00B36872">
            <w:pPr>
              <w:widowControl w:val="0"/>
              <w:autoSpaceDE w:val="0"/>
              <w:autoSpaceDN w:val="0"/>
              <w:spacing w:before="1"/>
              <w:ind w:right="130"/>
              <w:jc w:val="right"/>
              <w:rPr>
                <w:rFonts w:ascii="Cambria" w:eastAsia="Cambria" w:hAnsi="Cambria" w:cs="Cambria"/>
                <w:szCs w:val="22"/>
              </w:rPr>
            </w:pPr>
            <w:r w:rsidRPr="007E4C4B">
              <w:rPr>
                <w:rFonts w:ascii="Cambria" w:eastAsia="Cambria" w:hAnsi="Cambria" w:cs="Cambria"/>
                <w:szCs w:val="22"/>
              </w:rPr>
              <w:t>10</w:t>
            </w:r>
            <w:r w:rsidRPr="007E4C4B">
              <w:rPr>
                <w:rFonts w:ascii="Cambria" w:eastAsia="Cambria" w:hAnsi="Cambria" w:cs="Cambria"/>
                <w:spacing w:val="-7"/>
                <w:szCs w:val="22"/>
              </w:rPr>
              <w:t xml:space="preserve"> </w:t>
            </w:r>
            <w:r w:rsidRPr="007E4C4B">
              <w:rPr>
                <w:rFonts w:ascii="Cambria" w:eastAsia="Cambria" w:hAnsi="Cambria" w:cs="Cambria"/>
                <w:szCs w:val="22"/>
              </w:rPr>
              <w:t>Double/</w:t>
            </w:r>
            <w:r w:rsidRPr="007E4C4B">
              <w:rPr>
                <w:rFonts w:ascii="Cambria" w:eastAsia="Cambria" w:hAnsi="Cambria" w:cs="Cambria"/>
                <w:spacing w:val="-2"/>
                <w:szCs w:val="22"/>
              </w:rPr>
              <w:t xml:space="preserve"> </w:t>
            </w:r>
            <w:r w:rsidRPr="007E4C4B">
              <w:rPr>
                <w:rFonts w:ascii="Cambria" w:eastAsia="Cambria" w:hAnsi="Cambria" w:cs="Cambria"/>
                <w:szCs w:val="22"/>
              </w:rPr>
              <w:t>9</w:t>
            </w:r>
            <w:r w:rsidRPr="007E4C4B">
              <w:rPr>
                <w:rFonts w:ascii="Cambria" w:eastAsia="Cambria" w:hAnsi="Cambria" w:cs="Cambria"/>
                <w:spacing w:val="-3"/>
                <w:szCs w:val="22"/>
              </w:rPr>
              <w:t xml:space="preserve"> </w:t>
            </w:r>
            <w:r w:rsidRPr="007E4C4B">
              <w:rPr>
                <w:rFonts w:ascii="Cambria" w:eastAsia="Cambria" w:hAnsi="Cambria" w:cs="Cambria"/>
                <w:szCs w:val="22"/>
              </w:rPr>
              <w:t>Twin</w:t>
            </w:r>
          </w:p>
        </w:tc>
        <w:tc>
          <w:tcPr>
            <w:tcW w:w="1170" w:type="dxa"/>
          </w:tcPr>
          <w:p w14:paraId="62D9997C" w14:textId="77777777" w:rsidR="00B36872" w:rsidRPr="007E4C4B" w:rsidRDefault="00B36872" w:rsidP="00B36872">
            <w:pPr>
              <w:widowControl w:val="0"/>
              <w:autoSpaceDE w:val="0"/>
              <w:autoSpaceDN w:val="0"/>
              <w:spacing w:before="1"/>
              <w:ind w:left="455" w:right="442"/>
              <w:jc w:val="center"/>
              <w:rPr>
                <w:rFonts w:ascii="Cambria" w:eastAsia="Cambria" w:hAnsi="Cambria" w:cs="Cambria"/>
                <w:szCs w:val="22"/>
              </w:rPr>
            </w:pPr>
            <w:r w:rsidRPr="007E4C4B">
              <w:rPr>
                <w:rFonts w:ascii="Cambria" w:eastAsia="Cambria" w:hAnsi="Cambria" w:cs="Cambria"/>
                <w:szCs w:val="22"/>
              </w:rPr>
              <w:t>25</w:t>
            </w:r>
          </w:p>
        </w:tc>
        <w:tc>
          <w:tcPr>
            <w:tcW w:w="1350" w:type="dxa"/>
          </w:tcPr>
          <w:p w14:paraId="50E20310" w14:textId="0C60CE0F" w:rsidR="00B36872" w:rsidRPr="007E4C4B" w:rsidRDefault="00B36872" w:rsidP="00B36872">
            <w:pPr>
              <w:widowControl w:val="0"/>
              <w:autoSpaceDE w:val="0"/>
              <w:autoSpaceDN w:val="0"/>
              <w:spacing w:before="1"/>
              <w:ind w:left="136" w:right="79"/>
              <w:jc w:val="center"/>
              <w:rPr>
                <w:rFonts w:ascii="Cambria" w:eastAsia="Cambria" w:hAnsi="Cambria" w:cs="Cambria"/>
                <w:b/>
                <w:szCs w:val="22"/>
              </w:rPr>
            </w:pPr>
            <w:r w:rsidRPr="003C6C2E">
              <w:rPr>
                <w:b/>
              </w:rPr>
              <w:t>1,</w:t>
            </w:r>
            <w:r>
              <w:rPr>
                <w:b/>
              </w:rPr>
              <w:t>9</w:t>
            </w:r>
            <w:r w:rsidRPr="003C6C2E">
              <w:rPr>
                <w:b/>
              </w:rPr>
              <w:t>00,000</w:t>
            </w:r>
          </w:p>
        </w:tc>
        <w:tc>
          <w:tcPr>
            <w:tcW w:w="1440" w:type="dxa"/>
          </w:tcPr>
          <w:p w14:paraId="099C4E90" w14:textId="78CDC879" w:rsidR="00B36872" w:rsidRPr="007E4C4B" w:rsidRDefault="00B36872" w:rsidP="00B36872">
            <w:pPr>
              <w:widowControl w:val="0"/>
              <w:autoSpaceDE w:val="0"/>
              <w:autoSpaceDN w:val="0"/>
              <w:spacing w:before="1"/>
              <w:ind w:left="202" w:right="139"/>
              <w:jc w:val="center"/>
              <w:rPr>
                <w:rFonts w:ascii="Cambria" w:eastAsia="Cambria" w:hAnsi="Cambria" w:cs="Cambria"/>
                <w:b/>
                <w:szCs w:val="22"/>
              </w:rPr>
            </w:pPr>
            <w:r w:rsidRPr="003C6C2E">
              <w:rPr>
                <w:b/>
              </w:rPr>
              <w:t>1,</w:t>
            </w:r>
            <w:r>
              <w:rPr>
                <w:b/>
              </w:rPr>
              <w:t>6</w:t>
            </w:r>
            <w:r w:rsidRPr="003C6C2E">
              <w:rPr>
                <w:b/>
              </w:rPr>
              <w:t>00,000</w:t>
            </w:r>
          </w:p>
        </w:tc>
        <w:tc>
          <w:tcPr>
            <w:tcW w:w="1440" w:type="dxa"/>
          </w:tcPr>
          <w:p w14:paraId="4C7EA44E" w14:textId="0990BE8D" w:rsidR="00B36872" w:rsidRPr="007E4C4B" w:rsidRDefault="00B36872" w:rsidP="00B36872">
            <w:pPr>
              <w:widowControl w:val="0"/>
              <w:autoSpaceDE w:val="0"/>
              <w:autoSpaceDN w:val="0"/>
              <w:spacing w:before="1"/>
              <w:ind w:left="267" w:right="201"/>
              <w:jc w:val="center"/>
              <w:rPr>
                <w:rFonts w:ascii="Cambria" w:eastAsia="Cambria" w:hAnsi="Cambria" w:cs="Cambria"/>
                <w:b/>
                <w:szCs w:val="22"/>
              </w:rPr>
            </w:pPr>
            <w:r>
              <w:rPr>
                <w:b/>
              </w:rPr>
              <w:t>1,9</w:t>
            </w:r>
            <w:r w:rsidRPr="003C6C2E">
              <w:rPr>
                <w:b/>
              </w:rPr>
              <w:t>00,000</w:t>
            </w:r>
          </w:p>
        </w:tc>
        <w:tc>
          <w:tcPr>
            <w:tcW w:w="1350" w:type="dxa"/>
          </w:tcPr>
          <w:p w14:paraId="317234CE" w14:textId="10EACC9D" w:rsidR="00B36872" w:rsidRPr="007E4C4B" w:rsidRDefault="00B36872" w:rsidP="00B36872">
            <w:pPr>
              <w:widowControl w:val="0"/>
              <w:autoSpaceDE w:val="0"/>
              <w:autoSpaceDN w:val="0"/>
              <w:spacing w:before="1"/>
              <w:ind w:left="218" w:right="200"/>
              <w:jc w:val="center"/>
              <w:rPr>
                <w:rFonts w:ascii="Cambria" w:eastAsia="Cambria" w:hAnsi="Cambria" w:cs="Cambria"/>
                <w:szCs w:val="22"/>
              </w:rPr>
            </w:pPr>
            <w:r>
              <w:t>N/A</w:t>
            </w:r>
          </w:p>
        </w:tc>
      </w:tr>
      <w:tr w:rsidR="00B36872" w:rsidRPr="007E4C4B" w14:paraId="54C1C00A" w14:textId="77777777" w:rsidTr="00C12699">
        <w:trPr>
          <w:trHeight w:val="268"/>
        </w:trPr>
        <w:tc>
          <w:tcPr>
            <w:tcW w:w="2880" w:type="dxa"/>
          </w:tcPr>
          <w:p w14:paraId="6459622F" w14:textId="77777777" w:rsidR="00B36872" w:rsidRPr="007E4C4B" w:rsidRDefault="00B36872" w:rsidP="00B36872">
            <w:pPr>
              <w:widowControl w:val="0"/>
              <w:autoSpaceDE w:val="0"/>
              <w:autoSpaceDN w:val="0"/>
              <w:spacing w:line="234" w:lineRule="exact"/>
              <w:ind w:left="326" w:right="317"/>
              <w:jc w:val="center"/>
              <w:rPr>
                <w:rFonts w:ascii="Cambria" w:eastAsia="Cambria" w:hAnsi="Cambria" w:cs="Cambria"/>
                <w:b/>
                <w:szCs w:val="22"/>
              </w:rPr>
            </w:pPr>
            <w:r w:rsidRPr="007E4C4B">
              <w:rPr>
                <w:rFonts w:ascii="Cambria" w:eastAsia="Cambria" w:hAnsi="Cambria" w:cs="Cambria"/>
                <w:b/>
                <w:szCs w:val="22"/>
              </w:rPr>
              <w:t>Premier</w:t>
            </w:r>
            <w:r w:rsidRPr="007E4C4B">
              <w:rPr>
                <w:rFonts w:ascii="Cambria" w:eastAsia="Cambria" w:hAnsi="Cambria" w:cs="Cambria"/>
                <w:b/>
                <w:spacing w:val="-7"/>
                <w:szCs w:val="22"/>
              </w:rPr>
              <w:t xml:space="preserve"> </w:t>
            </w:r>
            <w:r w:rsidRPr="007E4C4B">
              <w:rPr>
                <w:rFonts w:ascii="Cambria" w:eastAsia="Cambria" w:hAnsi="Cambria" w:cs="Cambria"/>
                <w:b/>
                <w:szCs w:val="22"/>
              </w:rPr>
              <w:t>Deluxe</w:t>
            </w:r>
          </w:p>
        </w:tc>
        <w:tc>
          <w:tcPr>
            <w:tcW w:w="1800" w:type="dxa"/>
          </w:tcPr>
          <w:p w14:paraId="541897B7" w14:textId="77777777" w:rsidR="00B36872" w:rsidRPr="007E4C4B" w:rsidRDefault="00B36872" w:rsidP="00B36872">
            <w:pPr>
              <w:widowControl w:val="0"/>
              <w:autoSpaceDE w:val="0"/>
              <w:autoSpaceDN w:val="0"/>
              <w:spacing w:line="234" w:lineRule="exact"/>
              <w:ind w:left="519"/>
              <w:rPr>
                <w:rFonts w:ascii="Cambria" w:eastAsia="Cambria" w:hAnsi="Cambria" w:cs="Cambria"/>
                <w:szCs w:val="22"/>
              </w:rPr>
            </w:pPr>
            <w:r w:rsidRPr="007E4C4B">
              <w:rPr>
                <w:rFonts w:ascii="Cambria" w:eastAsia="Cambria" w:hAnsi="Cambria" w:cs="Cambria"/>
                <w:szCs w:val="22"/>
              </w:rPr>
              <w:t>8</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4E811DDF"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28</w:t>
            </w:r>
          </w:p>
        </w:tc>
        <w:tc>
          <w:tcPr>
            <w:tcW w:w="1350" w:type="dxa"/>
          </w:tcPr>
          <w:p w14:paraId="4A63DE69" w14:textId="1AB86F04"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w:t>
            </w:r>
            <w:r w:rsidRPr="003C6C2E">
              <w:rPr>
                <w:b/>
              </w:rPr>
              <w:t>,</w:t>
            </w:r>
            <w:r>
              <w:rPr>
                <w:b/>
              </w:rPr>
              <w:t>1</w:t>
            </w:r>
            <w:r w:rsidRPr="003C6C2E">
              <w:rPr>
                <w:b/>
              </w:rPr>
              <w:t>00,000</w:t>
            </w:r>
          </w:p>
        </w:tc>
        <w:tc>
          <w:tcPr>
            <w:tcW w:w="1440" w:type="dxa"/>
          </w:tcPr>
          <w:p w14:paraId="74583949" w14:textId="3087A6F9"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1,</w:t>
            </w:r>
            <w:r>
              <w:rPr>
                <w:b/>
              </w:rPr>
              <w:t>8</w:t>
            </w:r>
            <w:r w:rsidRPr="003C6C2E">
              <w:rPr>
                <w:b/>
              </w:rPr>
              <w:t>00,000</w:t>
            </w:r>
          </w:p>
        </w:tc>
        <w:tc>
          <w:tcPr>
            <w:tcW w:w="1440" w:type="dxa"/>
          </w:tcPr>
          <w:p w14:paraId="779A88DF" w14:textId="5F1D72F9"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2,1</w:t>
            </w:r>
            <w:r w:rsidRPr="003C6C2E">
              <w:rPr>
                <w:b/>
              </w:rPr>
              <w:t>00,000</w:t>
            </w:r>
          </w:p>
        </w:tc>
        <w:tc>
          <w:tcPr>
            <w:tcW w:w="1350" w:type="dxa"/>
          </w:tcPr>
          <w:p w14:paraId="7E81CDD1" w14:textId="07D0B678" w:rsidR="00B36872" w:rsidRPr="007E4C4B" w:rsidRDefault="00B36872" w:rsidP="00B36872">
            <w:pPr>
              <w:widowControl w:val="0"/>
              <w:autoSpaceDE w:val="0"/>
              <w:autoSpaceDN w:val="0"/>
              <w:spacing w:line="234" w:lineRule="exact"/>
              <w:ind w:left="218" w:right="201"/>
              <w:jc w:val="center"/>
              <w:rPr>
                <w:rFonts w:ascii="Cambria" w:eastAsia="Cambria" w:hAnsi="Cambria" w:cs="Cambria"/>
                <w:szCs w:val="22"/>
              </w:rPr>
            </w:pPr>
            <w:r>
              <w:t>N/A</w:t>
            </w:r>
          </w:p>
        </w:tc>
      </w:tr>
      <w:tr w:rsidR="00B36872" w:rsidRPr="007E4C4B" w14:paraId="12232F07" w14:textId="77777777" w:rsidTr="00C12699">
        <w:trPr>
          <w:trHeight w:val="271"/>
        </w:trPr>
        <w:tc>
          <w:tcPr>
            <w:tcW w:w="2880" w:type="dxa"/>
          </w:tcPr>
          <w:p w14:paraId="27F115E1" w14:textId="77777777" w:rsidR="00B36872" w:rsidRPr="007E4C4B" w:rsidRDefault="00B36872" w:rsidP="00B36872">
            <w:pPr>
              <w:widowControl w:val="0"/>
              <w:autoSpaceDE w:val="0"/>
              <w:autoSpaceDN w:val="0"/>
              <w:spacing w:line="234" w:lineRule="exact"/>
              <w:ind w:left="326" w:right="318"/>
              <w:jc w:val="center"/>
              <w:rPr>
                <w:rFonts w:ascii="Cambria" w:eastAsia="Cambria" w:hAnsi="Cambria" w:cs="Cambria"/>
                <w:b/>
                <w:szCs w:val="22"/>
              </w:rPr>
            </w:pPr>
            <w:r w:rsidRPr="007E4C4B">
              <w:rPr>
                <w:rFonts w:ascii="Cambria" w:eastAsia="Cambria" w:hAnsi="Cambria" w:cs="Cambria"/>
                <w:b/>
                <w:szCs w:val="22"/>
              </w:rPr>
              <w:t>Junior</w:t>
            </w:r>
            <w:r w:rsidRPr="007E4C4B">
              <w:rPr>
                <w:rFonts w:ascii="Cambria" w:eastAsia="Cambria" w:hAnsi="Cambria" w:cs="Cambria"/>
                <w:b/>
                <w:spacing w:val="-8"/>
                <w:szCs w:val="22"/>
              </w:rPr>
              <w:t xml:space="preserve"> </w:t>
            </w:r>
            <w:r w:rsidRPr="007E4C4B">
              <w:rPr>
                <w:rFonts w:ascii="Cambria" w:eastAsia="Cambria" w:hAnsi="Cambria" w:cs="Cambria"/>
                <w:b/>
                <w:szCs w:val="22"/>
              </w:rPr>
              <w:t>Suite</w:t>
            </w:r>
            <w:r w:rsidRPr="007E4C4B">
              <w:rPr>
                <w:rFonts w:ascii="Cambria" w:eastAsia="Cambria" w:hAnsi="Cambria" w:cs="Cambria"/>
                <w:b/>
                <w:spacing w:val="-3"/>
                <w:szCs w:val="22"/>
              </w:rPr>
              <w:t xml:space="preserve"> </w:t>
            </w:r>
            <w:r w:rsidRPr="007E4C4B">
              <w:rPr>
                <w:rFonts w:ascii="Cambria" w:eastAsia="Cambria" w:hAnsi="Cambria" w:cs="Cambria"/>
                <w:b/>
                <w:szCs w:val="22"/>
              </w:rPr>
              <w:t>City</w:t>
            </w:r>
            <w:r w:rsidRPr="007E4C4B">
              <w:rPr>
                <w:rFonts w:ascii="Cambria" w:eastAsia="Cambria" w:hAnsi="Cambria" w:cs="Cambria"/>
                <w:b/>
                <w:spacing w:val="-5"/>
                <w:szCs w:val="22"/>
              </w:rPr>
              <w:t xml:space="preserve"> </w:t>
            </w:r>
            <w:r w:rsidRPr="007E4C4B">
              <w:rPr>
                <w:rFonts w:ascii="Cambria" w:eastAsia="Cambria" w:hAnsi="Cambria" w:cs="Cambria"/>
                <w:b/>
                <w:szCs w:val="22"/>
              </w:rPr>
              <w:t>View</w:t>
            </w:r>
          </w:p>
        </w:tc>
        <w:tc>
          <w:tcPr>
            <w:tcW w:w="1800" w:type="dxa"/>
          </w:tcPr>
          <w:p w14:paraId="66E10ED6" w14:textId="77777777" w:rsidR="00B36872" w:rsidRPr="007E4C4B" w:rsidRDefault="00B36872" w:rsidP="00B36872">
            <w:pPr>
              <w:widowControl w:val="0"/>
              <w:autoSpaceDE w:val="0"/>
              <w:autoSpaceDN w:val="0"/>
              <w:spacing w:line="234" w:lineRule="exact"/>
              <w:ind w:left="464"/>
              <w:rPr>
                <w:rFonts w:ascii="Cambria" w:eastAsia="Cambria" w:hAnsi="Cambria" w:cs="Cambria"/>
                <w:szCs w:val="22"/>
              </w:rPr>
            </w:pPr>
            <w:r w:rsidRPr="007E4C4B">
              <w:rPr>
                <w:rFonts w:ascii="Cambria" w:eastAsia="Cambria" w:hAnsi="Cambria" w:cs="Cambria"/>
                <w:szCs w:val="22"/>
              </w:rPr>
              <w:t>14</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63030720"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32</w:t>
            </w:r>
          </w:p>
        </w:tc>
        <w:tc>
          <w:tcPr>
            <w:tcW w:w="1350" w:type="dxa"/>
          </w:tcPr>
          <w:p w14:paraId="0635393C" w14:textId="6CF4BE4E"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2,8</w:t>
            </w:r>
            <w:r w:rsidRPr="003C6C2E">
              <w:rPr>
                <w:b/>
              </w:rPr>
              <w:t>00,000</w:t>
            </w:r>
          </w:p>
        </w:tc>
        <w:tc>
          <w:tcPr>
            <w:tcW w:w="1440" w:type="dxa"/>
          </w:tcPr>
          <w:p w14:paraId="42E167C5" w14:textId="0435B6B1"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sidRPr="003C6C2E">
              <w:rPr>
                <w:b/>
              </w:rPr>
              <w:t>2</w:t>
            </w:r>
            <w:r>
              <w:rPr>
                <w:b/>
              </w:rPr>
              <w:t>,4</w:t>
            </w:r>
            <w:r w:rsidRPr="003C6C2E">
              <w:rPr>
                <w:b/>
              </w:rPr>
              <w:t>00,000</w:t>
            </w:r>
          </w:p>
        </w:tc>
        <w:tc>
          <w:tcPr>
            <w:tcW w:w="1440" w:type="dxa"/>
          </w:tcPr>
          <w:p w14:paraId="5C56DA83" w14:textId="1BAE5DA0"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sidRPr="003C6C2E">
              <w:rPr>
                <w:b/>
              </w:rPr>
              <w:t>2,</w:t>
            </w:r>
            <w:r>
              <w:rPr>
                <w:b/>
              </w:rPr>
              <w:t>8</w:t>
            </w:r>
            <w:r w:rsidRPr="003C6C2E">
              <w:rPr>
                <w:b/>
              </w:rPr>
              <w:t>00,000</w:t>
            </w:r>
          </w:p>
        </w:tc>
        <w:tc>
          <w:tcPr>
            <w:tcW w:w="1350" w:type="dxa"/>
          </w:tcPr>
          <w:p w14:paraId="0B09CDA7" w14:textId="0B4A74E2" w:rsidR="00B36872" w:rsidRPr="007E4C4B" w:rsidRDefault="00B36872" w:rsidP="00B36872">
            <w:pPr>
              <w:widowControl w:val="0"/>
              <w:autoSpaceDE w:val="0"/>
              <w:autoSpaceDN w:val="0"/>
              <w:spacing w:line="234" w:lineRule="exact"/>
              <w:ind w:left="110"/>
              <w:rPr>
                <w:rFonts w:ascii="Cambria" w:eastAsia="Cambria" w:hAnsi="Cambria" w:cs="Cambria"/>
                <w:b/>
                <w:szCs w:val="22"/>
              </w:rPr>
            </w:pPr>
            <w:r>
              <w:rPr>
                <w:b/>
              </w:rPr>
              <w:t>700,000</w:t>
            </w:r>
          </w:p>
        </w:tc>
      </w:tr>
      <w:tr w:rsidR="00B36872" w:rsidRPr="007E4C4B" w14:paraId="21094DA1" w14:textId="77777777" w:rsidTr="00C12699">
        <w:trPr>
          <w:trHeight w:val="268"/>
        </w:trPr>
        <w:tc>
          <w:tcPr>
            <w:tcW w:w="2880" w:type="dxa"/>
          </w:tcPr>
          <w:p w14:paraId="6ACFCB39" w14:textId="77777777" w:rsidR="00B36872" w:rsidRPr="007E4C4B" w:rsidRDefault="00B36872" w:rsidP="00B36872">
            <w:pPr>
              <w:widowControl w:val="0"/>
              <w:autoSpaceDE w:val="0"/>
              <w:autoSpaceDN w:val="0"/>
              <w:spacing w:line="234" w:lineRule="exact"/>
              <w:ind w:left="320" w:right="318"/>
              <w:jc w:val="center"/>
              <w:rPr>
                <w:rFonts w:ascii="Cambria" w:eastAsia="Cambria" w:hAnsi="Cambria" w:cs="Cambria"/>
                <w:b/>
                <w:szCs w:val="22"/>
              </w:rPr>
            </w:pPr>
            <w:r w:rsidRPr="007E4C4B">
              <w:rPr>
                <w:rFonts w:ascii="Cambria" w:eastAsia="Cambria" w:hAnsi="Cambria" w:cs="Cambria"/>
                <w:b/>
                <w:szCs w:val="22"/>
              </w:rPr>
              <w:t>Executive</w:t>
            </w:r>
            <w:r w:rsidRPr="007E4C4B">
              <w:rPr>
                <w:rFonts w:ascii="Cambria" w:eastAsia="Cambria" w:hAnsi="Cambria" w:cs="Cambria"/>
                <w:b/>
                <w:spacing w:val="-9"/>
                <w:szCs w:val="22"/>
              </w:rPr>
              <w:t xml:space="preserve"> </w:t>
            </w:r>
            <w:r w:rsidRPr="007E4C4B">
              <w:rPr>
                <w:rFonts w:ascii="Cambria" w:eastAsia="Cambria" w:hAnsi="Cambria" w:cs="Cambria"/>
                <w:b/>
                <w:szCs w:val="22"/>
              </w:rPr>
              <w:t>City</w:t>
            </w:r>
            <w:r w:rsidRPr="007E4C4B">
              <w:rPr>
                <w:rFonts w:ascii="Cambria" w:eastAsia="Cambria" w:hAnsi="Cambria" w:cs="Cambria"/>
                <w:b/>
                <w:spacing w:val="-6"/>
                <w:szCs w:val="22"/>
              </w:rPr>
              <w:t xml:space="preserve"> </w:t>
            </w:r>
            <w:r w:rsidRPr="007E4C4B">
              <w:rPr>
                <w:rFonts w:ascii="Cambria" w:eastAsia="Cambria" w:hAnsi="Cambria" w:cs="Cambria"/>
                <w:b/>
                <w:szCs w:val="22"/>
              </w:rPr>
              <w:t>View</w:t>
            </w:r>
          </w:p>
        </w:tc>
        <w:tc>
          <w:tcPr>
            <w:tcW w:w="1800" w:type="dxa"/>
          </w:tcPr>
          <w:p w14:paraId="40B445F0" w14:textId="77777777" w:rsidR="00B36872" w:rsidRPr="007E4C4B" w:rsidRDefault="00B36872" w:rsidP="00B36872">
            <w:pPr>
              <w:widowControl w:val="0"/>
              <w:autoSpaceDE w:val="0"/>
              <w:autoSpaceDN w:val="0"/>
              <w:spacing w:line="234" w:lineRule="exact"/>
              <w:ind w:left="519"/>
              <w:rPr>
                <w:rFonts w:ascii="Cambria" w:eastAsia="Cambria" w:hAnsi="Cambria" w:cs="Cambria"/>
                <w:szCs w:val="22"/>
              </w:rPr>
            </w:pPr>
            <w:r w:rsidRPr="007E4C4B">
              <w:rPr>
                <w:rFonts w:ascii="Cambria" w:eastAsia="Cambria" w:hAnsi="Cambria" w:cs="Cambria"/>
                <w:szCs w:val="22"/>
              </w:rPr>
              <w:t>3</w:t>
            </w:r>
            <w:r w:rsidRPr="007E4C4B">
              <w:rPr>
                <w:rFonts w:ascii="Cambria" w:eastAsia="Cambria" w:hAnsi="Cambria" w:cs="Cambria"/>
                <w:spacing w:val="-5"/>
                <w:szCs w:val="22"/>
              </w:rPr>
              <w:t xml:space="preserve"> </w:t>
            </w:r>
            <w:r w:rsidRPr="007E4C4B">
              <w:rPr>
                <w:rFonts w:ascii="Cambria" w:eastAsia="Cambria" w:hAnsi="Cambria" w:cs="Cambria"/>
                <w:szCs w:val="22"/>
              </w:rPr>
              <w:t>Double</w:t>
            </w:r>
          </w:p>
        </w:tc>
        <w:tc>
          <w:tcPr>
            <w:tcW w:w="1170" w:type="dxa"/>
          </w:tcPr>
          <w:p w14:paraId="5EEBE852" w14:textId="77777777" w:rsidR="00B36872" w:rsidRPr="007E4C4B" w:rsidRDefault="00B36872" w:rsidP="00B36872">
            <w:pPr>
              <w:widowControl w:val="0"/>
              <w:autoSpaceDE w:val="0"/>
              <w:autoSpaceDN w:val="0"/>
              <w:spacing w:line="234" w:lineRule="exact"/>
              <w:ind w:left="455" w:right="442"/>
              <w:jc w:val="center"/>
              <w:rPr>
                <w:rFonts w:ascii="Cambria" w:eastAsia="Cambria" w:hAnsi="Cambria" w:cs="Cambria"/>
                <w:szCs w:val="22"/>
              </w:rPr>
            </w:pPr>
            <w:r w:rsidRPr="007E4C4B">
              <w:rPr>
                <w:rFonts w:ascii="Cambria" w:eastAsia="Cambria" w:hAnsi="Cambria" w:cs="Cambria"/>
                <w:szCs w:val="22"/>
              </w:rPr>
              <w:t>34</w:t>
            </w:r>
          </w:p>
        </w:tc>
        <w:tc>
          <w:tcPr>
            <w:tcW w:w="1350" w:type="dxa"/>
          </w:tcPr>
          <w:p w14:paraId="1B3C6D5B" w14:textId="4272A698" w:rsidR="00B36872" w:rsidRPr="007E4C4B" w:rsidRDefault="00B36872" w:rsidP="00B36872">
            <w:pPr>
              <w:widowControl w:val="0"/>
              <w:autoSpaceDE w:val="0"/>
              <w:autoSpaceDN w:val="0"/>
              <w:spacing w:line="234" w:lineRule="exact"/>
              <w:ind w:left="136" w:right="79"/>
              <w:jc w:val="center"/>
              <w:rPr>
                <w:rFonts w:ascii="Cambria" w:eastAsia="Cambria" w:hAnsi="Cambria" w:cs="Cambria"/>
                <w:b/>
                <w:szCs w:val="22"/>
              </w:rPr>
            </w:pPr>
            <w:r>
              <w:rPr>
                <w:b/>
              </w:rPr>
              <w:t>3,0</w:t>
            </w:r>
            <w:r w:rsidRPr="003C6C2E">
              <w:rPr>
                <w:b/>
              </w:rPr>
              <w:t>00,000</w:t>
            </w:r>
          </w:p>
        </w:tc>
        <w:tc>
          <w:tcPr>
            <w:tcW w:w="1440" w:type="dxa"/>
          </w:tcPr>
          <w:p w14:paraId="783BEE2F" w14:textId="436DDA4E" w:rsidR="00B36872" w:rsidRPr="007E4C4B" w:rsidRDefault="00B36872" w:rsidP="00B36872">
            <w:pPr>
              <w:widowControl w:val="0"/>
              <w:autoSpaceDE w:val="0"/>
              <w:autoSpaceDN w:val="0"/>
              <w:spacing w:line="234" w:lineRule="exact"/>
              <w:ind w:left="202" w:right="139"/>
              <w:jc w:val="center"/>
              <w:rPr>
                <w:rFonts w:ascii="Cambria" w:eastAsia="Cambria" w:hAnsi="Cambria" w:cs="Cambria"/>
                <w:b/>
                <w:szCs w:val="22"/>
              </w:rPr>
            </w:pPr>
            <w:r>
              <w:rPr>
                <w:b/>
              </w:rPr>
              <w:t>2,6</w:t>
            </w:r>
            <w:r w:rsidRPr="003C6C2E">
              <w:rPr>
                <w:b/>
              </w:rPr>
              <w:t>00,000</w:t>
            </w:r>
          </w:p>
        </w:tc>
        <w:tc>
          <w:tcPr>
            <w:tcW w:w="1440" w:type="dxa"/>
          </w:tcPr>
          <w:p w14:paraId="2E2D6EC5" w14:textId="685CA7F1" w:rsidR="00B36872" w:rsidRPr="007E4C4B" w:rsidRDefault="00B36872" w:rsidP="00B36872">
            <w:pPr>
              <w:widowControl w:val="0"/>
              <w:autoSpaceDE w:val="0"/>
              <w:autoSpaceDN w:val="0"/>
              <w:spacing w:line="234" w:lineRule="exact"/>
              <w:ind w:left="267" w:right="201"/>
              <w:jc w:val="center"/>
              <w:rPr>
                <w:rFonts w:ascii="Cambria" w:eastAsia="Cambria" w:hAnsi="Cambria" w:cs="Cambria"/>
                <w:b/>
                <w:szCs w:val="22"/>
              </w:rPr>
            </w:pPr>
            <w:r>
              <w:rPr>
                <w:b/>
              </w:rPr>
              <w:t>3,0</w:t>
            </w:r>
            <w:r w:rsidRPr="003C6C2E">
              <w:rPr>
                <w:b/>
              </w:rPr>
              <w:t>00,000</w:t>
            </w:r>
          </w:p>
        </w:tc>
        <w:tc>
          <w:tcPr>
            <w:tcW w:w="1350" w:type="dxa"/>
          </w:tcPr>
          <w:p w14:paraId="1FFF5269" w14:textId="45A3BEF0" w:rsidR="00B36872" w:rsidRPr="007E4C4B" w:rsidRDefault="00B36872" w:rsidP="00B36872">
            <w:pPr>
              <w:widowControl w:val="0"/>
              <w:autoSpaceDE w:val="0"/>
              <w:autoSpaceDN w:val="0"/>
              <w:spacing w:line="234" w:lineRule="exact"/>
              <w:ind w:left="110"/>
              <w:rPr>
                <w:rFonts w:ascii="Cambria" w:eastAsia="Cambria" w:hAnsi="Cambria" w:cs="Cambria"/>
                <w:b/>
                <w:szCs w:val="22"/>
              </w:rPr>
            </w:pPr>
            <w:r>
              <w:rPr>
                <w:b/>
              </w:rPr>
              <w:t>700,000</w:t>
            </w:r>
          </w:p>
        </w:tc>
      </w:tr>
    </w:tbl>
    <w:p w14:paraId="788E824B" w14:textId="765A8469" w:rsidR="00753262" w:rsidRDefault="00753262" w:rsidP="00265F56">
      <w:pPr>
        <w:spacing w:line="276" w:lineRule="auto"/>
        <w:rPr>
          <w:b/>
          <w:i/>
          <w:noProof/>
          <w:sz w:val="22"/>
          <w:szCs w:val="22"/>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0AB62CA2" w14:textId="248C13E3" w:rsidR="000928A2" w:rsidRPr="006513F3" w:rsidRDefault="000928A2" w:rsidP="000928A2">
      <w:pPr>
        <w:spacing w:line="276" w:lineRule="auto"/>
        <w:jc w:val="both"/>
        <w:rPr>
          <w:noProof/>
          <w:sz w:val="22"/>
          <w:szCs w:val="22"/>
          <w:lang w:val="vi-VN"/>
        </w:rPr>
      </w:pPr>
      <w:r>
        <w:rPr>
          <w:noProof/>
          <w:sz w:val="22"/>
          <w:szCs w:val="22"/>
          <w:lang w:val="vi-VN"/>
        </w:rPr>
        <w:t>Giá phòng dành cho khách không</w:t>
      </w:r>
      <w:r w:rsidRPr="006513F3">
        <w:rPr>
          <w:noProof/>
          <w:sz w:val="22"/>
          <w:szCs w:val="22"/>
          <w:lang w:val="vi-VN"/>
        </w:rPr>
        <w:t xml:space="preserve"> </w:t>
      </w:r>
      <w:r w:rsidRPr="006513F3">
        <w:rPr>
          <w:noProof/>
          <w:sz w:val="22"/>
          <w:szCs w:val="22"/>
        </w:rPr>
        <w:t>bao gồm</w:t>
      </w:r>
      <w:r w:rsidRPr="006513F3">
        <w:rPr>
          <w:noProof/>
          <w:sz w:val="22"/>
          <w:szCs w:val="22"/>
          <w:lang w:val="vi-VN"/>
        </w:rPr>
        <w:t xml:space="preserve">:                               </w:t>
      </w:r>
    </w:p>
    <w:p w14:paraId="09DAFB20" w14:textId="43EB81F9" w:rsidR="000928A2" w:rsidRPr="006513F3" w:rsidRDefault="000928A2" w:rsidP="000928A2">
      <w:pPr>
        <w:spacing w:line="276" w:lineRule="auto"/>
        <w:ind w:firstLine="720"/>
        <w:jc w:val="both"/>
        <w:rPr>
          <w:noProof/>
          <w:sz w:val="22"/>
          <w:szCs w:val="22"/>
          <w:lang w:val="vi-VN"/>
        </w:rPr>
      </w:pPr>
      <w:r w:rsidRPr="006513F3">
        <w:rPr>
          <w:noProof/>
          <w:sz w:val="22"/>
          <w:szCs w:val="22"/>
          <w:lang w:val="vi-VN"/>
        </w:rPr>
        <w:t>** Giá</w:t>
      </w:r>
      <w:r>
        <w:rPr>
          <w:noProof/>
          <w:sz w:val="22"/>
          <w:szCs w:val="22"/>
          <w:lang w:val="vi-VN"/>
        </w:rPr>
        <w:t xml:space="preserve"> phòng trên </w:t>
      </w:r>
      <w:r>
        <w:rPr>
          <w:noProof/>
          <w:sz w:val="22"/>
          <w:szCs w:val="22"/>
        </w:rPr>
        <w:t xml:space="preserve">trừ ngày </w:t>
      </w:r>
      <w:r>
        <w:rPr>
          <w:noProof/>
          <w:sz w:val="22"/>
          <w:szCs w:val="22"/>
          <w:lang w:val="vi-VN"/>
        </w:rPr>
        <w:t>lễ, tết</w:t>
      </w:r>
      <w:r w:rsidRPr="006513F3">
        <w:rPr>
          <w:noProof/>
          <w:sz w:val="22"/>
          <w:szCs w:val="22"/>
          <w:lang w:val="vi-VN"/>
        </w:rPr>
        <w:t>.</w:t>
      </w: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2F55F0FC" w:rsidR="00722BCE" w:rsidRPr="00265F56" w:rsidRDefault="00E36EEB" w:rsidP="00265F56">
      <w:pPr>
        <w:spacing w:line="276" w:lineRule="auto"/>
        <w:ind w:left="720" w:hanging="720"/>
        <w:jc w:val="both"/>
        <w:rPr>
          <w:noProof/>
          <w:sz w:val="22"/>
          <w:szCs w:val="22"/>
        </w:rPr>
      </w:pPr>
      <w:r w:rsidRPr="006513F3">
        <w:rPr>
          <w:noProof/>
          <w:sz w:val="22"/>
          <w:szCs w:val="22"/>
          <w:lang w:val="vi-VN"/>
        </w:rPr>
        <w:tab/>
        <w:t xml:space="preserve">Đối với trẻ em từ 6 tuổi trở lên ngủ chung giường với cha mẹ, giá tiền ăn sáng được tính là  </w:t>
      </w:r>
      <w:r w:rsidR="00731600">
        <w:rPr>
          <w:noProof/>
          <w:sz w:val="22"/>
          <w:szCs w:val="22"/>
        </w:rPr>
        <w:t>350</w:t>
      </w:r>
      <w:r w:rsidR="00C77881" w:rsidRPr="006513F3">
        <w:rPr>
          <w:noProof/>
          <w:sz w:val="22"/>
          <w:szCs w:val="22"/>
        </w:rPr>
        <w:t>,</w:t>
      </w:r>
      <w:r w:rsidRPr="006513F3">
        <w:rPr>
          <w:noProof/>
          <w:sz w:val="22"/>
          <w:szCs w:val="22"/>
        </w:rPr>
        <w:t>000</w:t>
      </w:r>
      <w:r w:rsidRPr="006513F3">
        <w:rPr>
          <w:noProof/>
          <w:sz w:val="22"/>
          <w:szCs w:val="22"/>
          <w:lang w:val="vi-VN"/>
        </w:rPr>
        <w:t xml:space="preserve"> VND/trẻ/ngày</w:t>
      </w:r>
      <w:r w:rsidRPr="006513F3">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Pr="006513F3">
        <w:rPr>
          <w:noProof/>
          <w:sz w:val="22"/>
          <w:szCs w:val="22"/>
          <w:lang w:val="vi-VN"/>
        </w:rPr>
        <w:tab/>
        <w:t>tính 100% giá phòng.</w:t>
      </w:r>
    </w:p>
    <w:p w14:paraId="2E415F87"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    </w:t>
      </w:r>
      <w:r w:rsidR="00C77881" w:rsidRPr="006513F3">
        <w:rPr>
          <w:noProof/>
          <w:sz w:val="22"/>
          <w:szCs w:val="22"/>
        </w:rPr>
        <w:t xml:space="preserve">     </w:t>
      </w:r>
      <w:r w:rsidRPr="006513F3">
        <w:rPr>
          <w:noProof/>
          <w:sz w:val="22"/>
          <w:szCs w:val="22"/>
          <w:lang w:val="vi-VN"/>
        </w:rPr>
        <w:t xml:space="preserve"> 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777777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Pr="006513F3">
        <w:rPr>
          <w:noProof/>
          <w:sz w:val="22"/>
          <w:szCs w:val="22"/>
        </w:rPr>
        <w:t xml:space="preserve">       </w:t>
      </w:r>
      <w:r w:rsidR="00C77881" w:rsidRPr="006513F3">
        <w:rPr>
          <w:noProof/>
          <w:sz w:val="22"/>
          <w:szCs w:val="22"/>
        </w:rPr>
        <w:t xml:space="preserve">   </w:t>
      </w:r>
      <w:r w:rsidRPr="006513F3">
        <w:rPr>
          <w:noProof/>
          <w:sz w:val="22"/>
          <w:szCs w:val="22"/>
        </w:rPr>
        <w:t xml:space="preserve"> </w:t>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39FA361E" w14:textId="77777777" w:rsidR="009B0448" w:rsidRDefault="009B0448" w:rsidP="001B78DE">
      <w:pPr>
        <w:spacing w:line="276" w:lineRule="auto"/>
        <w:jc w:val="both"/>
        <w:rPr>
          <w:b/>
          <w:noProof/>
          <w:sz w:val="22"/>
          <w:szCs w:val="22"/>
          <w:lang w:val="vi-VN"/>
        </w:rPr>
      </w:pPr>
    </w:p>
    <w:p w14:paraId="2E49447A" w14:textId="5D845D40"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0DC437BB" w14:textId="77777777" w:rsidR="009B0448" w:rsidRDefault="009B0448" w:rsidP="001B78DE">
      <w:pPr>
        <w:spacing w:line="276" w:lineRule="auto"/>
        <w:jc w:val="both"/>
        <w:rPr>
          <w:b/>
          <w:noProof/>
          <w:sz w:val="22"/>
          <w:szCs w:val="22"/>
          <w:lang w:val="vi-VN"/>
        </w:rPr>
      </w:pPr>
    </w:p>
    <w:p w14:paraId="01B303ED" w14:textId="4EFAFCE2"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3.1 </w:t>
      </w:r>
      <w:r w:rsidRPr="006513F3">
        <w:rPr>
          <w:noProof/>
          <w:sz w:val="22"/>
          <w:szCs w:val="22"/>
          <w:lang w:val="vi-VN"/>
        </w:rPr>
        <w:tab/>
        <w:t>Thời hạn hủy phòng:</w:t>
      </w:r>
    </w:p>
    <w:p w14:paraId="5C8A321F"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3CB1C3ED"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r>
      <w:r w:rsidR="006513F3" w:rsidRPr="006513F3">
        <w:rPr>
          <w:noProof/>
          <w:sz w:val="22"/>
          <w:szCs w:val="22"/>
        </w:rPr>
        <w:t>15</w:t>
      </w:r>
      <w:r w:rsidRPr="006513F3">
        <w:rPr>
          <w:noProof/>
          <w:sz w:val="22"/>
          <w:szCs w:val="22"/>
          <w:lang w:val="vi-VN"/>
        </w:rPr>
        <w:t xml:space="preserve"> ngày trước ngày khách dự kiến đến.</w:t>
      </w:r>
    </w:p>
    <w:p w14:paraId="0AB62DD2"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r>
      <w:r w:rsidR="006513F3" w:rsidRPr="006513F3">
        <w:rPr>
          <w:noProof/>
          <w:sz w:val="22"/>
          <w:szCs w:val="22"/>
        </w:rPr>
        <w:t>7</w:t>
      </w:r>
      <w:r w:rsidRPr="006513F3">
        <w:rPr>
          <w:noProof/>
          <w:sz w:val="22"/>
          <w:szCs w:val="22"/>
          <w:lang w:val="vi-VN"/>
        </w:rPr>
        <w:t xml:space="preserve"> ngày trước ngày khách dự kiến đến.</w:t>
      </w:r>
    </w:p>
    <w:p w14:paraId="0A089926"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Đoàn dưới 05 phòng (khách lẻ)</w:t>
      </w:r>
      <w:r w:rsidRPr="006513F3">
        <w:rPr>
          <w:noProof/>
          <w:sz w:val="22"/>
          <w:szCs w:val="22"/>
          <w:lang w:val="vi-VN"/>
        </w:rPr>
        <w:tab/>
        <w:t>0</w:t>
      </w:r>
      <w:r w:rsidR="006513F3" w:rsidRPr="006513F3">
        <w:rPr>
          <w:noProof/>
          <w:sz w:val="22"/>
          <w:szCs w:val="22"/>
        </w:rPr>
        <w:t>1</w:t>
      </w:r>
      <w:r w:rsidRPr="006513F3">
        <w:rPr>
          <w:noProof/>
          <w:sz w:val="22"/>
          <w:szCs w:val="22"/>
          <w:lang w:val="vi-VN"/>
        </w:rPr>
        <w:t xml:space="preserve"> ngày trước ngày khách dự kiến đến.</w:t>
      </w:r>
    </w:p>
    <w:p w14:paraId="06E801B4" w14:textId="77777777" w:rsidR="001B78DE" w:rsidRPr="006513F3" w:rsidRDefault="001B78DE" w:rsidP="001B78DE">
      <w:pPr>
        <w:tabs>
          <w:tab w:val="left" w:pos="720"/>
          <w:tab w:val="left" w:pos="4140"/>
        </w:tabs>
        <w:spacing w:line="276" w:lineRule="auto"/>
        <w:jc w:val="both"/>
        <w:rPr>
          <w:noProof/>
          <w:sz w:val="22"/>
          <w:szCs w:val="22"/>
          <w:lang w:val="vi-VN"/>
        </w:rPr>
      </w:pPr>
      <w:r w:rsidRPr="006513F3">
        <w:rPr>
          <w:noProof/>
          <w:sz w:val="22"/>
          <w:szCs w:val="22"/>
          <w:lang w:val="vi-VN"/>
        </w:rPr>
        <w:t>- Đặt phòng khách đến trong ngày</w:t>
      </w:r>
      <w:r w:rsidRPr="006513F3">
        <w:rPr>
          <w:noProof/>
          <w:sz w:val="22"/>
          <w:szCs w:val="22"/>
          <w:lang w:val="vi-VN"/>
        </w:rPr>
        <w:tab/>
        <w:t>02 tiếng trước giờ khách dự kiến đến.</w:t>
      </w:r>
    </w:p>
    <w:p w14:paraId="0D960107" w14:textId="77777777" w:rsidR="001B78DE" w:rsidRPr="006513F3" w:rsidRDefault="001B78DE" w:rsidP="001B78DE">
      <w:pPr>
        <w:spacing w:line="276" w:lineRule="auto"/>
        <w:rPr>
          <w:noProof/>
          <w:sz w:val="22"/>
          <w:szCs w:val="22"/>
          <w:lang w:val="vi-VN"/>
        </w:rPr>
      </w:pPr>
      <w:r w:rsidRPr="006513F3">
        <w:rPr>
          <w:noProof/>
          <w:sz w:val="22"/>
          <w:szCs w:val="22"/>
          <w:lang w:val="vi-VN"/>
        </w:rPr>
        <w:lastRenderedPageBreak/>
        <w:t xml:space="preserve">3.2 </w:t>
      </w:r>
      <w:r w:rsidRPr="006513F3">
        <w:rPr>
          <w:noProof/>
          <w:sz w:val="22"/>
          <w:szCs w:val="22"/>
          <w:lang w:val="vi-VN"/>
        </w:rPr>
        <w:tab/>
        <w:t>Bồi thường hủy phòng trễ hạn:</w:t>
      </w:r>
    </w:p>
    <w:p w14:paraId="4EB22A95" w14:textId="77777777" w:rsidR="001B78DE" w:rsidRPr="006513F3" w:rsidRDefault="001B78DE" w:rsidP="001B78DE">
      <w:pPr>
        <w:spacing w:line="276" w:lineRule="auto"/>
        <w:rPr>
          <w:noProof/>
          <w:sz w:val="22"/>
          <w:szCs w:val="22"/>
          <w:lang w:val="vi-VN"/>
        </w:rPr>
      </w:pPr>
      <w:r w:rsidRPr="006513F3">
        <w:rPr>
          <w:noProof/>
          <w:sz w:val="22"/>
          <w:szCs w:val="22"/>
          <w:lang w:val="vi-VN"/>
        </w:rPr>
        <w:t>Nếu Bên B huỷ phòng trễ hạn theo qui định nêu trên, Bên B phải bồi thường cho Bên A  như sau:</w:t>
      </w:r>
    </w:p>
    <w:p w14:paraId="24186315"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Đoàn từ 10 phòng trở lên</w:t>
      </w:r>
      <w:r w:rsidRPr="006513F3">
        <w:rPr>
          <w:noProof/>
          <w:sz w:val="22"/>
          <w:szCs w:val="22"/>
          <w:lang w:val="vi-VN"/>
        </w:rPr>
        <w:tab/>
        <w:t xml:space="preserve">50% tiền phòng đêm đầu tiên nếu báo hủy trước 15 ngày;   </w:t>
      </w:r>
    </w:p>
    <w:p w14:paraId="569DE502"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15 ngày.</w:t>
      </w:r>
    </w:p>
    <w:p w14:paraId="02676967"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Đoàn từ 5  đến 10 phòng</w:t>
      </w:r>
      <w:r w:rsidRPr="006513F3">
        <w:rPr>
          <w:noProof/>
          <w:sz w:val="22"/>
          <w:szCs w:val="22"/>
          <w:lang w:val="vi-VN"/>
        </w:rPr>
        <w:tab/>
        <w:t>50% tiền phòng đêm đầu tiên nếu báo hủy trước 07 ngày;</w:t>
      </w:r>
    </w:p>
    <w:p w14:paraId="54434891"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07 ngày.</w:t>
      </w:r>
    </w:p>
    <w:p w14:paraId="3443CCB4"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 Từ 01  đến 05 phòng</w:t>
      </w:r>
      <w:r w:rsidRPr="006513F3">
        <w:rPr>
          <w:noProof/>
          <w:sz w:val="22"/>
          <w:szCs w:val="22"/>
          <w:lang w:val="vi-VN"/>
        </w:rPr>
        <w:tab/>
        <w:t>50% tiền phòng đ</w:t>
      </w:r>
      <w:r w:rsidR="006513F3" w:rsidRPr="006513F3">
        <w:rPr>
          <w:noProof/>
          <w:sz w:val="22"/>
          <w:szCs w:val="22"/>
          <w:lang w:val="vi-VN"/>
        </w:rPr>
        <w:t>êm đầu tiên nếu báo hủy trước 01</w:t>
      </w:r>
      <w:r w:rsidRPr="006513F3">
        <w:rPr>
          <w:noProof/>
          <w:sz w:val="22"/>
          <w:szCs w:val="22"/>
          <w:lang w:val="vi-VN"/>
        </w:rPr>
        <w:t xml:space="preserve"> ngày;</w:t>
      </w:r>
    </w:p>
    <w:p w14:paraId="2810E0B2" w14:textId="77777777" w:rsidR="001B78DE" w:rsidRPr="006513F3" w:rsidRDefault="001B78DE" w:rsidP="001B78DE">
      <w:pPr>
        <w:tabs>
          <w:tab w:val="left" w:pos="3240"/>
          <w:tab w:val="left" w:pos="4140"/>
        </w:tabs>
        <w:spacing w:line="276" w:lineRule="auto"/>
        <w:ind w:left="3240" w:hanging="3240"/>
        <w:rPr>
          <w:noProof/>
          <w:sz w:val="22"/>
          <w:szCs w:val="22"/>
          <w:lang w:val="vi-VN"/>
        </w:rPr>
      </w:pPr>
      <w:r w:rsidRPr="006513F3">
        <w:rPr>
          <w:noProof/>
          <w:sz w:val="22"/>
          <w:szCs w:val="22"/>
          <w:lang w:val="vi-VN"/>
        </w:rPr>
        <w:tab/>
        <w:t>100% tiền phòng đêm đầu tiên nếu báo hủy sau  0</w:t>
      </w:r>
      <w:r w:rsidR="006513F3" w:rsidRPr="006513F3">
        <w:rPr>
          <w:noProof/>
          <w:sz w:val="22"/>
          <w:szCs w:val="22"/>
        </w:rPr>
        <w:t>1</w:t>
      </w:r>
      <w:r w:rsidRPr="006513F3">
        <w:rPr>
          <w:noProof/>
          <w:sz w:val="22"/>
          <w:szCs w:val="22"/>
          <w:lang w:val="vi-VN"/>
        </w:rPr>
        <w:t xml:space="preserve"> ngày.</w:t>
      </w:r>
    </w:p>
    <w:p w14:paraId="2A88D532"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3.3</w:t>
      </w:r>
      <w:r w:rsidRPr="006513F3">
        <w:rPr>
          <w:noProof/>
          <w:sz w:val="22"/>
          <w:szCs w:val="22"/>
          <w:lang w:val="vi-VN"/>
        </w:rPr>
        <w:tab/>
        <w:t>Bồi thường nếu khách không đến:</w:t>
      </w:r>
      <w:r w:rsidRPr="006513F3">
        <w:rPr>
          <w:noProof/>
          <w:sz w:val="22"/>
          <w:szCs w:val="22"/>
          <w:lang w:val="vi-VN"/>
        </w:rPr>
        <w:tab/>
      </w:r>
    </w:p>
    <w:p w14:paraId="4B34386A" w14:textId="0A3B17D2" w:rsidR="007D04A1" w:rsidRPr="00587F68" w:rsidRDefault="001B78DE" w:rsidP="001B78DE">
      <w:pPr>
        <w:spacing w:line="276" w:lineRule="auto"/>
        <w:jc w:val="both"/>
        <w:rPr>
          <w:noProof/>
          <w:sz w:val="22"/>
          <w:szCs w:val="22"/>
          <w:lang w:val="vi-VN"/>
        </w:rPr>
      </w:pPr>
      <w:r w:rsidRPr="006513F3">
        <w:rPr>
          <w:noProof/>
          <w:sz w:val="22"/>
          <w:szCs w:val="22"/>
          <w:lang w:val="vi-VN"/>
        </w:rPr>
        <w:t>Trường hợp khách không đến theo lịch đặt phòng, Bên B phải bồi thường cho Bên A 100% tiền phòng đêm đầu tiên và những đêm còn lại nếu không được báo hủy.</w:t>
      </w:r>
      <w:r w:rsidRPr="006513F3">
        <w:rPr>
          <w:noProof/>
          <w:sz w:val="22"/>
          <w:szCs w:val="22"/>
          <w:lang w:val="vi-VN"/>
        </w:rPr>
        <w:tab/>
      </w:r>
    </w:p>
    <w:p w14:paraId="7AE76A40" w14:textId="77777777" w:rsidR="00632B2E" w:rsidRDefault="00632B2E" w:rsidP="00CF5561">
      <w:pPr>
        <w:spacing w:line="276" w:lineRule="auto"/>
        <w:jc w:val="both"/>
        <w:rPr>
          <w:b/>
          <w:noProof/>
          <w:sz w:val="22"/>
          <w:szCs w:val="22"/>
          <w:lang w:val="vi-VN"/>
        </w:rPr>
      </w:pPr>
    </w:p>
    <w:p w14:paraId="169F9E49" w14:textId="68A0C661" w:rsidR="00CF5561" w:rsidRDefault="00CF5561" w:rsidP="00CF5561">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04880D12" w14:textId="77777777" w:rsidR="00CF5561" w:rsidRPr="00A469BF" w:rsidRDefault="00CF5561" w:rsidP="00CF5561">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726A2801" w14:textId="77777777" w:rsidR="00CF5561" w:rsidRPr="00A469BF" w:rsidRDefault="00CF5561" w:rsidP="00CF5561">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2B1C9C4F" w14:textId="30FF7E48" w:rsidR="009B0448" w:rsidRDefault="00CF5561" w:rsidP="001B78DE">
      <w:pPr>
        <w:spacing w:line="276" w:lineRule="auto"/>
        <w:jc w:val="both"/>
        <w:rPr>
          <w:b/>
          <w:noProof/>
          <w:sz w:val="22"/>
          <w:szCs w:val="22"/>
          <w:lang w:val="vi-VN"/>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3AA5F4FE" w14:textId="77777777" w:rsidR="00632B2E" w:rsidRDefault="00632B2E" w:rsidP="001B78DE">
      <w:pPr>
        <w:spacing w:line="276" w:lineRule="auto"/>
        <w:jc w:val="both"/>
        <w:rPr>
          <w:b/>
          <w:noProof/>
          <w:sz w:val="22"/>
          <w:szCs w:val="22"/>
          <w:lang w:val="vi-VN"/>
        </w:rPr>
      </w:pPr>
    </w:p>
    <w:p w14:paraId="1FBE6694" w14:textId="1AE4127D"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C3624D">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1B78DE">
      <w:pPr>
        <w:spacing w:line="276" w:lineRule="auto"/>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7530219A" w14:textId="77777777" w:rsidR="009B0448" w:rsidRDefault="009B0448" w:rsidP="001B78DE">
      <w:pPr>
        <w:spacing w:line="276" w:lineRule="auto"/>
        <w:jc w:val="both"/>
        <w:rPr>
          <w:b/>
          <w:noProof/>
          <w:sz w:val="22"/>
          <w:szCs w:val="22"/>
          <w:lang w:val="vi-VN"/>
        </w:rPr>
      </w:pPr>
    </w:p>
    <w:p w14:paraId="2F16DB8B" w14:textId="03A53D5F"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7A6F8604" w14:textId="77777777" w:rsidR="009B0448" w:rsidRDefault="009B0448" w:rsidP="001B78DE">
      <w:pPr>
        <w:spacing w:line="276" w:lineRule="auto"/>
        <w:jc w:val="both"/>
        <w:rPr>
          <w:b/>
          <w:noProof/>
          <w:sz w:val="22"/>
          <w:szCs w:val="22"/>
          <w:lang w:val="vi-VN"/>
        </w:rPr>
      </w:pPr>
    </w:p>
    <w:p w14:paraId="68D0B25A" w14:textId="528604B5"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7022B1B2" w14:textId="77777777" w:rsidR="009B0448" w:rsidRDefault="009B0448" w:rsidP="001B78DE">
      <w:pPr>
        <w:spacing w:line="276" w:lineRule="auto"/>
        <w:jc w:val="both"/>
        <w:rPr>
          <w:b/>
          <w:noProof/>
          <w:sz w:val="22"/>
          <w:szCs w:val="22"/>
          <w:lang w:val="vi-VN"/>
        </w:rPr>
      </w:pPr>
    </w:p>
    <w:p w14:paraId="5E11AAD9" w14:textId="7627CE4F"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0FAB3232" w14:textId="77777777" w:rsidR="009B0448" w:rsidRDefault="009B0448" w:rsidP="001B78DE">
      <w:pPr>
        <w:spacing w:line="276" w:lineRule="auto"/>
        <w:jc w:val="both"/>
        <w:rPr>
          <w:b/>
          <w:noProof/>
          <w:sz w:val="22"/>
          <w:szCs w:val="22"/>
          <w:lang w:val="vi-VN"/>
        </w:rPr>
      </w:pPr>
    </w:p>
    <w:p w14:paraId="3B1C8994" w14:textId="35B16AE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4B380F3E" w14:textId="77777777" w:rsidR="009B0448" w:rsidRDefault="009B0448" w:rsidP="001B78DE">
      <w:pPr>
        <w:spacing w:line="276" w:lineRule="auto"/>
        <w:jc w:val="both"/>
        <w:rPr>
          <w:b/>
          <w:noProof/>
          <w:sz w:val="22"/>
          <w:szCs w:val="22"/>
          <w:lang w:val="vi-VN"/>
        </w:rPr>
      </w:pPr>
    </w:p>
    <w:p w14:paraId="673BE6E2" w14:textId="6235F655" w:rsidR="00265F56" w:rsidRPr="006513F3" w:rsidRDefault="001B78DE" w:rsidP="001B78DE">
      <w:pPr>
        <w:spacing w:line="276" w:lineRule="auto"/>
        <w:jc w:val="both"/>
        <w:rPr>
          <w:b/>
          <w:noProof/>
          <w:sz w:val="22"/>
          <w:szCs w:val="22"/>
          <w:lang w:val="vi-VN"/>
        </w:rPr>
      </w:pPr>
      <w:r w:rsidRPr="006513F3">
        <w:rPr>
          <w:b/>
          <w:noProof/>
          <w:sz w:val="22"/>
          <w:szCs w:val="22"/>
          <w:lang w:val="vi-VN"/>
        </w:rPr>
        <w:lastRenderedPageBreak/>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5F15F6A3" w14:textId="77777777" w:rsidR="009B0448" w:rsidRDefault="009B0448" w:rsidP="0021384B">
      <w:pPr>
        <w:spacing w:line="276" w:lineRule="auto"/>
        <w:jc w:val="both"/>
        <w:rPr>
          <w:b/>
          <w:noProof/>
          <w:sz w:val="22"/>
          <w:szCs w:val="22"/>
          <w:lang w:val="vi-VN"/>
        </w:rPr>
      </w:pPr>
    </w:p>
    <w:p w14:paraId="0D7C0825" w14:textId="40AD9ABC"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313C43D5" w:rsidR="0021384B" w:rsidRPr="006513F3"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3A6696">
        <w:rPr>
          <w:noProof/>
          <w:sz w:val="22"/>
          <w:szCs w:val="22"/>
        </w:rPr>
        <w:t>01</w:t>
      </w:r>
      <w:r w:rsidR="0021384B" w:rsidRPr="006513F3">
        <w:rPr>
          <w:noProof/>
          <w:sz w:val="22"/>
          <w:szCs w:val="22"/>
          <w:lang w:val="vi-VN"/>
        </w:rPr>
        <w:t xml:space="preserve"> tháng </w:t>
      </w:r>
      <w:r w:rsidR="006513F3">
        <w:rPr>
          <w:noProof/>
          <w:sz w:val="22"/>
          <w:szCs w:val="22"/>
        </w:rPr>
        <w:t>0</w:t>
      </w:r>
      <w:r w:rsidR="00FF3212">
        <w:rPr>
          <w:noProof/>
          <w:sz w:val="22"/>
          <w:szCs w:val="22"/>
        </w:rPr>
        <w:t>1</w:t>
      </w:r>
      <w:r w:rsidR="00F728CA" w:rsidRPr="006513F3">
        <w:rPr>
          <w:noProof/>
          <w:sz w:val="22"/>
          <w:szCs w:val="22"/>
        </w:rPr>
        <w:t xml:space="preserve"> </w:t>
      </w:r>
      <w:r w:rsidR="0021384B" w:rsidRPr="006513F3">
        <w:rPr>
          <w:noProof/>
          <w:sz w:val="22"/>
          <w:szCs w:val="22"/>
          <w:lang w:val="vi-VN"/>
        </w:rPr>
        <w:t>năm 20</w:t>
      </w:r>
      <w:r w:rsidR="00BE7D9F" w:rsidRPr="006513F3">
        <w:rPr>
          <w:noProof/>
          <w:sz w:val="22"/>
          <w:szCs w:val="22"/>
        </w:rPr>
        <w:t>2</w:t>
      </w:r>
      <w:r w:rsidR="006E4A77">
        <w:rPr>
          <w:noProof/>
          <w:sz w:val="22"/>
          <w:szCs w:val="22"/>
        </w:rPr>
        <w:t>5</w:t>
      </w:r>
      <w:r w:rsidR="0021384B" w:rsidRPr="006513F3">
        <w:rPr>
          <w:noProof/>
          <w:sz w:val="22"/>
          <w:szCs w:val="22"/>
          <w:lang w:val="vi-VN"/>
        </w:rPr>
        <w:t xml:space="preserve"> đến hết ngày 3</w:t>
      </w:r>
      <w:r>
        <w:rPr>
          <w:noProof/>
          <w:sz w:val="22"/>
          <w:szCs w:val="22"/>
        </w:rPr>
        <w:t>1</w:t>
      </w:r>
      <w:r w:rsidR="0021384B" w:rsidRPr="006513F3">
        <w:rPr>
          <w:noProof/>
          <w:sz w:val="22"/>
          <w:szCs w:val="22"/>
          <w:lang w:val="vi-VN"/>
        </w:rPr>
        <w:t xml:space="preserve"> tháng </w:t>
      </w:r>
      <w:r>
        <w:rPr>
          <w:noProof/>
          <w:sz w:val="22"/>
          <w:szCs w:val="22"/>
        </w:rPr>
        <w:t>12</w:t>
      </w:r>
      <w:r w:rsidR="0021384B" w:rsidRPr="006513F3">
        <w:rPr>
          <w:noProof/>
          <w:sz w:val="22"/>
          <w:szCs w:val="22"/>
          <w:lang w:val="vi-VN"/>
        </w:rPr>
        <w:t xml:space="preserve"> năm</w:t>
      </w:r>
      <w:r w:rsidR="00C77881" w:rsidRPr="006513F3">
        <w:rPr>
          <w:noProof/>
          <w:sz w:val="22"/>
          <w:szCs w:val="22"/>
          <w:lang w:val="vi-VN"/>
        </w:rPr>
        <w:t xml:space="preserve"> 20</w:t>
      </w:r>
      <w:r w:rsidR="00BE7D9F" w:rsidRPr="006513F3">
        <w:rPr>
          <w:noProof/>
          <w:sz w:val="22"/>
          <w:szCs w:val="22"/>
        </w:rPr>
        <w:t>2</w:t>
      </w:r>
      <w:r w:rsidR="006E4A77">
        <w:rPr>
          <w:noProof/>
          <w:sz w:val="22"/>
          <w:szCs w:val="22"/>
        </w:rPr>
        <w:t>5</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69E2F18A" w14:textId="77777777" w:rsidR="009B0448"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p>
    <w:p w14:paraId="439AD8AA" w14:textId="68A3AAF9" w:rsidR="001B78DE" w:rsidRPr="006513F3" w:rsidRDefault="001B78DE" w:rsidP="001B78DE">
      <w:pPr>
        <w:spacing w:line="276" w:lineRule="auto"/>
        <w:rPr>
          <w:noProof/>
          <w:sz w:val="22"/>
          <w:szCs w:val="22"/>
          <w:lang w:val="vi-VN"/>
        </w:rPr>
      </w:pPr>
      <w:r w:rsidRPr="006513F3">
        <w:rPr>
          <w:noProof/>
          <w:sz w:val="22"/>
          <w:szCs w:val="22"/>
          <w:lang w:val="vi-VN"/>
        </w:rPr>
        <w:tab/>
      </w:r>
    </w:p>
    <w:tbl>
      <w:tblPr>
        <w:tblW w:w="9918" w:type="dxa"/>
        <w:tblLook w:val="04A0" w:firstRow="1" w:lastRow="0" w:firstColumn="1" w:lastColumn="0" w:noHBand="0" w:noVBand="1"/>
      </w:tblPr>
      <w:tblGrid>
        <w:gridCol w:w="10134"/>
        <w:gridCol w:w="10134"/>
      </w:tblGrid>
      <w:tr w:rsidR="009B0448" w:rsidRPr="006513F3" w14:paraId="71DD64B2" w14:textId="77777777" w:rsidTr="00D07D41">
        <w:tc>
          <w:tcPr>
            <w:tcW w:w="4698" w:type="dxa"/>
            <w:shd w:val="clear" w:color="auto" w:fill="auto"/>
          </w:tcPr>
          <w:tbl>
            <w:tblPr>
              <w:tblW w:w="9918" w:type="dxa"/>
              <w:tblLook w:val="04A0" w:firstRow="1" w:lastRow="0" w:firstColumn="1" w:lastColumn="0" w:noHBand="0" w:noVBand="1"/>
            </w:tblPr>
            <w:tblGrid>
              <w:gridCol w:w="4698"/>
              <w:gridCol w:w="5220"/>
            </w:tblGrid>
            <w:tr w:rsidR="009B0448" w:rsidRPr="00DB73A2" w14:paraId="126CF9EB" w14:textId="77777777" w:rsidTr="00990A6C">
              <w:tc>
                <w:tcPr>
                  <w:tcW w:w="4698" w:type="dxa"/>
                  <w:shd w:val="clear" w:color="auto" w:fill="auto"/>
                  <w:vAlign w:val="center"/>
                </w:tcPr>
                <w:p w14:paraId="7C52C618"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A</w:t>
                  </w:r>
                </w:p>
                <w:p w14:paraId="0E8675C4" w14:textId="77777777" w:rsidR="009B0448" w:rsidRPr="00DB73A2" w:rsidRDefault="009B0448" w:rsidP="009B0448">
                  <w:pPr>
                    <w:spacing w:line="276" w:lineRule="auto"/>
                    <w:rPr>
                      <w:noProof/>
                      <w:sz w:val="22"/>
                      <w:szCs w:val="22"/>
                    </w:rPr>
                  </w:pPr>
                </w:p>
                <w:p w14:paraId="57609B2C" w14:textId="77777777" w:rsidR="009B0448" w:rsidRPr="00DB73A2" w:rsidRDefault="009B0448" w:rsidP="009B0448">
                  <w:pPr>
                    <w:spacing w:line="276" w:lineRule="auto"/>
                    <w:rPr>
                      <w:noProof/>
                      <w:sz w:val="22"/>
                      <w:szCs w:val="22"/>
                    </w:rPr>
                  </w:pPr>
                </w:p>
                <w:p w14:paraId="302DBEF4" w14:textId="08131331" w:rsidR="009B0448" w:rsidRDefault="009B0448" w:rsidP="009B0448">
                  <w:pPr>
                    <w:spacing w:line="276" w:lineRule="auto"/>
                    <w:rPr>
                      <w:noProof/>
                      <w:sz w:val="22"/>
                      <w:szCs w:val="22"/>
                    </w:rPr>
                  </w:pPr>
                </w:p>
                <w:p w14:paraId="5ED3E16B" w14:textId="77777777" w:rsidR="00632B2E" w:rsidRDefault="00632B2E" w:rsidP="009B0448">
                  <w:pPr>
                    <w:spacing w:line="276" w:lineRule="auto"/>
                    <w:rPr>
                      <w:noProof/>
                      <w:sz w:val="22"/>
                      <w:szCs w:val="22"/>
                    </w:rPr>
                  </w:pPr>
                </w:p>
                <w:p w14:paraId="5FC7BA65" w14:textId="77777777" w:rsidR="00632B2E" w:rsidRPr="00DB73A2" w:rsidRDefault="00632B2E" w:rsidP="009B0448">
                  <w:pPr>
                    <w:spacing w:line="276" w:lineRule="auto"/>
                    <w:rPr>
                      <w:noProof/>
                      <w:sz w:val="22"/>
                      <w:szCs w:val="22"/>
                    </w:rPr>
                  </w:pPr>
                </w:p>
                <w:p w14:paraId="6603538E" w14:textId="77777777" w:rsidR="009B0448" w:rsidRPr="00DB73A2" w:rsidRDefault="009B0448" w:rsidP="009B0448">
                  <w:pPr>
                    <w:spacing w:line="276" w:lineRule="auto"/>
                    <w:jc w:val="center"/>
                    <w:rPr>
                      <w:noProof/>
                      <w:sz w:val="22"/>
                      <w:szCs w:val="22"/>
                    </w:rPr>
                  </w:pPr>
                </w:p>
                <w:p w14:paraId="28A96247"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TRẦN THỊ THU THỦY</w:t>
                  </w:r>
                </w:p>
                <w:p w14:paraId="052C02A8" w14:textId="77777777" w:rsidR="009B0448" w:rsidRPr="00DB73A2" w:rsidRDefault="009B0448" w:rsidP="009B0448">
                  <w:pPr>
                    <w:spacing w:line="276" w:lineRule="auto"/>
                    <w:jc w:val="center"/>
                    <w:rPr>
                      <w:noProof/>
                      <w:sz w:val="22"/>
                      <w:szCs w:val="22"/>
                      <w:lang w:val="vi-VN"/>
                    </w:rPr>
                  </w:pPr>
                  <w:r w:rsidRPr="00DB73A2">
                    <w:rPr>
                      <w:b/>
                      <w:noProof/>
                      <w:sz w:val="22"/>
                      <w:szCs w:val="22"/>
                      <w:lang w:val="vi-VN"/>
                    </w:rPr>
                    <w:t>GIÁM ĐỐ</w:t>
                  </w:r>
                  <w:r w:rsidRPr="00DB73A2">
                    <w:rPr>
                      <w:b/>
                      <w:noProof/>
                      <w:sz w:val="22"/>
                      <w:szCs w:val="22"/>
                    </w:rPr>
                    <w:t>C</w:t>
                  </w:r>
                </w:p>
              </w:tc>
              <w:tc>
                <w:tcPr>
                  <w:tcW w:w="5220" w:type="dxa"/>
                  <w:shd w:val="clear" w:color="auto" w:fill="auto"/>
                </w:tcPr>
                <w:p w14:paraId="046E97BD"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B</w:t>
                  </w:r>
                </w:p>
                <w:p w14:paraId="21BFE3B0" w14:textId="77777777" w:rsidR="009B0448" w:rsidRPr="00DB73A2" w:rsidRDefault="009B0448" w:rsidP="009B0448">
                  <w:pPr>
                    <w:spacing w:line="276" w:lineRule="auto"/>
                    <w:rPr>
                      <w:b/>
                      <w:noProof/>
                      <w:sz w:val="22"/>
                      <w:szCs w:val="22"/>
                    </w:rPr>
                  </w:pPr>
                </w:p>
                <w:p w14:paraId="598E88FD" w14:textId="77777777" w:rsidR="009B0448" w:rsidRPr="00DB73A2" w:rsidRDefault="009B0448" w:rsidP="009B0448">
                  <w:pPr>
                    <w:spacing w:line="276" w:lineRule="auto"/>
                    <w:rPr>
                      <w:b/>
                      <w:noProof/>
                      <w:sz w:val="22"/>
                      <w:szCs w:val="22"/>
                      <w:lang w:val="vi-VN"/>
                    </w:rPr>
                  </w:pPr>
                </w:p>
                <w:p w14:paraId="4C2A38A3" w14:textId="0C468D7C" w:rsidR="009B0448" w:rsidRDefault="009B0448" w:rsidP="009B0448">
                  <w:pPr>
                    <w:spacing w:line="276" w:lineRule="auto"/>
                    <w:rPr>
                      <w:b/>
                      <w:noProof/>
                      <w:sz w:val="22"/>
                      <w:szCs w:val="22"/>
                      <w:lang w:val="vi-VN"/>
                    </w:rPr>
                  </w:pPr>
                </w:p>
                <w:p w14:paraId="09AE8AE4" w14:textId="017B9C91" w:rsidR="00632B2E" w:rsidRDefault="00632B2E" w:rsidP="009B0448">
                  <w:pPr>
                    <w:spacing w:line="276" w:lineRule="auto"/>
                    <w:rPr>
                      <w:b/>
                      <w:noProof/>
                      <w:sz w:val="22"/>
                      <w:szCs w:val="22"/>
                      <w:lang w:val="vi-VN"/>
                    </w:rPr>
                  </w:pPr>
                </w:p>
                <w:p w14:paraId="7E322038" w14:textId="77777777" w:rsidR="00632B2E" w:rsidRPr="00DB73A2" w:rsidRDefault="00632B2E" w:rsidP="009B0448">
                  <w:pPr>
                    <w:spacing w:line="276" w:lineRule="auto"/>
                    <w:rPr>
                      <w:b/>
                      <w:noProof/>
                      <w:sz w:val="22"/>
                      <w:szCs w:val="22"/>
                      <w:lang w:val="vi-VN"/>
                    </w:rPr>
                  </w:pPr>
                </w:p>
                <w:p w14:paraId="0ACBA02E" w14:textId="77777777" w:rsidR="009B0448" w:rsidRPr="00DB73A2" w:rsidRDefault="009B0448" w:rsidP="009B0448">
                  <w:pPr>
                    <w:spacing w:line="276" w:lineRule="auto"/>
                    <w:jc w:val="center"/>
                    <w:rPr>
                      <w:b/>
                      <w:noProof/>
                      <w:sz w:val="22"/>
                      <w:szCs w:val="22"/>
                    </w:rPr>
                  </w:pPr>
                </w:p>
                <w:p w14:paraId="40CCCBD1" w14:textId="5D91DB3C" w:rsidR="009B0448" w:rsidRPr="00EA704B" w:rsidRDefault="00EA704B" w:rsidP="009B0448">
                  <w:pPr>
                    <w:spacing w:line="276" w:lineRule="auto"/>
                    <w:jc w:val="center"/>
                    <w:rPr>
                      <w:b/>
                      <w:noProof/>
                      <w:sz w:val="22"/>
                      <w:szCs w:val="22"/>
                    </w:rPr>
                  </w:pPr>
                  <w:r>
                    <w:rPr>
                      <w:b/>
                      <w:noProof/>
                      <w:sz w:val="22"/>
                      <w:szCs w:val="22"/>
                    </w:rPr>
                    <w:t>PHẠM CHIẾN THẮNG</w:t>
                  </w:r>
                </w:p>
                <w:p w14:paraId="0BB3F93B" w14:textId="3F948342" w:rsidR="009B0448" w:rsidRPr="00DB73A2" w:rsidRDefault="009B0448" w:rsidP="009B0448">
                  <w:pPr>
                    <w:spacing w:line="276" w:lineRule="auto"/>
                    <w:jc w:val="center"/>
                    <w:rPr>
                      <w:b/>
                      <w:noProof/>
                      <w:sz w:val="22"/>
                      <w:szCs w:val="22"/>
                      <w:lang w:val="vi-VN"/>
                    </w:rPr>
                  </w:pPr>
                  <w:r w:rsidRPr="00DB73A2">
                    <w:rPr>
                      <w:b/>
                      <w:noProof/>
                      <w:sz w:val="22"/>
                      <w:szCs w:val="22"/>
                      <w:lang w:val="vi-VN"/>
                    </w:rPr>
                    <w:t>GIÁM ĐỐC</w:t>
                  </w:r>
                </w:p>
              </w:tc>
            </w:tr>
          </w:tbl>
          <w:p w14:paraId="0C86F2EE" w14:textId="05392526" w:rsidR="009B0448" w:rsidRPr="006513F3" w:rsidRDefault="009B0448" w:rsidP="009B0448">
            <w:pPr>
              <w:spacing w:line="276" w:lineRule="auto"/>
              <w:jc w:val="center"/>
              <w:rPr>
                <w:noProof/>
                <w:sz w:val="22"/>
                <w:szCs w:val="22"/>
                <w:lang w:val="vi-VN"/>
              </w:rPr>
            </w:pPr>
          </w:p>
        </w:tc>
        <w:tc>
          <w:tcPr>
            <w:tcW w:w="5220" w:type="dxa"/>
            <w:shd w:val="clear" w:color="auto" w:fill="auto"/>
          </w:tcPr>
          <w:tbl>
            <w:tblPr>
              <w:tblW w:w="9918" w:type="dxa"/>
              <w:tblLook w:val="04A0" w:firstRow="1" w:lastRow="0" w:firstColumn="1" w:lastColumn="0" w:noHBand="0" w:noVBand="1"/>
            </w:tblPr>
            <w:tblGrid>
              <w:gridCol w:w="4698"/>
              <w:gridCol w:w="5220"/>
            </w:tblGrid>
            <w:tr w:rsidR="009B0448" w:rsidRPr="00DB73A2" w14:paraId="0C17F382" w14:textId="77777777" w:rsidTr="00990A6C">
              <w:tc>
                <w:tcPr>
                  <w:tcW w:w="4698" w:type="dxa"/>
                  <w:shd w:val="clear" w:color="auto" w:fill="auto"/>
                  <w:vAlign w:val="center"/>
                </w:tcPr>
                <w:p w14:paraId="79BC69A9"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A</w:t>
                  </w:r>
                </w:p>
                <w:p w14:paraId="4C2E6890" w14:textId="77777777" w:rsidR="009B0448" w:rsidRPr="00DB73A2" w:rsidRDefault="009B0448" w:rsidP="009B0448">
                  <w:pPr>
                    <w:spacing w:line="276" w:lineRule="auto"/>
                    <w:rPr>
                      <w:noProof/>
                      <w:sz w:val="22"/>
                      <w:szCs w:val="22"/>
                    </w:rPr>
                  </w:pPr>
                </w:p>
                <w:p w14:paraId="2B6E3302" w14:textId="77777777" w:rsidR="009B0448" w:rsidRPr="00DB73A2" w:rsidRDefault="009B0448" w:rsidP="009B0448">
                  <w:pPr>
                    <w:spacing w:line="276" w:lineRule="auto"/>
                    <w:rPr>
                      <w:noProof/>
                      <w:sz w:val="22"/>
                      <w:szCs w:val="22"/>
                    </w:rPr>
                  </w:pPr>
                </w:p>
                <w:p w14:paraId="3DA78D46" w14:textId="77777777" w:rsidR="009B0448" w:rsidRPr="00DB73A2" w:rsidRDefault="009B0448" w:rsidP="009B0448">
                  <w:pPr>
                    <w:spacing w:line="276" w:lineRule="auto"/>
                    <w:rPr>
                      <w:noProof/>
                      <w:sz w:val="22"/>
                      <w:szCs w:val="22"/>
                    </w:rPr>
                  </w:pPr>
                </w:p>
                <w:p w14:paraId="5FE37D16" w14:textId="77777777" w:rsidR="009B0448" w:rsidRPr="00DB73A2" w:rsidRDefault="009B0448" w:rsidP="009B0448">
                  <w:pPr>
                    <w:spacing w:line="276" w:lineRule="auto"/>
                    <w:jc w:val="center"/>
                    <w:rPr>
                      <w:noProof/>
                      <w:sz w:val="22"/>
                      <w:szCs w:val="22"/>
                    </w:rPr>
                  </w:pPr>
                </w:p>
                <w:p w14:paraId="354299D9"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TRẦN THỊ THU THỦY</w:t>
                  </w:r>
                </w:p>
                <w:p w14:paraId="5714E00A" w14:textId="77777777" w:rsidR="009B0448" w:rsidRPr="00DB73A2" w:rsidRDefault="009B0448" w:rsidP="009B0448">
                  <w:pPr>
                    <w:spacing w:line="276" w:lineRule="auto"/>
                    <w:jc w:val="center"/>
                    <w:rPr>
                      <w:noProof/>
                      <w:sz w:val="22"/>
                      <w:szCs w:val="22"/>
                      <w:lang w:val="vi-VN"/>
                    </w:rPr>
                  </w:pPr>
                  <w:r w:rsidRPr="00DB73A2">
                    <w:rPr>
                      <w:b/>
                      <w:noProof/>
                      <w:sz w:val="22"/>
                      <w:szCs w:val="22"/>
                      <w:lang w:val="vi-VN"/>
                    </w:rPr>
                    <w:t>GIÁM ĐỐ</w:t>
                  </w:r>
                  <w:r w:rsidRPr="00DB73A2">
                    <w:rPr>
                      <w:b/>
                      <w:noProof/>
                      <w:sz w:val="22"/>
                      <w:szCs w:val="22"/>
                    </w:rPr>
                    <w:t>C</w:t>
                  </w:r>
                </w:p>
              </w:tc>
              <w:tc>
                <w:tcPr>
                  <w:tcW w:w="5220" w:type="dxa"/>
                  <w:shd w:val="clear" w:color="auto" w:fill="auto"/>
                </w:tcPr>
                <w:p w14:paraId="56E3C10A"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ĐẠI DIỆN BÊN B</w:t>
                  </w:r>
                </w:p>
                <w:p w14:paraId="7A717B90" w14:textId="77777777" w:rsidR="009B0448" w:rsidRPr="00DB73A2" w:rsidRDefault="009B0448" w:rsidP="009B0448">
                  <w:pPr>
                    <w:spacing w:line="276" w:lineRule="auto"/>
                    <w:rPr>
                      <w:b/>
                      <w:noProof/>
                      <w:sz w:val="22"/>
                      <w:szCs w:val="22"/>
                    </w:rPr>
                  </w:pPr>
                </w:p>
                <w:p w14:paraId="6E9E48D5" w14:textId="77777777" w:rsidR="009B0448" w:rsidRPr="00DB73A2" w:rsidRDefault="009B0448" w:rsidP="009B0448">
                  <w:pPr>
                    <w:spacing w:line="276" w:lineRule="auto"/>
                    <w:rPr>
                      <w:b/>
                      <w:noProof/>
                      <w:sz w:val="22"/>
                      <w:szCs w:val="22"/>
                      <w:lang w:val="vi-VN"/>
                    </w:rPr>
                  </w:pPr>
                </w:p>
                <w:p w14:paraId="495D0798" w14:textId="77777777" w:rsidR="009B0448" w:rsidRPr="00DB73A2" w:rsidRDefault="009B0448" w:rsidP="009B0448">
                  <w:pPr>
                    <w:spacing w:line="276" w:lineRule="auto"/>
                    <w:rPr>
                      <w:b/>
                      <w:noProof/>
                      <w:sz w:val="22"/>
                      <w:szCs w:val="22"/>
                      <w:lang w:val="vi-VN"/>
                    </w:rPr>
                  </w:pPr>
                </w:p>
                <w:p w14:paraId="10F92192" w14:textId="77777777" w:rsidR="009B0448" w:rsidRPr="00DB73A2" w:rsidRDefault="009B0448" w:rsidP="009B0448">
                  <w:pPr>
                    <w:spacing w:line="276" w:lineRule="auto"/>
                    <w:jc w:val="center"/>
                    <w:rPr>
                      <w:b/>
                      <w:noProof/>
                      <w:sz w:val="22"/>
                      <w:szCs w:val="22"/>
                    </w:rPr>
                  </w:pPr>
                </w:p>
                <w:p w14:paraId="40899F3A" w14:textId="77777777" w:rsidR="009B0448" w:rsidRPr="00DB73A2" w:rsidRDefault="009B0448" w:rsidP="009B0448">
                  <w:pPr>
                    <w:spacing w:line="276" w:lineRule="auto"/>
                    <w:jc w:val="center"/>
                    <w:rPr>
                      <w:b/>
                      <w:noProof/>
                      <w:sz w:val="22"/>
                      <w:szCs w:val="22"/>
                      <w:lang w:val="vi-VN"/>
                    </w:rPr>
                  </w:pPr>
                  <w:r w:rsidRPr="00DB73A2">
                    <w:rPr>
                      <w:b/>
                      <w:noProof/>
                      <w:sz w:val="22"/>
                      <w:szCs w:val="22"/>
                    </w:rPr>
                    <w:t>BÙI</w:t>
                  </w:r>
                  <w:r w:rsidRPr="00DB73A2">
                    <w:rPr>
                      <w:b/>
                      <w:noProof/>
                      <w:sz w:val="22"/>
                      <w:szCs w:val="22"/>
                      <w:lang w:val="vi-VN"/>
                    </w:rPr>
                    <w:t xml:space="preserve"> VIẾT THỦY TIÊN </w:t>
                  </w:r>
                </w:p>
                <w:p w14:paraId="7AAE4EF4" w14:textId="77777777" w:rsidR="009B0448" w:rsidRPr="00DB73A2" w:rsidRDefault="009B0448" w:rsidP="009B0448">
                  <w:pPr>
                    <w:spacing w:line="276" w:lineRule="auto"/>
                    <w:jc w:val="center"/>
                    <w:rPr>
                      <w:b/>
                      <w:noProof/>
                      <w:sz w:val="22"/>
                      <w:szCs w:val="22"/>
                      <w:lang w:val="vi-VN"/>
                    </w:rPr>
                  </w:pPr>
                  <w:r w:rsidRPr="00DB73A2">
                    <w:rPr>
                      <w:b/>
                      <w:noProof/>
                      <w:sz w:val="22"/>
                      <w:szCs w:val="22"/>
                      <w:lang w:val="vi-VN"/>
                    </w:rPr>
                    <w:t>GIÁM ĐỐC</w:t>
                  </w:r>
                </w:p>
              </w:tc>
            </w:tr>
          </w:tbl>
          <w:p w14:paraId="37C0933D" w14:textId="1697530C" w:rsidR="009B0448" w:rsidRPr="001C1681" w:rsidRDefault="009B0448" w:rsidP="009B0448">
            <w:pPr>
              <w:spacing w:line="276" w:lineRule="auto"/>
              <w:jc w:val="center"/>
              <w:rPr>
                <w:b/>
                <w:noProof/>
                <w:sz w:val="22"/>
                <w:szCs w:val="22"/>
              </w:rPr>
            </w:pPr>
          </w:p>
        </w:tc>
      </w:tr>
    </w:tbl>
    <w:p w14:paraId="556D0330" w14:textId="77777777" w:rsidR="001B78DE" w:rsidRPr="00C77881" w:rsidRDefault="001B78DE" w:rsidP="00D22B63">
      <w:pPr>
        <w:spacing w:before="16" w:line="260" w:lineRule="exact"/>
        <w:rPr>
          <w:sz w:val="24"/>
          <w:szCs w:val="24"/>
        </w:rPr>
      </w:pPr>
    </w:p>
    <w:sectPr w:rsidR="001B78DE" w:rsidRPr="00C77881" w:rsidSect="00850584">
      <w:footerReference w:type="default" r:id="rId8"/>
      <w:pgSz w:w="11920" w:h="16840"/>
      <w:pgMar w:top="900" w:right="760" w:bottom="1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C5F145" w14:textId="77777777" w:rsidR="00272DAE" w:rsidRDefault="00272DAE">
      <w:r>
        <w:separator/>
      </w:r>
    </w:p>
  </w:endnote>
  <w:endnote w:type="continuationSeparator" w:id="0">
    <w:p w14:paraId="3D7A8ECA" w14:textId="77777777" w:rsidR="00272DAE" w:rsidRDefault="0027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23C8B49A" w:rsidR="00FE6D32" w:rsidRDefault="00FE6D32" w:rsidP="00D22B63">
        <w:pPr>
          <w:pStyle w:val="Footer"/>
          <w:jc w:val="right"/>
        </w:pPr>
        <w:r>
          <w:fldChar w:fldCharType="begin"/>
        </w:r>
        <w:r>
          <w:instrText xml:space="preserve"> PAGE   \* MERGEFORMAT </w:instrText>
        </w:r>
        <w:r>
          <w:fldChar w:fldCharType="separate"/>
        </w:r>
        <w:r w:rsidR="00B36872">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1A3C2" w14:textId="77777777" w:rsidR="00272DAE" w:rsidRDefault="00272DAE">
      <w:r>
        <w:separator/>
      </w:r>
    </w:p>
  </w:footnote>
  <w:footnote w:type="continuationSeparator" w:id="0">
    <w:p w14:paraId="6EA0581F" w14:textId="77777777" w:rsidR="00272DAE" w:rsidRDefault="00272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22A1"/>
    <w:rsid w:val="00014BF2"/>
    <w:rsid w:val="00015B23"/>
    <w:rsid w:val="0003748D"/>
    <w:rsid w:val="000437CA"/>
    <w:rsid w:val="00043EE8"/>
    <w:rsid w:val="0004587D"/>
    <w:rsid w:val="00047ECF"/>
    <w:rsid w:val="00071484"/>
    <w:rsid w:val="00077AC2"/>
    <w:rsid w:val="000928A2"/>
    <w:rsid w:val="000A7F3E"/>
    <w:rsid w:val="000B3829"/>
    <w:rsid w:val="000C0A1F"/>
    <w:rsid w:val="000C6A55"/>
    <w:rsid w:val="000D1B5F"/>
    <w:rsid w:val="000D64FE"/>
    <w:rsid w:val="000E7FB7"/>
    <w:rsid w:val="000F19F0"/>
    <w:rsid w:val="001173C2"/>
    <w:rsid w:val="00125A92"/>
    <w:rsid w:val="00156085"/>
    <w:rsid w:val="0016668C"/>
    <w:rsid w:val="0017549A"/>
    <w:rsid w:val="00175B92"/>
    <w:rsid w:val="0018586E"/>
    <w:rsid w:val="0019680A"/>
    <w:rsid w:val="001A395B"/>
    <w:rsid w:val="001B78DE"/>
    <w:rsid w:val="001C1681"/>
    <w:rsid w:val="00202D9E"/>
    <w:rsid w:val="002044F7"/>
    <w:rsid w:val="00211CB6"/>
    <w:rsid w:val="0021384B"/>
    <w:rsid w:val="00223870"/>
    <w:rsid w:val="0022440B"/>
    <w:rsid w:val="002428D8"/>
    <w:rsid w:val="00265F56"/>
    <w:rsid w:val="00270B2E"/>
    <w:rsid w:val="00272DAE"/>
    <w:rsid w:val="00292F2D"/>
    <w:rsid w:val="00294821"/>
    <w:rsid w:val="002976B1"/>
    <w:rsid w:val="002B62B3"/>
    <w:rsid w:val="00311D16"/>
    <w:rsid w:val="00312F44"/>
    <w:rsid w:val="00314F61"/>
    <w:rsid w:val="003335C6"/>
    <w:rsid w:val="00351C24"/>
    <w:rsid w:val="00353DED"/>
    <w:rsid w:val="00354B5C"/>
    <w:rsid w:val="00356EAD"/>
    <w:rsid w:val="0036261B"/>
    <w:rsid w:val="003627E7"/>
    <w:rsid w:val="003741A1"/>
    <w:rsid w:val="00375AAA"/>
    <w:rsid w:val="00376865"/>
    <w:rsid w:val="0038360F"/>
    <w:rsid w:val="0038518D"/>
    <w:rsid w:val="00394F03"/>
    <w:rsid w:val="003A6696"/>
    <w:rsid w:val="003B5D38"/>
    <w:rsid w:val="003C54C2"/>
    <w:rsid w:val="003E682F"/>
    <w:rsid w:val="003E6AAA"/>
    <w:rsid w:val="003E7C77"/>
    <w:rsid w:val="004230F7"/>
    <w:rsid w:val="00423EE4"/>
    <w:rsid w:val="00440FBD"/>
    <w:rsid w:val="00447F5B"/>
    <w:rsid w:val="00450C02"/>
    <w:rsid w:val="0046721D"/>
    <w:rsid w:val="004727D5"/>
    <w:rsid w:val="00481B7B"/>
    <w:rsid w:val="004830BD"/>
    <w:rsid w:val="0048491A"/>
    <w:rsid w:val="00486BEC"/>
    <w:rsid w:val="004B04A3"/>
    <w:rsid w:val="004B44EA"/>
    <w:rsid w:val="004C71CF"/>
    <w:rsid w:val="004C7749"/>
    <w:rsid w:val="004E431E"/>
    <w:rsid w:val="004E49CA"/>
    <w:rsid w:val="004F35FE"/>
    <w:rsid w:val="004F613C"/>
    <w:rsid w:val="00500AF8"/>
    <w:rsid w:val="00515587"/>
    <w:rsid w:val="00521F04"/>
    <w:rsid w:val="00522067"/>
    <w:rsid w:val="00526315"/>
    <w:rsid w:val="00542486"/>
    <w:rsid w:val="00547D85"/>
    <w:rsid w:val="00553E43"/>
    <w:rsid w:val="0055492E"/>
    <w:rsid w:val="00557EAD"/>
    <w:rsid w:val="00563321"/>
    <w:rsid w:val="00567CBA"/>
    <w:rsid w:val="00581AD6"/>
    <w:rsid w:val="00584460"/>
    <w:rsid w:val="005846A2"/>
    <w:rsid w:val="00587F68"/>
    <w:rsid w:val="00592FCD"/>
    <w:rsid w:val="005C4920"/>
    <w:rsid w:val="005C7F9C"/>
    <w:rsid w:val="005E5F7D"/>
    <w:rsid w:val="005F69E0"/>
    <w:rsid w:val="0060029C"/>
    <w:rsid w:val="00600BA1"/>
    <w:rsid w:val="00614A23"/>
    <w:rsid w:val="0062356F"/>
    <w:rsid w:val="00632B2E"/>
    <w:rsid w:val="0064513D"/>
    <w:rsid w:val="006474F2"/>
    <w:rsid w:val="0065111E"/>
    <w:rsid w:val="006513F3"/>
    <w:rsid w:val="00652247"/>
    <w:rsid w:val="00664442"/>
    <w:rsid w:val="00664B2D"/>
    <w:rsid w:val="006860B5"/>
    <w:rsid w:val="006A3C2C"/>
    <w:rsid w:val="006A53ED"/>
    <w:rsid w:val="006A7C4E"/>
    <w:rsid w:val="006B4987"/>
    <w:rsid w:val="006D1EE9"/>
    <w:rsid w:val="006E4A77"/>
    <w:rsid w:val="006E6712"/>
    <w:rsid w:val="006F48FB"/>
    <w:rsid w:val="007062CC"/>
    <w:rsid w:val="00722BCE"/>
    <w:rsid w:val="00731600"/>
    <w:rsid w:val="00741194"/>
    <w:rsid w:val="0074122F"/>
    <w:rsid w:val="00743B29"/>
    <w:rsid w:val="007467D9"/>
    <w:rsid w:val="00753262"/>
    <w:rsid w:val="0076468D"/>
    <w:rsid w:val="007661CE"/>
    <w:rsid w:val="007B67C1"/>
    <w:rsid w:val="007D04A1"/>
    <w:rsid w:val="007E4C4B"/>
    <w:rsid w:val="007E7605"/>
    <w:rsid w:val="00806867"/>
    <w:rsid w:val="0082388B"/>
    <w:rsid w:val="00827F15"/>
    <w:rsid w:val="00850584"/>
    <w:rsid w:val="008517FC"/>
    <w:rsid w:val="008540C1"/>
    <w:rsid w:val="00865B2A"/>
    <w:rsid w:val="008A45B8"/>
    <w:rsid w:val="008C079C"/>
    <w:rsid w:val="008C4E85"/>
    <w:rsid w:val="008D68B5"/>
    <w:rsid w:val="008F14A1"/>
    <w:rsid w:val="009804E3"/>
    <w:rsid w:val="00981A06"/>
    <w:rsid w:val="00995922"/>
    <w:rsid w:val="00995AB8"/>
    <w:rsid w:val="009A305B"/>
    <w:rsid w:val="009B0448"/>
    <w:rsid w:val="009B6DF0"/>
    <w:rsid w:val="009D7ABA"/>
    <w:rsid w:val="009E21C7"/>
    <w:rsid w:val="009F3AEE"/>
    <w:rsid w:val="00A01246"/>
    <w:rsid w:val="00A05789"/>
    <w:rsid w:val="00A248F6"/>
    <w:rsid w:val="00A334BF"/>
    <w:rsid w:val="00A426E5"/>
    <w:rsid w:val="00A469BF"/>
    <w:rsid w:val="00A54C81"/>
    <w:rsid w:val="00A5768E"/>
    <w:rsid w:val="00A603E1"/>
    <w:rsid w:val="00A972FD"/>
    <w:rsid w:val="00AA188F"/>
    <w:rsid w:val="00AA358C"/>
    <w:rsid w:val="00AB10F1"/>
    <w:rsid w:val="00AB357C"/>
    <w:rsid w:val="00AC3565"/>
    <w:rsid w:val="00AC6999"/>
    <w:rsid w:val="00AE06AA"/>
    <w:rsid w:val="00B057BB"/>
    <w:rsid w:val="00B13C03"/>
    <w:rsid w:val="00B13F04"/>
    <w:rsid w:val="00B3562A"/>
    <w:rsid w:val="00B36872"/>
    <w:rsid w:val="00B42D72"/>
    <w:rsid w:val="00B47D12"/>
    <w:rsid w:val="00B60DEE"/>
    <w:rsid w:val="00B62434"/>
    <w:rsid w:val="00B66306"/>
    <w:rsid w:val="00B86D2D"/>
    <w:rsid w:val="00B906A8"/>
    <w:rsid w:val="00BA02A5"/>
    <w:rsid w:val="00BA2E52"/>
    <w:rsid w:val="00BA7967"/>
    <w:rsid w:val="00BB32A3"/>
    <w:rsid w:val="00BB4845"/>
    <w:rsid w:val="00BC2386"/>
    <w:rsid w:val="00BC5378"/>
    <w:rsid w:val="00BC7D43"/>
    <w:rsid w:val="00BE0190"/>
    <w:rsid w:val="00BE7D9F"/>
    <w:rsid w:val="00BF1D1A"/>
    <w:rsid w:val="00BF74C3"/>
    <w:rsid w:val="00C003F2"/>
    <w:rsid w:val="00C02BB5"/>
    <w:rsid w:val="00C12699"/>
    <w:rsid w:val="00C14BCD"/>
    <w:rsid w:val="00C16284"/>
    <w:rsid w:val="00C20543"/>
    <w:rsid w:val="00C3624D"/>
    <w:rsid w:val="00C44C70"/>
    <w:rsid w:val="00C56D73"/>
    <w:rsid w:val="00C62C1D"/>
    <w:rsid w:val="00C669AE"/>
    <w:rsid w:val="00C77881"/>
    <w:rsid w:val="00C81329"/>
    <w:rsid w:val="00C823E8"/>
    <w:rsid w:val="00C963D2"/>
    <w:rsid w:val="00C97511"/>
    <w:rsid w:val="00CA6BEB"/>
    <w:rsid w:val="00CB78EF"/>
    <w:rsid w:val="00CC7734"/>
    <w:rsid w:val="00CD17B6"/>
    <w:rsid w:val="00CF4CA6"/>
    <w:rsid w:val="00CF5561"/>
    <w:rsid w:val="00D22B63"/>
    <w:rsid w:val="00D36FCE"/>
    <w:rsid w:val="00D42F1E"/>
    <w:rsid w:val="00D43AAC"/>
    <w:rsid w:val="00D43D0A"/>
    <w:rsid w:val="00D443EC"/>
    <w:rsid w:val="00D4648B"/>
    <w:rsid w:val="00D54C01"/>
    <w:rsid w:val="00D578BD"/>
    <w:rsid w:val="00D623D1"/>
    <w:rsid w:val="00D74095"/>
    <w:rsid w:val="00D87083"/>
    <w:rsid w:val="00D87816"/>
    <w:rsid w:val="00D87F72"/>
    <w:rsid w:val="00D9602D"/>
    <w:rsid w:val="00DB22F3"/>
    <w:rsid w:val="00DC6695"/>
    <w:rsid w:val="00DC6E5A"/>
    <w:rsid w:val="00DD0178"/>
    <w:rsid w:val="00DF19ED"/>
    <w:rsid w:val="00E05F66"/>
    <w:rsid w:val="00E1307F"/>
    <w:rsid w:val="00E13D20"/>
    <w:rsid w:val="00E23111"/>
    <w:rsid w:val="00E27EEB"/>
    <w:rsid w:val="00E36EEB"/>
    <w:rsid w:val="00E51575"/>
    <w:rsid w:val="00E76A03"/>
    <w:rsid w:val="00E82276"/>
    <w:rsid w:val="00E841E5"/>
    <w:rsid w:val="00E917F4"/>
    <w:rsid w:val="00EA704B"/>
    <w:rsid w:val="00EC297C"/>
    <w:rsid w:val="00EC56AD"/>
    <w:rsid w:val="00EE6A0D"/>
    <w:rsid w:val="00F06987"/>
    <w:rsid w:val="00F135CB"/>
    <w:rsid w:val="00F16DD6"/>
    <w:rsid w:val="00F577F6"/>
    <w:rsid w:val="00F702F3"/>
    <w:rsid w:val="00F72189"/>
    <w:rsid w:val="00F728CA"/>
    <w:rsid w:val="00F74842"/>
    <w:rsid w:val="00F82903"/>
    <w:rsid w:val="00F972F2"/>
    <w:rsid w:val="00FA0C95"/>
    <w:rsid w:val="00FA46AD"/>
    <w:rsid w:val="00FD23F4"/>
    <w:rsid w:val="00FE085D"/>
    <w:rsid w:val="00FE163E"/>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paragraph" w:customStyle="1" w:styleId="TableParagraph">
    <w:name w:val="Table Paragraph"/>
    <w:basedOn w:val="Normal"/>
    <w:uiPriority w:val="1"/>
    <w:qFormat/>
    <w:rsid w:val="00B36872"/>
    <w:pPr>
      <w:widowControl w:val="0"/>
      <w:autoSpaceDE w:val="0"/>
      <w:autoSpaceDN w:val="0"/>
      <w:jc w:val="center"/>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C1669-D2BF-4D71-9B31-398A173B5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4</cp:revision>
  <cp:lastPrinted>2025-12-25T09:52:00Z</cp:lastPrinted>
  <dcterms:created xsi:type="dcterms:W3CDTF">2025-09-19T03:19:00Z</dcterms:created>
  <dcterms:modified xsi:type="dcterms:W3CDTF">2025-12-25T09:52:00Z</dcterms:modified>
</cp:coreProperties>
</file>