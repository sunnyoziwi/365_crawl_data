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3A9CAD07"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proofErr w:type="gramStart"/>
      <w:r w:rsidR="00160084">
        <w:rPr>
          <w:sz w:val="24"/>
          <w:szCs w:val="24"/>
        </w:rPr>
        <w:tab/>
        <w:t xml:space="preserve">  </w:t>
      </w:r>
      <w:r w:rsidR="0016668C">
        <w:rPr>
          <w:sz w:val="24"/>
          <w:szCs w:val="24"/>
        </w:rPr>
        <w:t>/</w:t>
      </w:r>
      <w:proofErr w:type="gramEnd"/>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0" w:name="OLE_LINK12"/>
      <w:bookmarkStart w:id="1" w:name="OLE_LINK13"/>
      <w:bookmarkStart w:id="2"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3" w:name="OLE_LINK1"/>
      <w:bookmarkStart w:id="4"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3"/>
    <w:bookmarkEnd w:id="4"/>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0"/>
      <w:bookmarkEnd w:id="1"/>
      <w:bookmarkEnd w:id="2"/>
    </w:p>
    <w:p w14:paraId="6E45E907" w14:textId="77777777" w:rsidR="007D04A1" w:rsidRPr="006513F3" w:rsidRDefault="007D04A1" w:rsidP="007D04A1">
      <w:pPr>
        <w:ind w:left="100"/>
        <w:rPr>
          <w:sz w:val="22"/>
          <w:szCs w:val="22"/>
        </w:rPr>
      </w:pPr>
    </w:p>
    <w:p w14:paraId="0B099F77" w14:textId="7091D2DA" w:rsidR="00B906A8" w:rsidRPr="006513F3" w:rsidRDefault="0016668C">
      <w:pPr>
        <w:ind w:left="100"/>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proofErr w:type="spellEnd"/>
      <w:r w:rsidRPr="00A57E04">
        <w:rPr>
          <w:spacing w:val="-4"/>
          <w:sz w:val="22"/>
          <w:szCs w:val="22"/>
        </w:rPr>
        <w:t xml:space="preserve"> </w:t>
      </w:r>
      <w:r w:rsidR="00A379A2">
        <w:rPr>
          <w:spacing w:val="-4"/>
          <w:sz w:val="22"/>
          <w:szCs w:val="22"/>
        </w:rPr>
        <w:t xml:space="preserve">01 </w:t>
      </w:r>
      <w:proofErr w:type="spellStart"/>
      <w:r w:rsidRPr="00A57E04">
        <w:rPr>
          <w:sz w:val="22"/>
          <w:szCs w:val="22"/>
        </w:rPr>
        <w:t>thá</w:t>
      </w:r>
      <w:r w:rsidRPr="00A57E04">
        <w:rPr>
          <w:spacing w:val="2"/>
          <w:sz w:val="22"/>
          <w:szCs w:val="22"/>
        </w:rPr>
        <w:t>n</w:t>
      </w:r>
      <w:r w:rsidRPr="00A57E04">
        <w:rPr>
          <w:sz w:val="22"/>
          <w:szCs w:val="22"/>
        </w:rPr>
        <w:t>g</w:t>
      </w:r>
      <w:proofErr w:type="spellEnd"/>
      <w:r w:rsidR="00C44C70" w:rsidRPr="00A57E04">
        <w:rPr>
          <w:sz w:val="22"/>
          <w:szCs w:val="22"/>
        </w:rPr>
        <w:t xml:space="preserve"> </w:t>
      </w:r>
      <w:r w:rsidR="00A379A2">
        <w:rPr>
          <w:sz w:val="22"/>
          <w:szCs w:val="22"/>
        </w:rPr>
        <w:t xml:space="preserve">01 </w:t>
      </w:r>
      <w:proofErr w:type="spellStart"/>
      <w:r w:rsidRPr="00A57E04">
        <w:rPr>
          <w:sz w:val="22"/>
          <w:szCs w:val="22"/>
        </w:rPr>
        <w:t>n</w:t>
      </w:r>
      <w:r w:rsidRPr="00A57E04">
        <w:rPr>
          <w:spacing w:val="-1"/>
          <w:sz w:val="22"/>
          <w:szCs w:val="22"/>
        </w:rPr>
        <w:t>ă</w:t>
      </w:r>
      <w:r w:rsidR="001A395B" w:rsidRPr="00A57E04">
        <w:rPr>
          <w:sz w:val="22"/>
          <w:szCs w:val="22"/>
        </w:rPr>
        <w:t>m</w:t>
      </w:r>
      <w:proofErr w:type="spellEnd"/>
      <w:r w:rsidR="001A395B" w:rsidRPr="00A57E04">
        <w:rPr>
          <w:sz w:val="22"/>
          <w:szCs w:val="22"/>
        </w:rPr>
        <w:t xml:space="preserve"> </w:t>
      </w:r>
      <w:r w:rsidR="00A57E04" w:rsidRPr="00A57E04">
        <w:rPr>
          <w:sz w:val="22"/>
          <w:szCs w:val="22"/>
        </w:rPr>
        <w:t>202</w:t>
      </w:r>
      <w:r w:rsidR="00A379A2">
        <w:rPr>
          <w:sz w:val="22"/>
          <w:szCs w:val="22"/>
        </w:rPr>
        <w:t>6</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B375DB1" w14:textId="4077FE18" w:rsidR="00B906A8" w:rsidRPr="006513F3" w:rsidRDefault="00A379A2">
      <w:pPr>
        <w:spacing w:before="16" w:line="260" w:lineRule="exact"/>
        <w:rPr>
          <w:sz w:val="22"/>
          <w:szCs w:val="22"/>
        </w:rPr>
      </w:pPr>
      <w:r>
        <w:rPr>
          <w:sz w:val="22"/>
          <w:szCs w:val="22"/>
        </w:rPr>
        <w:t xml:space="preserve"> </w:t>
      </w: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Tên</w:t>
      </w:r>
      <w:proofErr w:type="spellEnd"/>
      <w:r w:rsidRPr="006D1EE9">
        <w:rPr>
          <w:sz w:val="24"/>
          <w:szCs w:val="24"/>
        </w:rPr>
        <w:t xml:space="preserve">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09C9988D" w14:textId="250C25D2" w:rsidR="001C1681" w:rsidRPr="002939A6" w:rsidRDefault="001C1681" w:rsidP="00B3076F">
      <w:pPr>
        <w:tabs>
          <w:tab w:val="left" w:pos="1620"/>
          <w:tab w:val="left" w:pos="1800"/>
        </w:tabs>
        <w:spacing w:before="60" w:after="60" w:line="276" w:lineRule="auto"/>
        <w:ind w:left="100"/>
        <w:jc w:val="both"/>
        <w:rPr>
          <w:b/>
          <w:sz w:val="24"/>
          <w:szCs w:val="24"/>
        </w:rPr>
      </w:pPr>
      <w:proofErr w:type="spellStart"/>
      <w:r w:rsidRPr="00AD1231">
        <w:rPr>
          <w:b/>
          <w:spacing w:val="-2"/>
          <w:sz w:val="24"/>
          <w:szCs w:val="24"/>
        </w:rPr>
        <w:t>B</w:t>
      </w:r>
      <w:r w:rsidRPr="00AD1231">
        <w:rPr>
          <w:b/>
          <w:spacing w:val="-1"/>
          <w:sz w:val="24"/>
          <w:szCs w:val="24"/>
        </w:rPr>
        <w:t>ê</w:t>
      </w:r>
      <w:r w:rsidRPr="00AD1231">
        <w:rPr>
          <w:b/>
          <w:sz w:val="24"/>
          <w:szCs w:val="24"/>
        </w:rPr>
        <w:t>n</w:t>
      </w:r>
      <w:proofErr w:type="spellEnd"/>
      <w:r w:rsidRPr="00AD1231">
        <w:rPr>
          <w:b/>
          <w:spacing w:val="2"/>
          <w:sz w:val="24"/>
          <w:szCs w:val="24"/>
        </w:rPr>
        <w:t xml:space="preserve"> </w:t>
      </w:r>
      <w:r w:rsidRPr="00AD1231">
        <w:rPr>
          <w:b/>
          <w:sz w:val="24"/>
          <w:szCs w:val="24"/>
        </w:rPr>
        <w:t>B:</w:t>
      </w:r>
      <w:r w:rsidRPr="00AD1231">
        <w:rPr>
          <w:b/>
          <w:spacing w:val="1"/>
          <w:sz w:val="24"/>
          <w:szCs w:val="24"/>
        </w:rPr>
        <w:t xml:space="preserve"> </w:t>
      </w:r>
      <w:proofErr w:type="gramStart"/>
      <w:r w:rsidR="00B3076F" w:rsidRPr="00AD1231">
        <w:rPr>
          <w:b/>
          <w:spacing w:val="1"/>
          <w:sz w:val="24"/>
          <w:szCs w:val="24"/>
          <w:lang w:val="vi-VN"/>
        </w:rPr>
        <w:tab/>
      </w:r>
      <w:r w:rsidR="002939A6">
        <w:rPr>
          <w:b/>
          <w:spacing w:val="1"/>
          <w:sz w:val="24"/>
          <w:szCs w:val="24"/>
        </w:rPr>
        <w:t xml:space="preserve">  </w:t>
      </w:r>
      <w:r w:rsidR="002939A6" w:rsidRPr="002939A6">
        <w:rPr>
          <w:b/>
          <w:spacing w:val="1"/>
          <w:sz w:val="24"/>
          <w:szCs w:val="24"/>
        </w:rPr>
        <w:t>CÔNG</w:t>
      </w:r>
      <w:proofErr w:type="gramEnd"/>
      <w:r w:rsidR="002939A6" w:rsidRPr="002939A6">
        <w:rPr>
          <w:b/>
          <w:spacing w:val="1"/>
          <w:sz w:val="24"/>
          <w:szCs w:val="24"/>
        </w:rPr>
        <w:t xml:space="preserve"> TY TNHH ĐẦU TƯ VÀ DU LỊCH 365</w:t>
      </w:r>
    </w:p>
    <w:p w14:paraId="15EE1FBC" w14:textId="79787AFF"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Địa</w:t>
      </w:r>
      <w:proofErr w:type="spellEnd"/>
      <w:r w:rsidRPr="0005057A">
        <w:rPr>
          <w:spacing w:val="-1"/>
          <w:sz w:val="24"/>
          <w:szCs w:val="24"/>
        </w:rPr>
        <w:t xml:space="preserve"> </w:t>
      </w:r>
      <w:proofErr w:type="spellStart"/>
      <w:r w:rsidRPr="0005057A">
        <w:rPr>
          <w:spacing w:val="-1"/>
          <w:sz w:val="24"/>
          <w:szCs w:val="24"/>
        </w:rPr>
        <w:t>c</w:t>
      </w:r>
      <w:r w:rsidRPr="0005057A">
        <w:rPr>
          <w:sz w:val="24"/>
          <w:szCs w:val="24"/>
        </w:rPr>
        <w:t>hỉ</w:t>
      </w:r>
      <w:proofErr w:type="spellEnd"/>
      <w:r w:rsidRPr="0005057A">
        <w:rPr>
          <w:sz w:val="24"/>
          <w:szCs w:val="24"/>
        </w:rPr>
        <w:t>:</w:t>
      </w:r>
      <w:r w:rsidR="003A5316" w:rsidRPr="0005057A">
        <w:rPr>
          <w:sz w:val="24"/>
          <w:szCs w:val="24"/>
          <w:lang w:val="vi-VN"/>
        </w:rPr>
        <w:t xml:space="preserve"> </w:t>
      </w:r>
      <w:proofErr w:type="gramStart"/>
      <w:r w:rsidR="0005057A">
        <w:rPr>
          <w:sz w:val="24"/>
          <w:szCs w:val="24"/>
          <w:lang w:val="vi-VN"/>
        </w:rPr>
        <w:tab/>
      </w:r>
      <w:r w:rsidRPr="0005057A">
        <w:rPr>
          <w:sz w:val="24"/>
          <w:szCs w:val="24"/>
        </w:rPr>
        <w:t xml:space="preserve"> </w:t>
      </w:r>
      <w:r w:rsidR="002939A6">
        <w:rPr>
          <w:sz w:val="24"/>
          <w:szCs w:val="24"/>
        </w:rPr>
        <w:t xml:space="preserve"> </w:t>
      </w:r>
      <w:proofErr w:type="spellStart"/>
      <w:r w:rsidR="002939A6" w:rsidRPr="002939A6">
        <w:rPr>
          <w:sz w:val="24"/>
          <w:szCs w:val="24"/>
        </w:rPr>
        <w:t>Tầng</w:t>
      </w:r>
      <w:proofErr w:type="spellEnd"/>
      <w:proofErr w:type="gramEnd"/>
      <w:r w:rsidR="002939A6" w:rsidRPr="002939A6">
        <w:rPr>
          <w:sz w:val="24"/>
          <w:szCs w:val="24"/>
        </w:rPr>
        <w:t xml:space="preserve"> 9 – </w:t>
      </w:r>
      <w:proofErr w:type="spellStart"/>
      <w:r w:rsidR="002939A6" w:rsidRPr="002939A6">
        <w:rPr>
          <w:sz w:val="24"/>
          <w:szCs w:val="24"/>
        </w:rPr>
        <w:t>Tòa</w:t>
      </w:r>
      <w:proofErr w:type="spellEnd"/>
      <w:r w:rsidR="002939A6" w:rsidRPr="002939A6">
        <w:rPr>
          <w:sz w:val="24"/>
          <w:szCs w:val="24"/>
        </w:rPr>
        <w:t xml:space="preserve"> </w:t>
      </w:r>
      <w:proofErr w:type="spellStart"/>
      <w:r w:rsidR="002939A6" w:rsidRPr="002939A6">
        <w:rPr>
          <w:sz w:val="24"/>
          <w:szCs w:val="24"/>
        </w:rPr>
        <w:t>nhà</w:t>
      </w:r>
      <w:proofErr w:type="spellEnd"/>
      <w:r w:rsidR="002939A6" w:rsidRPr="002939A6">
        <w:rPr>
          <w:sz w:val="24"/>
          <w:szCs w:val="24"/>
        </w:rPr>
        <w:t xml:space="preserve"> </w:t>
      </w:r>
      <w:proofErr w:type="spellStart"/>
      <w:r w:rsidR="002939A6" w:rsidRPr="002939A6">
        <w:rPr>
          <w:sz w:val="24"/>
          <w:szCs w:val="24"/>
        </w:rPr>
        <w:t>Ladeco</w:t>
      </w:r>
      <w:proofErr w:type="spellEnd"/>
      <w:r w:rsidR="002939A6" w:rsidRPr="002939A6">
        <w:rPr>
          <w:sz w:val="24"/>
          <w:szCs w:val="24"/>
        </w:rPr>
        <w:t xml:space="preserve">, 266 </w:t>
      </w:r>
      <w:proofErr w:type="spellStart"/>
      <w:r w:rsidR="002939A6" w:rsidRPr="002939A6">
        <w:rPr>
          <w:sz w:val="24"/>
          <w:szCs w:val="24"/>
        </w:rPr>
        <w:t>Đội</w:t>
      </w:r>
      <w:proofErr w:type="spellEnd"/>
      <w:r w:rsidR="002939A6" w:rsidRPr="002939A6">
        <w:rPr>
          <w:sz w:val="24"/>
          <w:szCs w:val="24"/>
        </w:rPr>
        <w:t xml:space="preserve"> </w:t>
      </w:r>
      <w:proofErr w:type="spellStart"/>
      <w:r w:rsidR="002939A6" w:rsidRPr="002939A6">
        <w:rPr>
          <w:sz w:val="24"/>
          <w:szCs w:val="24"/>
        </w:rPr>
        <w:t>Cấn</w:t>
      </w:r>
      <w:proofErr w:type="spellEnd"/>
      <w:r w:rsidR="002939A6" w:rsidRPr="002939A6">
        <w:rPr>
          <w:sz w:val="24"/>
          <w:szCs w:val="24"/>
        </w:rPr>
        <w:t xml:space="preserve">, </w:t>
      </w:r>
      <w:proofErr w:type="spellStart"/>
      <w:r w:rsidR="002939A6" w:rsidRPr="002939A6">
        <w:rPr>
          <w:sz w:val="24"/>
          <w:szCs w:val="24"/>
        </w:rPr>
        <w:t>Phường</w:t>
      </w:r>
      <w:proofErr w:type="spellEnd"/>
      <w:r w:rsidR="002939A6" w:rsidRPr="002939A6">
        <w:rPr>
          <w:sz w:val="24"/>
          <w:szCs w:val="24"/>
        </w:rPr>
        <w:t xml:space="preserve"> Ngọc </w:t>
      </w:r>
      <w:proofErr w:type="spellStart"/>
      <w:r w:rsidR="002939A6" w:rsidRPr="002939A6">
        <w:rPr>
          <w:sz w:val="24"/>
          <w:szCs w:val="24"/>
        </w:rPr>
        <w:t>Hà</w:t>
      </w:r>
      <w:proofErr w:type="spellEnd"/>
      <w:r w:rsidR="002939A6" w:rsidRPr="002939A6">
        <w:rPr>
          <w:sz w:val="24"/>
          <w:szCs w:val="24"/>
        </w:rPr>
        <w:t xml:space="preserve">, </w:t>
      </w:r>
      <w:proofErr w:type="spellStart"/>
      <w:r w:rsidR="002939A6" w:rsidRPr="002939A6">
        <w:rPr>
          <w:sz w:val="24"/>
          <w:szCs w:val="24"/>
        </w:rPr>
        <w:t>Thành</w:t>
      </w:r>
      <w:proofErr w:type="spellEnd"/>
      <w:r w:rsidR="002939A6" w:rsidRPr="002939A6">
        <w:rPr>
          <w:sz w:val="24"/>
          <w:szCs w:val="24"/>
        </w:rPr>
        <w:t xml:space="preserve"> </w:t>
      </w:r>
      <w:proofErr w:type="spellStart"/>
      <w:r w:rsidR="002939A6" w:rsidRPr="002939A6">
        <w:rPr>
          <w:sz w:val="24"/>
          <w:szCs w:val="24"/>
        </w:rPr>
        <w:t>phố</w:t>
      </w:r>
      <w:proofErr w:type="spellEnd"/>
      <w:r w:rsidR="002939A6" w:rsidRPr="002939A6">
        <w:rPr>
          <w:sz w:val="24"/>
          <w:szCs w:val="24"/>
        </w:rPr>
        <w:t xml:space="preserve"> </w:t>
      </w:r>
      <w:proofErr w:type="spellStart"/>
      <w:r w:rsidR="002939A6" w:rsidRPr="002939A6">
        <w:rPr>
          <w:sz w:val="24"/>
          <w:szCs w:val="24"/>
        </w:rPr>
        <w:t>Hà</w:t>
      </w:r>
      <w:proofErr w:type="spellEnd"/>
      <w:r w:rsidR="002939A6" w:rsidRPr="002939A6">
        <w:rPr>
          <w:sz w:val="24"/>
          <w:szCs w:val="24"/>
        </w:rPr>
        <w:t xml:space="preserve"> </w:t>
      </w:r>
      <w:proofErr w:type="spellStart"/>
      <w:r w:rsidR="002939A6" w:rsidRPr="002939A6">
        <w:rPr>
          <w:sz w:val="24"/>
          <w:szCs w:val="24"/>
        </w:rPr>
        <w:t>Nội</w:t>
      </w:r>
      <w:proofErr w:type="spellEnd"/>
    </w:p>
    <w:p w14:paraId="6B441FD9" w14:textId="0AE23607"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Đi</w:t>
      </w:r>
      <w:r w:rsidRPr="0005057A">
        <w:rPr>
          <w:spacing w:val="-1"/>
          <w:sz w:val="24"/>
          <w:szCs w:val="24"/>
        </w:rPr>
        <w:t>ệ</w:t>
      </w:r>
      <w:r w:rsidRPr="0005057A">
        <w:rPr>
          <w:sz w:val="24"/>
          <w:szCs w:val="24"/>
        </w:rPr>
        <w:t>n</w:t>
      </w:r>
      <w:proofErr w:type="spellEnd"/>
      <w:r w:rsidRPr="0005057A">
        <w:rPr>
          <w:sz w:val="24"/>
          <w:szCs w:val="24"/>
        </w:rPr>
        <w:t xml:space="preserve"> </w:t>
      </w:r>
      <w:proofErr w:type="spellStart"/>
      <w:r w:rsidRPr="0005057A">
        <w:rPr>
          <w:sz w:val="24"/>
          <w:szCs w:val="24"/>
        </w:rPr>
        <w:t>thoại</w:t>
      </w:r>
      <w:proofErr w:type="spellEnd"/>
      <w:r w:rsidRPr="0005057A">
        <w:rPr>
          <w:sz w:val="24"/>
          <w:szCs w:val="24"/>
        </w:rPr>
        <w:t>:</w:t>
      </w:r>
      <w:proofErr w:type="gramStart"/>
      <w:r w:rsidR="0005057A">
        <w:rPr>
          <w:sz w:val="24"/>
          <w:szCs w:val="24"/>
          <w:lang w:val="vi-VN"/>
        </w:rPr>
        <w:tab/>
      </w:r>
      <w:r w:rsidR="006D1EE9" w:rsidRPr="0005057A">
        <w:rPr>
          <w:sz w:val="24"/>
          <w:szCs w:val="24"/>
        </w:rPr>
        <w:t xml:space="preserve"> </w:t>
      </w:r>
      <w:r w:rsidR="002939A6">
        <w:rPr>
          <w:sz w:val="24"/>
          <w:szCs w:val="24"/>
        </w:rPr>
        <w:t xml:space="preserve"> </w:t>
      </w:r>
      <w:r w:rsidR="002939A6" w:rsidRPr="002939A6">
        <w:rPr>
          <w:sz w:val="24"/>
          <w:szCs w:val="24"/>
        </w:rPr>
        <w:t>024</w:t>
      </w:r>
      <w:proofErr w:type="gramEnd"/>
      <w:r w:rsidR="002939A6" w:rsidRPr="002939A6">
        <w:rPr>
          <w:sz w:val="24"/>
          <w:szCs w:val="24"/>
        </w:rPr>
        <w:t xml:space="preserve"> 3835 4899</w:t>
      </w:r>
    </w:p>
    <w:p w14:paraId="5EFFE6AC" w14:textId="7462DF08"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2939A6">
        <w:rPr>
          <w:sz w:val="24"/>
          <w:szCs w:val="24"/>
        </w:rPr>
        <w:t xml:space="preserve">  </w:t>
      </w:r>
      <w:r w:rsidR="002939A6" w:rsidRPr="002939A6">
        <w:rPr>
          <w:sz w:val="24"/>
          <w:szCs w:val="24"/>
        </w:rPr>
        <w:t>info@365travel.asia</w:t>
      </w:r>
      <w:r w:rsidR="001C1681" w:rsidRPr="0005057A">
        <w:rPr>
          <w:sz w:val="24"/>
          <w:szCs w:val="24"/>
        </w:rPr>
        <w:t xml:space="preserve">  </w:t>
      </w:r>
      <w:r w:rsidR="006D1EE9" w:rsidRPr="0005057A">
        <w:rPr>
          <w:sz w:val="24"/>
          <w:szCs w:val="24"/>
        </w:rPr>
        <w:t xml:space="preserve"> </w:t>
      </w:r>
      <w:r w:rsidR="003E7C77" w:rsidRPr="0005057A">
        <w:rPr>
          <w:sz w:val="24"/>
          <w:szCs w:val="24"/>
        </w:rPr>
        <w:tab/>
      </w:r>
      <w:r w:rsidR="003E7C77" w:rsidRPr="0005057A">
        <w:rPr>
          <w:sz w:val="24"/>
          <w:szCs w:val="24"/>
        </w:rPr>
        <w:tab/>
      </w:r>
      <w:r w:rsidR="003E7C77" w:rsidRPr="0005057A">
        <w:rPr>
          <w:sz w:val="24"/>
          <w:szCs w:val="24"/>
        </w:rPr>
        <w:tab/>
      </w:r>
    </w:p>
    <w:p w14:paraId="7F34CB7A" w14:textId="27A6C108" w:rsidR="000928A2" w:rsidRPr="0005057A"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Đại</w:t>
      </w:r>
      <w:proofErr w:type="spellEnd"/>
      <w:r w:rsidRPr="0005057A">
        <w:rPr>
          <w:rFonts w:eastAsia="Calibri"/>
          <w:sz w:val="24"/>
          <w:szCs w:val="24"/>
        </w:rPr>
        <w:t xml:space="preserve"> </w:t>
      </w:r>
      <w:proofErr w:type="spellStart"/>
      <w:r w:rsidRPr="0005057A">
        <w:rPr>
          <w:rFonts w:eastAsia="Calibri"/>
          <w:sz w:val="24"/>
          <w:szCs w:val="24"/>
        </w:rPr>
        <w:t>diệ</w:t>
      </w:r>
      <w:proofErr w:type="spellEnd"/>
      <w:r w:rsidR="005941B3" w:rsidRPr="0005057A">
        <w:rPr>
          <w:rFonts w:eastAsia="Calibri"/>
          <w:sz w:val="24"/>
          <w:szCs w:val="24"/>
          <w:lang w:val="vi-VN"/>
        </w:rPr>
        <w:t>n</w:t>
      </w:r>
      <w:r w:rsidRPr="0005057A">
        <w:rPr>
          <w:rFonts w:eastAsia="Calibri"/>
          <w:sz w:val="24"/>
          <w:szCs w:val="24"/>
        </w:rPr>
        <w:t xml:space="preserve">: </w:t>
      </w:r>
      <w:proofErr w:type="gramStart"/>
      <w:r w:rsidR="0005057A">
        <w:rPr>
          <w:rFonts w:eastAsia="Calibri"/>
          <w:sz w:val="24"/>
          <w:szCs w:val="24"/>
          <w:lang w:val="vi-VN"/>
        </w:rPr>
        <w:tab/>
      </w:r>
      <w:r w:rsidR="00160084">
        <w:rPr>
          <w:rFonts w:eastAsia="Calibri"/>
          <w:sz w:val="24"/>
          <w:szCs w:val="24"/>
        </w:rPr>
        <w:t xml:space="preserve"> </w:t>
      </w:r>
      <w:r w:rsidR="002939A6">
        <w:rPr>
          <w:rFonts w:eastAsia="Calibri"/>
          <w:sz w:val="24"/>
          <w:szCs w:val="24"/>
        </w:rPr>
        <w:t xml:space="preserve"> </w:t>
      </w:r>
      <w:proofErr w:type="spellStart"/>
      <w:r w:rsidR="002939A6">
        <w:rPr>
          <w:rFonts w:eastAsia="Calibri"/>
          <w:b/>
          <w:sz w:val="24"/>
          <w:szCs w:val="24"/>
        </w:rPr>
        <w:t>Bà</w:t>
      </w:r>
      <w:proofErr w:type="spellEnd"/>
      <w:proofErr w:type="gramEnd"/>
      <w:r w:rsidR="002939A6">
        <w:rPr>
          <w:rFonts w:eastAsia="Calibri"/>
          <w:b/>
          <w:sz w:val="24"/>
          <w:szCs w:val="24"/>
        </w:rPr>
        <w:t xml:space="preserve"> Lê Thị </w:t>
      </w:r>
      <w:proofErr w:type="spellStart"/>
      <w:r w:rsidR="002939A6">
        <w:rPr>
          <w:rFonts w:eastAsia="Calibri"/>
          <w:b/>
          <w:sz w:val="24"/>
          <w:szCs w:val="24"/>
        </w:rPr>
        <w:t>Bích</w:t>
      </w:r>
      <w:proofErr w:type="spellEnd"/>
      <w:r w:rsidR="002939A6">
        <w:rPr>
          <w:rFonts w:eastAsia="Calibri"/>
          <w:b/>
          <w:sz w:val="24"/>
          <w:szCs w:val="24"/>
        </w:rPr>
        <w:t xml:space="preserve"> Lan</w:t>
      </w:r>
      <w:r w:rsidR="00DA1108" w:rsidRPr="0005057A">
        <w:rPr>
          <w:rFonts w:eastAsia="Calibri"/>
          <w:sz w:val="24"/>
          <w:szCs w:val="24"/>
          <w:lang w:val="vi-VN"/>
        </w:rPr>
        <w:tab/>
      </w:r>
      <w:r w:rsidR="00AD1231">
        <w:rPr>
          <w:rFonts w:eastAsia="Calibri"/>
          <w:sz w:val="24"/>
          <w:szCs w:val="24"/>
        </w:rPr>
        <w:t xml:space="preserve">            </w:t>
      </w:r>
      <w:r w:rsidR="002939A6">
        <w:rPr>
          <w:rFonts w:eastAsia="Calibri"/>
          <w:sz w:val="24"/>
          <w:szCs w:val="24"/>
        </w:rPr>
        <w:t xml:space="preserve"> </w:t>
      </w:r>
      <w:proofErr w:type="spellStart"/>
      <w:r w:rsidRPr="0005057A">
        <w:rPr>
          <w:rFonts w:eastAsia="Calibri"/>
          <w:sz w:val="24"/>
          <w:szCs w:val="24"/>
        </w:rPr>
        <w:t>Chức</w:t>
      </w:r>
      <w:proofErr w:type="spellEnd"/>
      <w:r w:rsidRPr="0005057A">
        <w:rPr>
          <w:rFonts w:eastAsia="Calibri"/>
          <w:sz w:val="24"/>
          <w:szCs w:val="24"/>
        </w:rPr>
        <w:t xml:space="preserve"> </w:t>
      </w:r>
      <w:proofErr w:type="spellStart"/>
      <w:r w:rsidRPr="0005057A">
        <w:rPr>
          <w:rFonts w:eastAsia="Calibri"/>
          <w:sz w:val="24"/>
          <w:szCs w:val="24"/>
        </w:rPr>
        <w:t>vụ</w:t>
      </w:r>
      <w:proofErr w:type="spellEnd"/>
      <w:r w:rsidRPr="0005057A">
        <w:rPr>
          <w:rFonts w:eastAsia="Calibri"/>
          <w:sz w:val="24"/>
          <w:szCs w:val="24"/>
        </w:rPr>
        <w:t xml:space="preserve">: </w:t>
      </w:r>
      <w:proofErr w:type="spellStart"/>
      <w:r w:rsidR="002939A6">
        <w:rPr>
          <w:rFonts w:eastAsia="Calibri"/>
          <w:sz w:val="24"/>
          <w:szCs w:val="24"/>
        </w:rPr>
        <w:t>Phó</w:t>
      </w:r>
      <w:proofErr w:type="spellEnd"/>
      <w:r w:rsidR="002939A6">
        <w:rPr>
          <w:rFonts w:eastAsia="Calibri"/>
          <w:sz w:val="24"/>
          <w:szCs w:val="24"/>
        </w:rPr>
        <w:t xml:space="preserve"> </w:t>
      </w:r>
      <w:proofErr w:type="spellStart"/>
      <w:r w:rsidR="002939A6">
        <w:rPr>
          <w:rFonts w:eastAsia="Calibri"/>
          <w:sz w:val="24"/>
          <w:szCs w:val="24"/>
        </w:rPr>
        <w:t>Giám</w:t>
      </w:r>
      <w:proofErr w:type="spellEnd"/>
      <w:r w:rsidR="002939A6">
        <w:rPr>
          <w:rFonts w:eastAsia="Calibri"/>
          <w:sz w:val="24"/>
          <w:szCs w:val="24"/>
        </w:rPr>
        <w:t xml:space="preserve"> </w:t>
      </w:r>
      <w:proofErr w:type="spellStart"/>
      <w:r w:rsidR="002939A6">
        <w:rPr>
          <w:rFonts w:eastAsia="Calibri"/>
          <w:sz w:val="24"/>
          <w:szCs w:val="24"/>
        </w:rPr>
        <w:t>đốc</w:t>
      </w:r>
      <w:proofErr w:type="spellEnd"/>
    </w:p>
    <w:p w14:paraId="795B2255" w14:textId="4348216E" w:rsidR="000928A2" w:rsidRPr="002939A6"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Mã</w:t>
      </w:r>
      <w:proofErr w:type="spellEnd"/>
      <w:r w:rsidRPr="0005057A">
        <w:rPr>
          <w:rFonts w:eastAsia="Calibri"/>
          <w:sz w:val="24"/>
          <w:szCs w:val="24"/>
        </w:rPr>
        <w:t xml:space="preserve"> </w:t>
      </w: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thuế</w:t>
      </w:r>
      <w:proofErr w:type="spellEnd"/>
      <w:r w:rsidRPr="0005057A">
        <w:rPr>
          <w:rFonts w:eastAsia="Calibri"/>
          <w:sz w:val="24"/>
          <w:szCs w:val="24"/>
        </w:rPr>
        <w:t>:</w:t>
      </w:r>
      <w:r w:rsidR="009819A9" w:rsidRPr="0005057A">
        <w:rPr>
          <w:sz w:val="24"/>
          <w:szCs w:val="24"/>
          <w:lang w:val="vi-VN"/>
        </w:rPr>
        <w:t xml:space="preserve"> </w:t>
      </w:r>
      <w:proofErr w:type="gramStart"/>
      <w:r w:rsidR="0005057A">
        <w:rPr>
          <w:sz w:val="24"/>
          <w:szCs w:val="24"/>
          <w:lang w:val="vi-VN"/>
        </w:rPr>
        <w:tab/>
      </w:r>
      <w:r w:rsidR="00160084">
        <w:rPr>
          <w:sz w:val="24"/>
          <w:szCs w:val="24"/>
        </w:rPr>
        <w:t xml:space="preserve"> </w:t>
      </w:r>
      <w:r w:rsidR="002939A6">
        <w:rPr>
          <w:sz w:val="24"/>
          <w:szCs w:val="24"/>
        </w:rPr>
        <w:t xml:space="preserve"> </w:t>
      </w:r>
      <w:r w:rsidR="002939A6" w:rsidRPr="00483A5E">
        <w:rPr>
          <w:sz w:val="24"/>
          <w:szCs w:val="24"/>
        </w:rPr>
        <w:t>0102126682</w:t>
      </w:r>
      <w:proofErr w:type="gramEnd"/>
    </w:p>
    <w:p w14:paraId="1DB87130" w14:textId="4137446A" w:rsidR="009819A9" w:rsidRPr="002939A6" w:rsidRDefault="000928A2" w:rsidP="00B3076F">
      <w:pPr>
        <w:tabs>
          <w:tab w:val="left" w:pos="1620"/>
          <w:tab w:val="left" w:pos="1800"/>
        </w:tabs>
        <w:spacing w:line="276" w:lineRule="auto"/>
        <w:ind w:left="100"/>
        <w:jc w:val="both"/>
        <w:rPr>
          <w:sz w:val="24"/>
          <w:szCs w:val="24"/>
        </w:rPr>
      </w:pP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tài</w:t>
      </w:r>
      <w:proofErr w:type="spellEnd"/>
      <w:r w:rsidRPr="0005057A">
        <w:rPr>
          <w:rFonts w:eastAsia="Calibri"/>
          <w:sz w:val="24"/>
          <w:szCs w:val="24"/>
        </w:rPr>
        <w:t xml:space="preserve"> </w:t>
      </w:r>
      <w:proofErr w:type="spellStart"/>
      <w:r w:rsidRPr="0005057A">
        <w:rPr>
          <w:rFonts w:eastAsia="Calibri"/>
          <w:sz w:val="24"/>
          <w:szCs w:val="24"/>
        </w:rPr>
        <w:t>khoả</w:t>
      </w:r>
      <w:proofErr w:type="spellEnd"/>
      <w:r w:rsidR="0082076A" w:rsidRPr="0005057A">
        <w:rPr>
          <w:rFonts w:eastAsia="Calibri"/>
          <w:sz w:val="24"/>
          <w:szCs w:val="24"/>
          <w:lang w:val="vi-VN"/>
        </w:rPr>
        <w:t>n</w:t>
      </w:r>
      <w:r w:rsidRPr="0005057A">
        <w:rPr>
          <w:rFonts w:eastAsia="Calibri"/>
          <w:sz w:val="24"/>
          <w:szCs w:val="24"/>
        </w:rPr>
        <w:t>:</w:t>
      </w:r>
      <w:r w:rsidR="00DA1108" w:rsidRPr="0005057A">
        <w:rPr>
          <w:rFonts w:eastAsia="Calibri"/>
          <w:sz w:val="24"/>
          <w:szCs w:val="24"/>
          <w:lang w:val="vi-VN"/>
        </w:rPr>
        <w:t xml:space="preserve"> </w:t>
      </w:r>
      <w:proofErr w:type="gramStart"/>
      <w:r w:rsidR="0005057A">
        <w:rPr>
          <w:rFonts w:eastAsia="Calibri"/>
          <w:sz w:val="24"/>
          <w:szCs w:val="24"/>
          <w:lang w:val="vi-VN"/>
        </w:rPr>
        <w:tab/>
      </w:r>
      <w:r w:rsidR="00160084">
        <w:rPr>
          <w:rFonts w:eastAsia="Calibri"/>
          <w:sz w:val="24"/>
          <w:szCs w:val="24"/>
        </w:rPr>
        <w:t xml:space="preserve"> </w:t>
      </w:r>
      <w:r w:rsidR="002939A6">
        <w:rPr>
          <w:rFonts w:eastAsia="Calibri"/>
          <w:sz w:val="24"/>
          <w:szCs w:val="24"/>
        </w:rPr>
        <w:t xml:space="preserve"> </w:t>
      </w:r>
      <w:r w:rsidR="002939A6" w:rsidRPr="002939A6">
        <w:rPr>
          <w:rFonts w:eastAsia="Calibri"/>
          <w:sz w:val="24"/>
          <w:szCs w:val="24"/>
        </w:rPr>
        <w:t>12510000122772</w:t>
      </w:r>
      <w:proofErr w:type="gramEnd"/>
    </w:p>
    <w:p w14:paraId="721AEFF9" w14:textId="00486CFB" w:rsidR="000928A2" w:rsidRPr="002939A6" w:rsidRDefault="000928A2" w:rsidP="00833F81">
      <w:pPr>
        <w:tabs>
          <w:tab w:val="left" w:pos="1620"/>
          <w:tab w:val="left" w:pos="1800"/>
        </w:tabs>
        <w:spacing w:before="120" w:after="120" w:line="276" w:lineRule="auto"/>
        <w:ind w:left="100"/>
        <w:jc w:val="both"/>
        <w:rPr>
          <w:sz w:val="22"/>
          <w:szCs w:val="22"/>
        </w:rPr>
      </w:pPr>
      <w:proofErr w:type="spellStart"/>
      <w:r w:rsidRPr="0005057A">
        <w:rPr>
          <w:rFonts w:eastAsia="Calibri"/>
          <w:sz w:val="24"/>
          <w:szCs w:val="24"/>
        </w:rPr>
        <w:t>Tại</w:t>
      </w:r>
      <w:proofErr w:type="spellEnd"/>
      <w:r w:rsidRPr="0005057A">
        <w:rPr>
          <w:rFonts w:eastAsia="Calibri"/>
          <w:sz w:val="24"/>
          <w:szCs w:val="24"/>
        </w:rPr>
        <w:t xml:space="preserve"> </w:t>
      </w:r>
      <w:proofErr w:type="spellStart"/>
      <w:r w:rsidRPr="0005057A">
        <w:rPr>
          <w:rFonts w:eastAsia="Calibri"/>
          <w:sz w:val="24"/>
          <w:szCs w:val="24"/>
        </w:rPr>
        <w:t>ngân</w:t>
      </w:r>
      <w:proofErr w:type="spellEnd"/>
      <w:r w:rsidRPr="0005057A">
        <w:rPr>
          <w:rFonts w:eastAsia="Calibri"/>
          <w:sz w:val="24"/>
          <w:szCs w:val="24"/>
        </w:rPr>
        <w:t xml:space="preserve"> hàng:</w:t>
      </w:r>
      <w:r w:rsidR="005F07CD" w:rsidRPr="0005057A">
        <w:rPr>
          <w:rFonts w:eastAsia="Calibri"/>
          <w:sz w:val="24"/>
          <w:szCs w:val="24"/>
          <w:lang w:val="vi-VN"/>
        </w:rPr>
        <w:t xml:space="preserve"> </w:t>
      </w:r>
      <w:proofErr w:type="gramStart"/>
      <w:r w:rsidR="0005057A">
        <w:rPr>
          <w:rFonts w:eastAsia="Calibri"/>
          <w:sz w:val="24"/>
          <w:szCs w:val="24"/>
          <w:lang w:val="vi-VN"/>
        </w:rPr>
        <w:tab/>
      </w:r>
      <w:r w:rsidR="00160084">
        <w:rPr>
          <w:rFonts w:eastAsia="Calibri"/>
          <w:sz w:val="24"/>
          <w:szCs w:val="24"/>
        </w:rPr>
        <w:t xml:space="preserve"> </w:t>
      </w:r>
      <w:bookmarkStart w:id="5" w:name="_GoBack"/>
      <w:bookmarkEnd w:id="5"/>
      <w:r w:rsidR="002939A6">
        <w:rPr>
          <w:rFonts w:eastAsia="Calibri"/>
          <w:sz w:val="24"/>
          <w:szCs w:val="24"/>
        </w:rPr>
        <w:t xml:space="preserve"> </w:t>
      </w:r>
      <w:proofErr w:type="spellStart"/>
      <w:r w:rsidR="002939A6" w:rsidRPr="002939A6">
        <w:rPr>
          <w:rFonts w:eastAsia="Calibri"/>
          <w:sz w:val="24"/>
          <w:szCs w:val="24"/>
        </w:rPr>
        <w:t>Ngân</w:t>
      </w:r>
      <w:proofErr w:type="spellEnd"/>
      <w:proofErr w:type="gramEnd"/>
      <w:r w:rsidR="002939A6" w:rsidRPr="002939A6">
        <w:rPr>
          <w:rFonts w:eastAsia="Calibri"/>
          <w:sz w:val="24"/>
          <w:szCs w:val="24"/>
        </w:rPr>
        <w:t xml:space="preserve"> hàng TMCP </w:t>
      </w:r>
      <w:proofErr w:type="spellStart"/>
      <w:r w:rsidR="002939A6" w:rsidRPr="002939A6">
        <w:rPr>
          <w:rFonts w:eastAsia="Calibri"/>
          <w:sz w:val="24"/>
          <w:szCs w:val="24"/>
        </w:rPr>
        <w:t>Đầu</w:t>
      </w:r>
      <w:proofErr w:type="spellEnd"/>
      <w:r w:rsidR="002939A6" w:rsidRPr="002939A6">
        <w:rPr>
          <w:rFonts w:eastAsia="Calibri"/>
          <w:sz w:val="24"/>
          <w:szCs w:val="24"/>
        </w:rPr>
        <w:t xml:space="preserve"> </w:t>
      </w:r>
      <w:proofErr w:type="spellStart"/>
      <w:r w:rsidR="002939A6" w:rsidRPr="002939A6">
        <w:rPr>
          <w:rFonts w:eastAsia="Calibri"/>
          <w:sz w:val="24"/>
          <w:szCs w:val="24"/>
        </w:rPr>
        <w:t>tư</w:t>
      </w:r>
      <w:proofErr w:type="spellEnd"/>
      <w:r w:rsidR="002939A6" w:rsidRPr="002939A6">
        <w:rPr>
          <w:rFonts w:eastAsia="Calibri"/>
          <w:sz w:val="24"/>
          <w:szCs w:val="24"/>
        </w:rPr>
        <w:t xml:space="preserve"> </w:t>
      </w:r>
      <w:proofErr w:type="spellStart"/>
      <w:r w:rsidR="002939A6" w:rsidRPr="002939A6">
        <w:rPr>
          <w:rFonts w:eastAsia="Calibri"/>
          <w:sz w:val="24"/>
          <w:szCs w:val="24"/>
        </w:rPr>
        <w:t>và</w:t>
      </w:r>
      <w:proofErr w:type="spellEnd"/>
      <w:r w:rsidR="002939A6" w:rsidRPr="002939A6">
        <w:rPr>
          <w:rFonts w:eastAsia="Calibri"/>
          <w:sz w:val="24"/>
          <w:szCs w:val="24"/>
        </w:rPr>
        <w:t xml:space="preserve"> </w:t>
      </w:r>
      <w:proofErr w:type="spellStart"/>
      <w:r w:rsidR="002939A6" w:rsidRPr="002939A6">
        <w:rPr>
          <w:rFonts w:eastAsia="Calibri"/>
          <w:sz w:val="24"/>
          <w:szCs w:val="24"/>
        </w:rPr>
        <w:t>Phát</w:t>
      </w:r>
      <w:proofErr w:type="spellEnd"/>
      <w:r w:rsidR="002939A6" w:rsidRPr="002939A6">
        <w:rPr>
          <w:rFonts w:eastAsia="Calibri"/>
          <w:sz w:val="24"/>
          <w:szCs w:val="24"/>
        </w:rPr>
        <w:t xml:space="preserve"> </w:t>
      </w:r>
      <w:proofErr w:type="spellStart"/>
      <w:r w:rsidR="002939A6" w:rsidRPr="002939A6">
        <w:rPr>
          <w:rFonts w:eastAsia="Calibri"/>
          <w:sz w:val="24"/>
          <w:szCs w:val="24"/>
        </w:rPr>
        <w:t>triển</w:t>
      </w:r>
      <w:proofErr w:type="spellEnd"/>
      <w:r w:rsidR="002939A6" w:rsidRPr="002939A6">
        <w:rPr>
          <w:rFonts w:eastAsia="Calibri"/>
          <w:sz w:val="24"/>
          <w:szCs w:val="24"/>
        </w:rPr>
        <w:t xml:space="preserve"> </w:t>
      </w:r>
      <w:proofErr w:type="spellStart"/>
      <w:r w:rsidR="002939A6" w:rsidRPr="002939A6">
        <w:rPr>
          <w:rFonts w:eastAsia="Calibri"/>
          <w:sz w:val="24"/>
          <w:szCs w:val="24"/>
        </w:rPr>
        <w:t>Việt</w:t>
      </w:r>
      <w:proofErr w:type="spellEnd"/>
      <w:r w:rsidR="002939A6" w:rsidRPr="002939A6">
        <w:rPr>
          <w:rFonts w:eastAsia="Calibri"/>
          <w:sz w:val="24"/>
          <w:szCs w:val="24"/>
        </w:rPr>
        <w:t xml:space="preserve"> Nam - BIDV</w:t>
      </w:r>
    </w:p>
    <w:p w14:paraId="39502E91" w14:textId="41D36BA8" w:rsidR="00B13C03" w:rsidRDefault="001B78DE">
      <w:pPr>
        <w:spacing w:before="16" w:line="260" w:lineRule="exact"/>
        <w:rPr>
          <w:iCs/>
          <w:sz w:val="22"/>
          <w:szCs w:val="22"/>
        </w:rPr>
      </w:pPr>
      <w:r w:rsidRPr="00AD5C17">
        <w:rPr>
          <w:iCs/>
          <w:sz w:val="22"/>
          <w:szCs w:val="22"/>
        </w:rPr>
        <w:t xml:space="preserve">Hai </w:t>
      </w:r>
      <w:proofErr w:type="spellStart"/>
      <w:r w:rsidRPr="00AD5C17">
        <w:rPr>
          <w:iCs/>
          <w:sz w:val="22"/>
          <w:szCs w:val="22"/>
        </w:rPr>
        <w:t>bên</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ý </w:t>
      </w:r>
      <w:proofErr w:type="spellStart"/>
      <w:r w:rsidRPr="00AD5C17">
        <w:rPr>
          <w:iCs/>
          <w:sz w:val="22"/>
          <w:szCs w:val="22"/>
        </w:rPr>
        <w:t>ký</w:t>
      </w:r>
      <w:proofErr w:type="spellEnd"/>
      <w:r w:rsidRPr="00AD5C17">
        <w:rPr>
          <w:iCs/>
          <w:sz w:val="22"/>
          <w:szCs w:val="22"/>
        </w:rPr>
        <w:t xml:space="preserve">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w:t>
      </w:r>
      <w:proofErr w:type="spellStart"/>
      <w:r w:rsidRPr="00AD5C17">
        <w:rPr>
          <w:iCs/>
          <w:sz w:val="22"/>
          <w:szCs w:val="22"/>
        </w:rPr>
        <w:t>phòng</w:t>
      </w:r>
      <w:proofErr w:type="spellEnd"/>
      <w:r w:rsidRPr="00AD5C17">
        <w:rPr>
          <w:iCs/>
          <w:sz w:val="22"/>
          <w:szCs w:val="22"/>
        </w:rPr>
        <w:t xml:space="preserve">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w:t>
      </w:r>
      <w:proofErr w:type="spellStart"/>
      <w:r w:rsidRPr="00AD5C17">
        <w:rPr>
          <w:iCs/>
          <w:sz w:val="22"/>
          <w:szCs w:val="22"/>
        </w:rPr>
        <w:t>đây</w:t>
      </w:r>
      <w:proofErr w:type="spellEnd"/>
      <w:r w:rsidRPr="00AD5C17">
        <w:rPr>
          <w:iCs/>
          <w:sz w:val="22"/>
          <w:szCs w:val="22"/>
        </w:rPr>
        <w:t xml:space="preserve">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w:t>
      </w:r>
      <w:proofErr w:type="spellStart"/>
      <w:r w:rsidRPr="00AD5C17">
        <w:rPr>
          <w:iCs/>
          <w:sz w:val="22"/>
          <w:szCs w:val="22"/>
        </w:rPr>
        <w:t>là</w:t>
      </w:r>
      <w:proofErr w:type="spellEnd"/>
      <w:r w:rsidRPr="00AD5C17">
        <w:rPr>
          <w:iCs/>
          <w:sz w:val="22"/>
          <w:szCs w:val="22"/>
        </w:rPr>
        <w:t xml:space="preserve"> “</w:t>
      </w:r>
      <w:proofErr w:type="spellStart"/>
      <w:r w:rsidRPr="00AD5C17">
        <w:rPr>
          <w:iCs/>
          <w:sz w:val="22"/>
          <w:szCs w:val="22"/>
        </w:rPr>
        <w:t>Hợp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với</w:t>
      </w:r>
      <w:proofErr w:type="spellEnd"/>
      <w:r w:rsidRPr="00AD5C17">
        <w:rPr>
          <w:iCs/>
          <w:sz w:val="22"/>
          <w:szCs w:val="22"/>
        </w:rPr>
        <w:t xml:space="preserve">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47A55CBE" w14:textId="3090A907" w:rsidR="003B0B27" w:rsidRDefault="003B0B27" w:rsidP="00D443EC">
      <w:pPr>
        <w:spacing w:line="276" w:lineRule="auto"/>
        <w:rPr>
          <w:noProof/>
          <w:sz w:val="22"/>
          <w:szCs w:val="22"/>
        </w:rPr>
      </w:pPr>
    </w:p>
    <w:p w14:paraId="38B140D1" w14:textId="41C983BB" w:rsidR="003B0B27" w:rsidRDefault="003B0B27" w:rsidP="00D443EC">
      <w:pPr>
        <w:spacing w:line="276" w:lineRule="auto"/>
        <w:rPr>
          <w:noProof/>
          <w:sz w:val="22"/>
          <w:szCs w:val="22"/>
        </w:rPr>
      </w:pPr>
    </w:p>
    <w:p w14:paraId="6ACF6ED4" w14:textId="77777777" w:rsidR="003B0B27" w:rsidRDefault="003B0B27" w:rsidP="00D443EC">
      <w:pPr>
        <w:spacing w:line="276" w:lineRule="auto"/>
        <w:rPr>
          <w:b/>
          <w:noProof/>
          <w:sz w:val="22"/>
          <w:szCs w:val="22"/>
          <w:lang w:val="vi-VN"/>
        </w:rPr>
      </w:pP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lastRenderedPageBreak/>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lastRenderedPageBreak/>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2"/>
                <w:w w:val="105"/>
              </w:rPr>
              <w:t>phòng</w:t>
            </w:r>
            <w:proofErr w:type="spellEnd"/>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4"/>
                <w:w w:val="105"/>
              </w:rPr>
              <w:t>phòng</w:t>
            </w:r>
            <w:proofErr w:type="spellEnd"/>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proofErr w:type="spellStart"/>
            <w:r w:rsidRPr="00E4627E">
              <w:rPr>
                <w:rFonts w:ascii="Times New Roman" w:hAnsi="Times New Roman" w:cs="Times New Roman"/>
                <w:spacing w:val="-4"/>
                <w:w w:val="105"/>
              </w:rPr>
              <w:t>phòng</w:t>
            </w:r>
            <w:proofErr w:type="spellEnd"/>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spacing w:val="-2"/>
                <w:w w:val="105"/>
              </w:rPr>
              <w:t>phòng</w:t>
            </w:r>
            <w:proofErr w:type="spellEnd"/>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 xml:space="preserve">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w:t>
      </w:r>
      <w:r w:rsidRPr="006513F3">
        <w:rPr>
          <w:noProof/>
          <w:sz w:val="22"/>
          <w:szCs w:val="22"/>
          <w:lang w:val="vi-VN"/>
        </w:rPr>
        <w:lastRenderedPageBreak/>
        <w:t>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2FD1D2A9" w14:textId="77777777" w:rsidR="00313D8F" w:rsidRDefault="002939A6" w:rsidP="001C1681">
            <w:pPr>
              <w:spacing w:line="276" w:lineRule="auto"/>
              <w:jc w:val="center"/>
              <w:rPr>
                <w:b/>
                <w:noProof/>
                <w:sz w:val="22"/>
                <w:szCs w:val="22"/>
              </w:rPr>
            </w:pPr>
            <w:r>
              <w:rPr>
                <w:b/>
                <w:noProof/>
                <w:sz w:val="22"/>
                <w:szCs w:val="22"/>
              </w:rPr>
              <w:t>LÊ THỊ BÍCH LAN</w:t>
            </w:r>
          </w:p>
          <w:p w14:paraId="37C0933D" w14:textId="5150FDB7" w:rsidR="002939A6" w:rsidRPr="002939A6" w:rsidRDefault="002939A6" w:rsidP="001C1681">
            <w:pPr>
              <w:spacing w:line="276" w:lineRule="auto"/>
              <w:jc w:val="center"/>
              <w:rPr>
                <w:b/>
                <w:noProof/>
                <w:sz w:val="22"/>
                <w:szCs w:val="22"/>
              </w:rPr>
            </w:pPr>
            <w:r>
              <w:rPr>
                <w:b/>
                <w:noProof/>
                <w:sz w:val="22"/>
                <w:szCs w:val="22"/>
              </w:rPr>
              <w:t>PHÓ 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footerReference w:type="default" r:id="rId11"/>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0084"/>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39A6"/>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379A2"/>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3CFA"/>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3.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4.xml><?xml version="1.0" encoding="utf-8"?>
<ds:datastoreItem xmlns:ds="http://schemas.openxmlformats.org/officeDocument/2006/customXml" ds:itemID="{1E80FDB0-7CF0-4742-8D43-2FE543A8A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4</cp:revision>
  <cp:lastPrinted>2025-08-11T04:43:00Z</cp:lastPrinted>
  <dcterms:created xsi:type="dcterms:W3CDTF">2026-01-06T07:43:00Z</dcterms:created>
  <dcterms:modified xsi:type="dcterms:W3CDTF">2026-01-06T10:12:00Z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