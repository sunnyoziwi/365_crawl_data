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r>
        <w:rPr>
          <w:spacing w:val="-1"/>
          <w:sz w:val="22"/>
          <w:szCs w:val="22"/>
        </w:rPr>
        <w:t>Đ</w:t>
      </w:r>
      <w:r>
        <w:rPr>
          <w:sz w:val="22"/>
          <w:szCs w:val="22"/>
        </w:rPr>
        <w:t xml:space="preserve">ộc </w:t>
      </w:r>
      <w:r>
        <w:rPr>
          <w:spacing w:val="1"/>
          <w:sz w:val="22"/>
          <w:szCs w:val="22"/>
        </w:rPr>
        <w:t>l</w:t>
      </w:r>
      <w:r>
        <w:rPr>
          <w:sz w:val="22"/>
          <w:szCs w:val="22"/>
        </w:rPr>
        <w:t>ập</w:t>
      </w:r>
      <w:r>
        <w:rPr>
          <w:spacing w:val="-1"/>
          <w:sz w:val="22"/>
          <w:szCs w:val="22"/>
        </w:rPr>
        <w:t xml:space="preserve"> </w:t>
      </w:r>
      <w:r>
        <w:rPr>
          <w:sz w:val="22"/>
          <w:szCs w:val="22"/>
        </w:rPr>
        <w:t>–</w:t>
      </w:r>
      <w:r>
        <w:rPr>
          <w:spacing w:val="-2"/>
          <w:sz w:val="22"/>
          <w:szCs w:val="22"/>
        </w:rPr>
        <w:t xml:space="preserve"> </w:t>
      </w:r>
      <w:r>
        <w:rPr>
          <w:spacing w:val="2"/>
          <w:sz w:val="22"/>
          <w:szCs w:val="22"/>
        </w:rPr>
        <w:t>T</w:t>
      </w:r>
      <w:r>
        <w:rPr>
          <w:sz w:val="22"/>
          <w:szCs w:val="22"/>
        </w:rPr>
        <w:t>ự do</w:t>
      </w:r>
      <w:r>
        <w:rPr>
          <w:spacing w:val="-2"/>
          <w:sz w:val="22"/>
          <w:szCs w:val="22"/>
        </w:rPr>
        <w:t xml:space="preserve"> </w:t>
      </w:r>
      <w:r>
        <w:rPr>
          <w:sz w:val="22"/>
          <w:szCs w:val="22"/>
        </w:rPr>
        <w:t xml:space="preserve">– </w:t>
      </w:r>
      <w:r>
        <w:rPr>
          <w:spacing w:val="-1"/>
          <w:sz w:val="22"/>
          <w:szCs w:val="22"/>
        </w:rPr>
        <w:t>H</w:t>
      </w:r>
      <w:r>
        <w:rPr>
          <w:sz w:val="22"/>
          <w:szCs w:val="22"/>
        </w:rPr>
        <w:t xml:space="preserve">ạnh </w:t>
      </w:r>
      <w:r>
        <w:rPr>
          <w:spacing w:val="-2"/>
          <w:sz w:val="22"/>
          <w:szCs w:val="22"/>
        </w:rPr>
        <w:t>ph</w:t>
      </w:r>
      <w:r>
        <w:rPr>
          <w:sz w:val="22"/>
          <w:szCs w:val="22"/>
        </w:rPr>
        <w:t>úc</w:t>
      </w:r>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72F7BCF2" w:rsidR="00B906A8" w:rsidRPr="00E15E5A" w:rsidRDefault="00450C02" w:rsidP="00B86D2D">
      <w:pPr>
        <w:spacing w:line="260" w:lineRule="exact"/>
        <w:ind w:left="2880" w:right="3668" w:firstLine="720"/>
        <w:jc w:val="center"/>
        <w:rPr>
          <w:sz w:val="24"/>
          <w:szCs w:val="24"/>
          <w:lang w:val="vi-VN"/>
        </w:rPr>
      </w:pPr>
      <w:r>
        <w:rPr>
          <w:sz w:val="22"/>
          <w:szCs w:val="22"/>
        </w:rPr>
        <w:t xml:space="preserve">Số: </w:t>
      </w:r>
      <w:r w:rsidR="00521F04">
        <w:rPr>
          <w:spacing w:val="-1"/>
          <w:sz w:val="22"/>
          <w:szCs w:val="22"/>
        </w:rPr>
        <w:t>TA</w:t>
      </w:r>
      <w:r w:rsidR="0016668C">
        <w:rPr>
          <w:sz w:val="24"/>
          <w:szCs w:val="24"/>
        </w:rPr>
        <w:t>/HD/</w:t>
      </w:r>
      <w:r w:rsidR="007D2B52">
        <w:rPr>
          <w:sz w:val="24"/>
          <w:szCs w:val="24"/>
        </w:rPr>
        <w:tab/>
      </w:r>
      <w:bookmarkStart w:id="0" w:name="_GoBack"/>
      <w:bookmarkEnd w:id="0"/>
      <w:r w:rsidR="0016668C">
        <w:rPr>
          <w:sz w:val="24"/>
          <w:szCs w:val="24"/>
        </w:rPr>
        <w:t>/</w:t>
      </w:r>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r w:rsidR="00C3624D" w:rsidRPr="006513F3">
        <w:rPr>
          <w:sz w:val="22"/>
          <w:szCs w:val="22"/>
        </w:rPr>
        <w:t>C</w:t>
      </w:r>
      <w:r w:rsidR="00C3624D" w:rsidRPr="006513F3">
        <w:rPr>
          <w:spacing w:val="-1"/>
          <w:sz w:val="22"/>
          <w:szCs w:val="22"/>
        </w:rPr>
        <w:t>ă</w:t>
      </w:r>
      <w:r w:rsidR="00C3624D" w:rsidRPr="006513F3">
        <w:rPr>
          <w:sz w:val="22"/>
          <w:szCs w:val="22"/>
        </w:rPr>
        <w:t>n</w:t>
      </w:r>
      <w:r w:rsidR="00C3624D" w:rsidRPr="006513F3">
        <w:rPr>
          <w:spacing w:val="14"/>
          <w:sz w:val="22"/>
          <w:szCs w:val="22"/>
        </w:rPr>
        <w:t xml:space="preserve"> </w:t>
      </w:r>
      <w:r w:rsidR="00C3624D" w:rsidRPr="006513F3">
        <w:rPr>
          <w:spacing w:val="-1"/>
          <w:sz w:val="22"/>
          <w:szCs w:val="22"/>
        </w:rPr>
        <w:t>c</w:t>
      </w:r>
      <w:r w:rsidR="00C3624D" w:rsidRPr="006513F3">
        <w:rPr>
          <w:sz w:val="22"/>
          <w:szCs w:val="22"/>
        </w:rPr>
        <w:t>ứ</w:t>
      </w:r>
      <w:r w:rsidR="00C3624D" w:rsidRPr="006513F3">
        <w:rPr>
          <w:spacing w:val="16"/>
          <w:sz w:val="22"/>
          <w:szCs w:val="22"/>
        </w:rPr>
        <w:t xml:space="preserve"> </w:t>
      </w:r>
      <w:r w:rsidR="00C3624D" w:rsidRPr="006513F3">
        <w:rPr>
          <w:spacing w:val="-2"/>
          <w:sz w:val="22"/>
          <w:szCs w:val="22"/>
        </w:rPr>
        <w:t>B</w:t>
      </w:r>
      <w:r w:rsidR="00C3624D" w:rsidRPr="006513F3">
        <w:rPr>
          <w:sz w:val="22"/>
          <w:szCs w:val="22"/>
        </w:rPr>
        <w:t>ộ</w:t>
      </w:r>
      <w:r w:rsidR="00C3624D" w:rsidRPr="006513F3">
        <w:rPr>
          <w:spacing w:val="19"/>
          <w:sz w:val="22"/>
          <w:szCs w:val="22"/>
        </w:rPr>
        <w:t xml:space="preserve"> </w:t>
      </w:r>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r w:rsidR="00C3624D" w:rsidRPr="006513F3">
        <w:rPr>
          <w:spacing w:val="17"/>
          <w:sz w:val="22"/>
          <w:szCs w:val="22"/>
        </w:rPr>
        <w:t xml:space="preserve"> </w:t>
      </w:r>
      <w:r w:rsidR="00C3624D" w:rsidRPr="006513F3">
        <w:rPr>
          <w:sz w:val="22"/>
          <w:szCs w:val="22"/>
        </w:rPr>
        <w:t>D</w:t>
      </w:r>
      <w:r w:rsidR="00C3624D" w:rsidRPr="006513F3">
        <w:rPr>
          <w:spacing w:val="-1"/>
          <w:sz w:val="22"/>
          <w:szCs w:val="22"/>
        </w:rPr>
        <w:t>â</w:t>
      </w:r>
      <w:r w:rsidR="00C3624D" w:rsidRPr="006513F3">
        <w:rPr>
          <w:sz w:val="22"/>
          <w:szCs w:val="22"/>
        </w:rPr>
        <w:t>n</w:t>
      </w:r>
      <w:r w:rsidR="00C3624D" w:rsidRPr="006513F3">
        <w:rPr>
          <w:spacing w:val="14"/>
          <w:sz w:val="22"/>
          <w:szCs w:val="22"/>
        </w:rPr>
        <w:t xml:space="preserve"> </w:t>
      </w:r>
      <w:r w:rsidR="00C3624D" w:rsidRPr="006513F3">
        <w:rPr>
          <w:sz w:val="22"/>
          <w:szCs w:val="22"/>
        </w:rPr>
        <w:t>sự</w:t>
      </w:r>
      <w:r w:rsidR="00C3624D" w:rsidRPr="006513F3">
        <w:rPr>
          <w:spacing w:val="18"/>
          <w:sz w:val="22"/>
          <w:szCs w:val="22"/>
        </w:rPr>
        <w:t xml:space="preserve"> </w:t>
      </w:r>
      <w:r w:rsidR="00C3624D" w:rsidRPr="006513F3">
        <w:rPr>
          <w:sz w:val="22"/>
          <w:szCs w:val="22"/>
        </w:rPr>
        <w:t>số</w:t>
      </w:r>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r w:rsidR="00C3624D" w:rsidRPr="006513F3">
        <w:rPr>
          <w:sz w:val="22"/>
          <w:szCs w:val="22"/>
        </w:rPr>
        <w:t>Qu</w:t>
      </w:r>
      <w:r w:rsidR="00C3624D" w:rsidRPr="006513F3">
        <w:rPr>
          <w:spacing w:val="2"/>
          <w:sz w:val="22"/>
          <w:szCs w:val="22"/>
        </w:rPr>
        <w:t>ố</w:t>
      </w:r>
      <w:r w:rsidR="00C3624D" w:rsidRPr="006513F3">
        <w:rPr>
          <w:sz w:val="22"/>
          <w:szCs w:val="22"/>
        </w:rPr>
        <w:t>c hội nước</w:t>
      </w:r>
      <w:r w:rsidR="00C3624D" w:rsidRPr="006513F3">
        <w:rPr>
          <w:spacing w:val="-1"/>
          <w:sz w:val="22"/>
          <w:szCs w:val="22"/>
        </w:rPr>
        <w:t xml:space="preserve"> </w:t>
      </w:r>
      <w:r w:rsidR="00C3624D" w:rsidRPr="006513F3">
        <w:rPr>
          <w:sz w:val="22"/>
          <w:szCs w:val="22"/>
        </w:rPr>
        <w:t>Cộng</w:t>
      </w:r>
      <w:r w:rsidR="00C3624D" w:rsidRPr="006513F3">
        <w:rPr>
          <w:spacing w:val="-2"/>
          <w:sz w:val="22"/>
          <w:szCs w:val="22"/>
        </w:rPr>
        <w:t xml:space="preserve"> </w:t>
      </w:r>
      <w:r w:rsidR="00C3624D" w:rsidRPr="006513F3">
        <w:rPr>
          <w:sz w:val="22"/>
          <w:szCs w:val="22"/>
        </w:rPr>
        <w:t>H</w:t>
      </w:r>
      <w:r w:rsidR="00C3624D" w:rsidRPr="006513F3">
        <w:rPr>
          <w:spacing w:val="2"/>
          <w:sz w:val="22"/>
          <w:szCs w:val="22"/>
        </w:rPr>
        <w:t>ò</w:t>
      </w:r>
      <w:r w:rsidR="00C3624D" w:rsidRPr="006513F3">
        <w:rPr>
          <w:sz w:val="22"/>
          <w:szCs w:val="22"/>
        </w:rPr>
        <w:t>a</w:t>
      </w:r>
      <w:r w:rsidR="00C3624D" w:rsidRPr="006513F3">
        <w:rPr>
          <w:spacing w:val="-1"/>
          <w:sz w:val="22"/>
          <w:szCs w:val="22"/>
        </w:rPr>
        <w:t xml:space="preserve"> </w:t>
      </w:r>
      <w:r w:rsidR="00C3624D" w:rsidRPr="006513F3">
        <w:rPr>
          <w:sz w:val="22"/>
          <w:szCs w:val="22"/>
        </w:rPr>
        <w:t>Xã</w:t>
      </w:r>
      <w:r w:rsidR="00C3624D" w:rsidRPr="006513F3">
        <w:rPr>
          <w:spacing w:val="1"/>
          <w:sz w:val="22"/>
          <w:szCs w:val="22"/>
        </w:rPr>
        <w:t xml:space="preserve"> </w:t>
      </w:r>
      <w:r w:rsidR="00C3624D" w:rsidRPr="006513F3">
        <w:rPr>
          <w:sz w:val="22"/>
          <w:szCs w:val="22"/>
        </w:rPr>
        <w:t>Hội Chủ N</w:t>
      </w:r>
      <w:r w:rsidR="00C3624D" w:rsidRPr="006513F3">
        <w:rPr>
          <w:spacing w:val="-3"/>
          <w:sz w:val="22"/>
          <w:szCs w:val="22"/>
        </w:rPr>
        <w:t>g</w:t>
      </w:r>
      <w:r w:rsidR="00C3624D" w:rsidRPr="006513F3">
        <w:rPr>
          <w:sz w:val="22"/>
          <w:szCs w:val="22"/>
        </w:rPr>
        <w:t xml:space="preserve">hĩa </w:t>
      </w:r>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 N</w:t>
      </w:r>
      <w:r w:rsidR="00C3624D" w:rsidRPr="006513F3">
        <w:rPr>
          <w:spacing w:val="1"/>
          <w:sz w:val="22"/>
          <w:szCs w:val="22"/>
        </w:rPr>
        <w:t>a</w:t>
      </w:r>
      <w:r w:rsidR="00C3624D" w:rsidRPr="006513F3">
        <w:rPr>
          <w:sz w:val="22"/>
          <w:szCs w:val="22"/>
        </w:rPr>
        <w:t>m ban h</w:t>
      </w:r>
      <w:r w:rsidR="00C3624D" w:rsidRPr="006513F3">
        <w:rPr>
          <w:spacing w:val="-1"/>
          <w:sz w:val="22"/>
          <w:szCs w:val="22"/>
        </w:rPr>
        <w:t>à</w:t>
      </w:r>
      <w:r w:rsidR="00C3624D" w:rsidRPr="006513F3">
        <w:rPr>
          <w:sz w:val="22"/>
          <w:szCs w:val="22"/>
        </w:rPr>
        <w:t xml:space="preserve">nh </w:t>
      </w:r>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r w:rsidR="00C3624D" w:rsidRPr="006513F3">
        <w:rPr>
          <w:spacing w:val="-5"/>
          <w:sz w:val="22"/>
          <w:szCs w:val="22"/>
        </w:rPr>
        <w:t xml:space="preserve"> </w:t>
      </w:r>
      <w:r w:rsidR="00C3624D" w:rsidRPr="006513F3">
        <w:rPr>
          <w:sz w:val="22"/>
          <w:szCs w:val="22"/>
        </w:rPr>
        <w:t>24/11/2015, có hiệu lực từ ngày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t>Căn cứ</w:t>
      </w:r>
      <w:r w:rsidR="00C3624D" w:rsidRPr="006513F3">
        <w:rPr>
          <w:sz w:val="22"/>
          <w:szCs w:val="22"/>
        </w:rPr>
        <w:t xml:space="preserve"> Luật 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r w:rsidR="00C3624D" w:rsidRPr="006513F3">
        <w:rPr>
          <w:spacing w:val="12"/>
          <w:sz w:val="22"/>
          <w:szCs w:val="22"/>
        </w:rPr>
        <w:t xml:space="preserve"> </w:t>
      </w:r>
      <w:r w:rsidR="00C3624D" w:rsidRPr="006513F3">
        <w:rPr>
          <w:sz w:val="22"/>
          <w:szCs w:val="22"/>
        </w:rPr>
        <w:t>mại</w:t>
      </w:r>
      <w:r w:rsidR="00C3624D" w:rsidRPr="006513F3">
        <w:rPr>
          <w:spacing w:val="16"/>
          <w:sz w:val="22"/>
          <w:szCs w:val="22"/>
        </w:rPr>
        <w:t xml:space="preserve"> </w:t>
      </w:r>
      <w:r w:rsidR="00C3624D" w:rsidRPr="006513F3">
        <w:rPr>
          <w:sz w:val="22"/>
          <w:szCs w:val="22"/>
        </w:rPr>
        <w:t>số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r w:rsidR="00C3624D" w:rsidRPr="006513F3">
        <w:rPr>
          <w:sz w:val="22"/>
          <w:szCs w:val="22"/>
        </w:rPr>
        <w:t>Qu</w:t>
      </w:r>
      <w:r w:rsidR="00C3624D" w:rsidRPr="006513F3">
        <w:rPr>
          <w:spacing w:val="2"/>
          <w:sz w:val="22"/>
          <w:szCs w:val="22"/>
        </w:rPr>
        <w:t>ố</w:t>
      </w:r>
      <w:r w:rsidR="00C3624D" w:rsidRPr="006513F3">
        <w:rPr>
          <w:sz w:val="22"/>
          <w:szCs w:val="22"/>
        </w:rPr>
        <w:t>c hội nước</w:t>
      </w:r>
      <w:r w:rsidR="00C3624D" w:rsidRPr="006513F3">
        <w:rPr>
          <w:spacing w:val="-1"/>
          <w:sz w:val="22"/>
          <w:szCs w:val="22"/>
        </w:rPr>
        <w:t xml:space="preserve"> </w:t>
      </w:r>
      <w:r w:rsidR="00C3624D" w:rsidRPr="006513F3">
        <w:rPr>
          <w:sz w:val="22"/>
          <w:szCs w:val="22"/>
        </w:rPr>
        <w:t>Cộng</w:t>
      </w:r>
      <w:r w:rsidR="00C3624D" w:rsidRPr="006513F3">
        <w:rPr>
          <w:spacing w:val="-2"/>
          <w:sz w:val="22"/>
          <w:szCs w:val="22"/>
        </w:rPr>
        <w:t xml:space="preserve"> </w:t>
      </w:r>
      <w:r w:rsidR="00C3624D" w:rsidRPr="006513F3">
        <w:rPr>
          <w:sz w:val="22"/>
          <w:szCs w:val="22"/>
        </w:rPr>
        <w:t>H</w:t>
      </w:r>
      <w:r w:rsidR="00C3624D" w:rsidRPr="006513F3">
        <w:rPr>
          <w:spacing w:val="2"/>
          <w:sz w:val="22"/>
          <w:szCs w:val="22"/>
        </w:rPr>
        <w:t>ò</w:t>
      </w:r>
      <w:r w:rsidR="00C3624D" w:rsidRPr="006513F3">
        <w:rPr>
          <w:sz w:val="22"/>
          <w:szCs w:val="22"/>
        </w:rPr>
        <w:t>a</w:t>
      </w:r>
      <w:r w:rsidR="00C3624D" w:rsidRPr="006513F3">
        <w:rPr>
          <w:spacing w:val="-1"/>
          <w:sz w:val="22"/>
          <w:szCs w:val="22"/>
        </w:rPr>
        <w:t xml:space="preserve"> </w:t>
      </w:r>
      <w:r w:rsidR="00C3624D" w:rsidRPr="006513F3">
        <w:rPr>
          <w:sz w:val="22"/>
          <w:szCs w:val="22"/>
        </w:rPr>
        <w:t>Xã</w:t>
      </w:r>
      <w:r w:rsidR="00C3624D" w:rsidRPr="006513F3">
        <w:rPr>
          <w:spacing w:val="1"/>
          <w:sz w:val="22"/>
          <w:szCs w:val="22"/>
        </w:rPr>
        <w:t xml:space="preserve"> </w:t>
      </w:r>
      <w:r w:rsidR="00C3624D" w:rsidRPr="006513F3">
        <w:rPr>
          <w:sz w:val="22"/>
          <w:szCs w:val="22"/>
        </w:rPr>
        <w:t>Hội Chủ N</w:t>
      </w:r>
      <w:r w:rsidR="00C3624D" w:rsidRPr="006513F3">
        <w:rPr>
          <w:spacing w:val="-3"/>
          <w:sz w:val="22"/>
          <w:szCs w:val="22"/>
        </w:rPr>
        <w:t>g</w:t>
      </w:r>
      <w:r w:rsidR="00C3624D" w:rsidRPr="006513F3">
        <w:rPr>
          <w:sz w:val="22"/>
          <w:szCs w:val="22"/>
        </w:rPr>
        <w:t xml:space="preserve">hĩa </w:t>
      </w:r>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 N</w:t>
      </w:r>
      <w:r w:rsidR="00C3624D" w:rsidRPr="006513F3">
        <w:rPr>
          <w:spacing w:val="1"/>
          <w:sz w:val="22"/>
          <w:szCs w:val="22"/>
        </w:rPr>
        <w:t>a</w:t>
      </w:r>
      <w:r w:rsidR="00C3624D" w:rsidRPr="006513F3">
        <w:rPr>
          <w:sz w:val="22"/>
          <w:szCs w:val="22"/>
        </w:rPr>
        <w:t>m ban h</w:t>
      </w:r>
      <w:r w:rsidR="00C3624D" w:rsidRPr="006513F3">
        <w:rPr>
          <w:spacing w:val="-1"/>
          <w:sz w:val="22"/>
          <w:szCs w:val="22"/>
        </w:rPr>
        <w:t>à</w:t>
      </w:r>
      <w:r w:rsidR="00C3624D" w:rsidRPr="006513F3">
        <w:rPr>
          <w:sz w:val="22"/>
          <w:szCs w:val="22"/>
        </w:rPr>
        <w:t xml:space="preserve">nh </w:t>
      </w:r>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005, có hiệu lực từ ngày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r w:rsidRPr="006513F3">
        <w:rPr>
          <w:sz w:val="22"/>
          <w:szCs w:val="22"/>
        </w:rPr>
        <w:t>C</w:t>
      </w:r>
      <w:r w:rsidRPr="006513F3">
        <w:rPr>
          <w:spacing w:val="-1"/>
          <w:sz w:val="22"/>
          <w:szCs w:val="22"/>
        </w:rPr>
        <w:t>ă</w:t>
      </w:r>
      <w:r w:rsidRPr="006513F3">
        <w:rPr>
          <w:sz w:val="22"/>
          <w:szCs w:val="22"/>
        </w:rPr>
        <w:t xml:space="preserve">n </w:t>
      </w:r>
      <w:r w:rsidRPr="006513F3">
        <w:rPr>
          <w:spacing w:val="-1"/>
          <w:sz w:val="22"/>
          <w:szCs w:val="22"/>
        </w:rPr>
        <w:t>c</w:t>
      </w:r>
      <w:r w:rsidRPr="006513F3">
        <w:rPr>
          <w:sz w:val="22"/>
          <w:szCs w:val="22"/>
        </w:rPr>
        <w:t xml:space="preserve">ứ nhu </w:t>
      </w:r>
      <w:r w:rsidRPr="006513F3">
        <w:rPr>
          <w:spacing w:val="-1"/>
          <w:sz w:val="22"/>
          <w:szCs w:val="22"/>
        </w:rPr>
        <w:t>cầ</w:t>
      </w:r>
      <w:r w:rsidRPr="006513F3">
        <w:rPr>
          <w:sz w:val="22"/>
          <w:szCs w:val="22"/>
        </w:rPr>
        <w:t xml:space="preserve">u </w:t>
      </w:r>
      <w:r w:rsidRPr="006513F3">
        <w:rPr>
          <w:spacing w:val="2"/>
          <w:sz w:val="22"/>
          <w:szCs w:val="22"/>
        </w:rPr>
        <w:t>v</w:t>
      </w:r>
      <w:r w:rsidRPr="006513F3">
        <w:rPr>
          <w:sz w:val="22"/>
          <w:szCs w:val="22"/>
        </w:rPr>
        <w:t>à</w:t>
      </w:r>
      <w:r w:rsidRPr="006513F3">
        <w:rPr>
          <w:spacing w:val="-1"/>
          <w:sz w:val="22"/>
          <w:szCs w:val="22"/>
        </w:rPr>
        <w:t xml:space="preserve"> </w:t>
      </w:r>
      <w:r w:rsidRPr="006513F3">
        <w:rPr>
          <w:sz w:val="22"/>
          <w:szCs w:val="22"/>
        </w:rPr>
        <w:t>khả</w:t>
      </w:r>
      <w:r w:rsidRPr="006513F3">
        <w:rPr>
          <w:spacing w:val="-1"/>
          <w:sz w:val="22"/>
          <w:szCs w:val="22"/>
        </w:rPr>
        <w:t xml:space="preserve"> </w:t>
      </w:r>
      <w:r w:rsidRPr="006513F3">
        <w:rPr>
          <w:spacing w:val="2"/>
          <w:sz w:val="22"/>
          <w:szCs w:val="22"/>
        </w:rPr>
        <w:t>n</w:t>
      </w:r>
      <w:r w:rsidRPr="006513F3">
        <w:rPr>
          <w:spacing w:val="-1"/>
          <w:sz w:val="22"/>
          <w:szCs w:val="22"/>
        </w:rPr>
        <w:t>ă</w:t>
      </w:r>
      <w:r w:rsidRPr="006513F3">
        <w:rPr>
          <w:sz w:val="22"/>
          <w:szCs w:val="22"/>
        </w:rPr>
        <w:t xml:space="preserve">ng </w:t>
      </w:r>
      <w:r w:rsidRPr="006513F3">
        <w:rPr>
          <w:spacing w:val="-1"/>
          <w:sz w:val="22"/>
          <w:szCs w:val="22"/>
        </w:rPr>
        <w:t>c</w:t>
      </w:r>
      <w:r w:rsidRPr="006513F3">
        <w:rPr>
          <w:sz w:val="22"/>
          <w:szCs w:val="22"/>
        </w:rPr>
        <w:t>ủa</w:t>
      </w:r>
      <w:r w:rsidRPr="006513F3">
        <w:rPr>
          <w:spacing w:val="1"/>
          <w:sz w:val="22"/>
          <w:szCs w:val="22"/>
        </w:rPr>
        <w:t xml:space="preserve"> </w:t>
      </w:r>
      <w:r w:rsidRPr="006513F3">
        <w:rPr>
          <w:spacing w:val="-1"/>
          <w:sz w:val="22"/>
          <w:szCs w:val="22"/>
        </w:rPr>
        <w:t>cá</w:t>
      </w:r>
      <w:r w:rsidRPr="006513F3">
        <w:rPr>
          <w:sz w:val="22"/>
          <w:szCs w:val="22"/>
        </w:rPr>
        <w:t>c</w:t>
      </w:r>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bookmarkEnd w:id="1"/>
      <w:bookmarkEnd w:id="2"/>
      <w:bookmarkEnd w:id="3"/>
    </w:p>
    <w:p w14:paraId="6E45E907" w14:textId="77777777" w:rsidR="007D04A1" w:rsidRPr="006513F3" w:rsidRDefault="007D04A1" w:rsidP="007D04A1">
      <w:pPr>
        <w:ind w:left="100"/>
        <w:rPr>
          <w:sz w:val="22"/>
          <w:szCs w:val="22"/>
        </w:rPr>
      </w:pPr>
    </w:p>
    <w:p w14:paraId="0B099F77" w14:textId="7AA66478" w:rsidR="00B906A8" w:rsidRPr="006513F3" w:rsidRDefault="0016668C">
      <w:pPr>
        <w:ind w:left="100"/>
        <w:rPr>
          <w:sz w:val="22"/>
          <w:szCs w:val="22"/>
        </w:rPr>
      </w:pPr>
      <w:r w:rsidRPr="006513F3">
        <w:rPr>
          <w:sz w:val="22"/>
          <w:szCs w:val="22"/>
        </w:rPr>
        <w:t>Hôm n</w:t>
      </w:r>
      <w:r w:rsidRPr="006513F3">
        <w:rPr>
          <w:spacing w:val="1"/>
          <w:sz w:val="22"/>
          <w:szCs w:val="22"/>
        </w:rPr>
        <w:t>a</w:t>
      </w:r>
      <w:r w:rsidRPr="006513F3">
        <w:rPr>
          <w:spacing w:val="-5"/>
          <w:sz w:val="22"/>
          <w:szCs w:val="22"/>
        </w:rPr>
        <w:t>y</w:t>
      </w:r>
      <w:r w:rsidRPr="006513F3">
        <w:rPr>
          <w:sz w:val="22"/>
          <w:szCs w:val="22"/>
        </w:rPr>
        <w:t xml:space="preserve">, </w:t>
      </w:r>
      <w:r w:rsidRPr="00A57E04">
        <w:rPr>
          <w:spacing w:val="2"/>
          <w:sz w:val="22"/>
          <w:szCs w:val="22"/>
        </w:rPr>
        <w:t>n</w:t>
      </w:r>
      <w:r w:rsidRPr="00A57E04">
        <w:rPr>
          <w:sz w:val="22"/>
          <w:szCs w:val="22"/>
        </w:rPr>
        <w:t>g</w:t>
      </w:r>
      <w:r w:rsidRPr="00A57E04">
        <w:rPr>
          <w:spacing w:val="4"/>
          <w:sz w:val="22"/>
          <w:szCs w:val="22"/>
        </w:rPr>
        <w:t>à</w:t>
      </w:r>
      <w:r w:rsidRPr="00A57E04">
        <w:rPr>
          <w:sz w:val="22"/>
          <w:szCs w:val="22"/>
        </w:rPr>
        <w:t>y</w:t>
      </w:r>
      <w:r w:rsidRPr="00A57E04">
        <w:rPr>
          <w:spacing w:val="-4"/>
          <w:sz w:val="22"/>
          <w:szCs w:val="22"/>
        </w:rPr>
        <w:t xml:space="preserve"> </w:t>
      </w:r>
      <w:r w:rsidR="00457E58">
        <w:rPr>
          <w:spacing w:val="-4"/>
          <w:sz w:val="22"/>
          <w:szCs w:val="22"/>
        </w:rPr>
        <w:t>19</w:t>
      </w:r>
      <w:r w:rsidR="00CA6BEB" w:rsidRPr="00A57E04">
        <w:rPr>
          <w:spacing w:val="-4"/>
          <w:sz w:val="22"/>
          <w:szCs w:val="22"/>
        </w:rPr>
        <w:t xml:space="preserve"> </w:t>
      </w:r>
      <w:r w:rsidRPr="00A57E04">
        <w:rPr>
          <w:sz w:val="22"/>
          <w:szCs w:val="22"/>
        </w:rPr>
        <w:t>thá</w:t>
      </w:r>
      <w:r w:rsidRPr="00A57E04">
        <w:rPr>
          <w:spacing w:val="2"/>
          <w:sz w:val="22"/>
          <w:szCs w:val="22"/>
        </w:rPr>
        <w:t>n</w:t>
      </w:r>
      <w:r w:rsidRPr="00A57E04">
        <w:rPr>
          <w:sz w:val="22"/>
          <w:szCs w:val="22"/>
        </w:rPr>
        <w:t>g</w:t>
      </w:r>
      <w:r w:rsidR="00C44C70" w:rsidRPr="00A57E04">
        <w:rPr>
          <w:sz w:val="22"/>
          <w:szCs w:val="22"/>
        </w:rPr>
        <w:t xml:space="preserve"> </w:t>
      </w:r>
      <w:r w:rsidR="00457E58">
        <w:rPr>
          <w:sz w:val="22"/>
          <w:szCs w:val="22"/>
        </w:rPr>
        <w:t>09</w:t>
      </w:r>
      <w:r w:rsidR="00265F56" w:rsidRPr="00A57E04">
        <w:rPr>
          <w:spacing w:val="-2"/>
          <w:sz w:val="22"/>
          <w:szCs w:val="22"/>
        </w:rPr>
        <w:t xml:space="preserve"> </w:t>
      </w:r>
      <w:r w:rsidRPr="00A57E04">
        <w:rPr>
          <w:sz w:val="22"/>
          <w:szCs w:val="22"/>
        </w:rPr>
        <w:t>n</w:t>
      </w:r>
      <w:r w:rsidRPr="00A57E04">
        <w:rPr>
          <w:spacing w:val="-1"/>
          <w:sz w:val="22"/>
          <w:szCs w:val="22"/>
        </w:rPr>
        <w:t>ă</w:t>
      </w:r>
      <w:r w:rsidR="001A395B" w:rsidRPr="00A57E04">
        <w:rPr>
          <w:sz w:val="22"/>
          <w:szCs w:val="22"/>
        </w:rPr>
        <w:t xml:space="preserve">m </w:t>
      </w:r>
      <w:r w:rsidR="00A57E04" w:rsidRPr="00A57E04">
        <w:rPr>
          <w:sz w:val="22"/>
          <w:szCs w:val="22"/>
        </w:rPr>
        <w:t>2025</w:t>
      </w:r>
      <w:r w:rsidRPr="006513F3">
        <w:rPr>
          <w:sz w:val="22"/>
          <w:szCs w:val="22"/>
        </w:rPr>
        <w:t xml:space="preserve">, </w:t>
      </w:r>
      <w:r w:rsidRPr="006513F3">
        <w:rPr>
          <w:spacing w:val="-1"/>
          <w:sz w:val="22"/>
          <w:szCs w:val="22"/>
        </w:rPr>
        <w:t>cá</w:t>
      </w:r>
      <w:r w:rsidRPr="006513F3">
        <w:rPr>
          <w:sz w:val="22"/>
          <w:szCs w:val="22"/>
        </w:rPr>
        <w:t>c</w:t>
      </w:r>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r w:rsidRPr="006513F3">
        <w:rPr>
          <w:spacing w:val="2"/>
          <w:sz w:val="22"/>
          <w:szCs w:val="22"/>
        </w:rPr>
        <w:t xml:space="preserve"> </w:t>
      </w:r>
      <w:r w:rsidRPr="006513F3">
        <w:rPr>
          <w:spacing w:val="-2"/>
          <w:sz w:val="22"/>
          <w:szCs w:val="22"/>
        </w:rPr>
        <w:t>g</w:t>
      </w:r>
      <w:r w:rsidRPr="006513F3">
        <w:rPr>
          <w:sz w:val="22"/>
          <w:szCs w:val="22"/>
        </w:rPr>
        <w:t>ồ</w:t>
      </w:r>
      <w:r w:rsidRPr="006513F3">
        <w:rPr>
          <w:spacing w:val="3"/>
          <w:sz w:val="22"/>
          <w:szCs w:val="22"/>
        </w:rPr>
        <w:t>m</w:t>
      </w:r>
      <w:r w:rsidRPr="006513F3">
        <w:rPr>
          <w:sz w:val="22"/>
          <w:szCs w:val="22"/>
        </w:rPr>
        <w:t>:</w:t>
      </w:r>
    </w:p>
    <w:p w14:paraId="0B375DB1" w14:textId="77777777" w:rsidR="00B906A8" w:rsidRPr="006513F3" w:rsidRDefault="00B906A8">
      <w:pPr>
        <w:spacing w:before="16" w:line="260" w:lineRule="exact"/>
        <w:rPr>
          <w:sz w:val="22"/>
          <w:szCs w:val="22"/>
        </w:rPr>
      </w:pP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Địa chỉ:               62-64 </w:t>
      </w:r>
      <w:r w:rsidR="00A57E04">
        <w:rPr>
          <w:sz w:val="24"/>
          <w:szCs w:val="24"/>
        </w:rPr>
        <w:t xml:space="preserve">Phạm Hồng Thái, phường </w:t>
      </w:r>
      <w:r w:rsidR="00D43D0A">
        <w:rPr>
          <w:sz w:val="24"/>
          <w:szCs w:val="24"/>
        </w:rPr>
        <w:t>Bến Thành, TP HCM</w:t>
      </w:r>
    </w:p>
    <w:p w14:paraId="3B214ECD" w14:textId="0E9BCAC1" w:rsidR="00B906A8" w:rsidRPr="006D1EE9" w:rsidRDefault="0016668C" w:rsidP="00B3076F">
      <w:pPr>
        <w:tabs>
          <w:tab w:val="left" w:pos="1620"/>
        </w:tabs>
        <w:spacing w:line="276" w:lineRule="auto"/>
        <w:ind w:left="100"/>
        <w:jc w:val="both"/>
        <w:rPr>
          <w:sz w:val="24"/>
          <w:szCs w:val="24"/>
        </w:rPr>
      </w:pPr>
      <w:r w:rsidRPr="006D1EE9">
        <w:rPr>
          <w:sz w:val="24"/>
          <w:szCs w:val="24"/>
        </w:rPr>
        <w:t>Điện thoại: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r w:rsidRPr="006D1EE9">
        <w:rPr>
          <w:sz w:val="24"/>
          <w:szCs w:val="24"/>
        </w:rPr>
        <w:t>Số tài khoản:       0071000794831</w:t>
      </w:r>
    </w:p>
    <w:p w14:paraId="2639A1FE" w14:textId="769D6FC3"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Tên ngân hàng:   </w:t>
      </w:r>
      <w:r w:rsidR="00AD5C17" w:rsidRPr="00A0730A">
        <w:rPr>
          <w:sz w:val="24"/>
          <w:szCs w:val="24"/>
        </w:rPr>
        <w:t>Vietcombank</w:t>
      </w:r>
      <w:r w:rsidRPr="00A0730A">
        <w:rPr>
          <w:sz w:val="24"/>
          <w:szCs w:val="24"/>
        </w:rPr>
        <w:t xml:space="preserve"> -132 </w:t>
      </w:r>
      <w:r w:rsidR="00AD5C17" w:rsidRPr="00A0730A">
        <w:rPr>
          <w:sz w:val="24"/>
          <w:szCs w:val="24"/>
        </w:rPr>
        <w:t>Hàm Nghi</w:t>
      </w:r>
      <w:r w:rsidRPr="00A0730A">
        <w:rPr>
          <w:sz w:val="24"/>
          <w:szCs w:val="24"/>
        </w:rPr>
        <w:t>, Q</w:t>
      </w:r>
      <w:r w:rsidR="00722BCE" w:rsidRPr="00A0730A">
        <w:rPr>
          <w:sz w:val="24"/>
          <w:szCs w:val="24"/>
        </w:rPr>
        <w:t xml:space="preserve">uận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Mã số thuế: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r w:rsidRPr="006D1EE9">
        <w:rPr>
          <w:sz w:val="24"/>
          <w:szCs w:val="24"/>
        </w:rPr>
        <w:t>Đ</w:t>
      </w:r>
      <w:r w:rsidRPr="006D1EE9">
        <w:rPr>
          <w:spacing w:val="-1"/>
          <w:sz w:val="24"/>
          <w:szCs w:val="24"/>
        </w:rPr>
        <w:t>ạ</w:t>
      </w:r>
      <w:r w:rsidRPr="006D1EE9">
        <w:rPr>
          <w:sz w:val="24"/>
          <w:szCs w:val="24"/>
        </w:rPr>
        <w:t>i d</w:t>
      </w:r>
      <w:r w:rsidRPr="006D1EE9">
        <w:rPr>
          <w:spacing w:val="1"/>
          <w:sz w:val="24"/>
          <w:szCs w:val="24"/>
        </w:rPr>
        <w:t>i</w:t>
      </w:r>
      <w:r w:rsidRPr="006D1EE9">
        <w:rPr>
          <w:spacing w:val="-1"/>
          <w:sz w:val="24"/>
          <w:szCs w:val="24"/>
        </w:rPr>
        <w:t>ệ</w:t>
      </w:r>
      <w:r w:rsidRPr="006D1EE9">
        <w:rPr>
          <w:sz w:val="24"/>
          <w:szCs w:val="24"/>
        </w:rPr>
        <w:t xml:space="preserve">n:             </w:t>
      </w:r>
      <w:r w:rsidRPr="006D1EE9">
        <w:rPr>
          <w:b/>
          <w:spacing w:val="-2"/>
          <w:sz w:val="24"/>
          <w:szCs w:val="24"/>
        </w:rPr>
        <w:t>B</w:t>
      </w:r>
      <w:r w:rsidRPr="006D1EE9">
        <w:rPr>
          <w:b/>
          <w:sz w:val="24"/>
          <w:szCs w:val="24"/>
        </w:rPr>
        <w:t>à</w:t>
      </w:r>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n Thị Thu T</w:t>
      </w:r>
      <w:r w:rsidRPr="006D1EE9">
        <w:rPr>
          <w:b/>
          <w:spacing w:val="2"/>
          <w:sz w:val="24"/>
          <w:szCs w:val="24"/>
        </w:rPr>
        <w:t>hủ</w:t>
      </w:r>
      <w:r w:rsidRPr="006D1EE9">
        <w:rPr>
          <w:b/>
          <w:sz w:val="24"/>
          <w:szCs w:val="24"/>
        </w:rPr>
        <w:t>y</w:t>
      </w:r>
      <w:r w:rsidRPr="006D1EE9">
        <w:rPr>
          <w:sz w:val="24"/>
          <w:szCs w:val="24"/>
        </w:rPr>
        <w:t xml:space="preserve">      </w:t>
      </w:r>
      <w:r w:rsidR="00BB32A3" w:rsidRPr="006D1EE9">
        <w:rPr>
          <w:sz w:val="24"/>
          <w:szCs w:val="24"/>
        </w:rPr>
        <w:t xml:space="preserve">         </w:t>
      </w:r>
      <w:r w:rsidRPr="006D1EE9">
        <w:rPr>
          <w:sz w:val="24"/>
          <w:szCs w:val="24"/>
        </w:rPr>
        <w:t>Chức</w:t>
      </w:r>
      <w:r w:rsidRPr="006D1EE9">
        <w:rPr>
          <w:spacing w:val="-1"/>
          <w:sz w:val="24"/>
          <w:szCs w:val="24"/>
        </w:rPr>
        <w:t xml:space="preserve"> </w:t>
      </w:r>
      <w:r w:rsidRPr="006D1EE9">
        <w:rPr>
          <w:sz w:val="24"/>
          <w:szCs w:val="24"/>
        </w:rPr>
        <w:t>vụ:</w:t>
      </w:r>
      <w:r w:rsidRPr="006D1EE9">
        <w:rPr>
          <w:spacing w:val="1"/>
          <w:sz w:val="24"/>
          <w:szCs w:val="24"/>
        </w:rPr>
        <w:t xml:space="preserve"> </w:t>
      </w:r>
      <w:r w:rsidRPr="006D1EE9">
        <w:rPr>
          <w:sz w:val="24"/>
          <w:szCs w:val="24"/>
        </w:rPr>
        <w:t>Gi</w:t>
      </w:r>
      <w:r w:rsidRPr="006D1EE9">
        <w:rPr>
          <w:spacing w:val="-1"/>
          <w:sz w:val="24"/>
          <w:szCs w:val="24"/>
        </w:rPr>
        <w:t>á</w:t>
      </w:r>
      <w:r w:rsidRPr="006D1EE9">
        <w:rPr>
          <w:sz w:val="24"/>
          <w:szCs w:val="24"/>
        </w:rPr>
        <w:t>m đốc</w:t>
      </w:r>
    </w:p>
    <w:p w14:paraId="40DC2058" w14:textId="77777777" w:rsidR="00483A5E" w:rsidRDefault="00483A5E" w:rsidP="00B3076F">
      <w:pPr>
        <w:tabs>
          <w:tab w:val="left" w:pos="1620"/>
          <w:tab w:val="left" w:pos="1800"/>
        </w:tabs>
        <w:spacing w:before="60" w:after="60" w:line="276" w:lineRule="auto"/>
        <w:ind w:left="100"/>
        <w:jc w:val="both"/>
        <w:rPr>
          <w:b/>
          <w:spacing w:val="-2"/>
          <w:sz w:val="24"/>
          <w:szCs w:val="24"/>
        </w:rPr>
      </w:pPr>
    </w:p>
    <w:p w14:paraId="09C9988D" w14:textId="7BDAC87F" w:rsidR="001C1681" w:rsidRPr="00483A5E" w:rsidRDefault="001C1681" w:rsidP="00B3076F">
      <w:pPr>
        <w:tabs>
          <w:tab w:val="left" w:pos="1620"/>
          <w:tab w:val="left" w:pos="1800"/>
        </w:tabs>
        <w:spacing w:before="60" w:after="60" w:line="276" w:lineRule="auto"/>
        <w:ind w:left="100"/>
        <w:jc w:val="both"/>
        <w:rPr>
          <w:b/>
          <w:sz w:val="24"/>
          <w:szCs w:val="24"/>
        </w:rPr>
      </w:pPr>
      <w:r w:rsidRPr="00AD1231">
        <w:rPr>
          <w:b/>
          <w:spacing w:val="-2"/>
          <w:sz w:val="24"/>
          <w:szCs w:val="24"/>
        </w:rPr>
        <w:t>B</w:t>
      </w:r>
      <w:r w:rsidRPr="00AD1231">
        <w:rPr>
          <w:b/>
          <w:spacing w:val="-1"/>
          <w:sz w:val="24"/>
          <w:szCs w:val="24"/>
        </w:rPr>
        <w:t>ê</w:t>
      </w:r>
      <w:r w:rsidRPr="00AD1231">
        <w:rPr>
          <w:b/>
          <w:sz w:val="24"/>
          <w:szCs w:val="24"/>
        </w:rPr>
        <w:t>n</w:t>
      </w:r>
      <w:r w:rsidRPr="00AD1231">
        <w:rPr>
          <w:b/>
          <w:spacing w:val="2"/>
          <w:sz w:val="24"/>
          <w:szCs w:val="24"/>
        </w:rPr>
        <w:t xml:space="preserve"> </w:t>
      </w:r>
      <w:r w:rsidRPr="00AD1231">
        <w:rPr>
          <w:b/>
          <w:sz w:val="24"/>
          <w:szCs w:val="24"/>
        </w:rPr>
        <w:t>B:</w:t>
      </w:r>
      <w:r w:rsidRPr="00AD1231">
        <w:rPr>
          <w:b/>
          <w:spacing w:val="1"/>
          <w:sz w:val="24"/>
          <w:szCs w:val="24"/>
        </w:rPr>
        <w:t xml:space="preserve"> </w:t>
      </w:r>
      <w:proofErr w:type="gramStart"/>
      <w:r w:rsidR="00B3076F" w:rsidRPr="00AD1231">
        <w:rPr>
          <w:b/>
          <w:spacing w:val="1"/>
          <w:sz w:val="24"/>
          <w:szCs w:val="24"/>
          <w:lang w:val="vi-VN"/>
        </w:rPr>
        <w:tab/>
      </w:r>
      <w:r w:rsidR="00483A5E">
        <w:rPr>
          <w:b/>
          <w:spacing w:val="1"/>
          <w:sz w:val="24"/>
          <w:szCs w:val="24"/>
        </w:rPr>
        <w:t xml:space="preserve">  </w:t>
      </w:r>
      <w:r w:rsidR="00042DA1" w:rsidRPr="00042DA1">
        <w:rPr>
          <w:b/>
          <w:spacing w:val="1"/>
          <w:sz w:val="22"/>
          <w:szCs w:val="22"/>
          <w:lang w:val="vi-VN"/>
        </w:rPr>
        <w:t>CÔNG</w:t>
      </w:r>
      <w:proofErr w:type="gramEnd"/>
      <w:r w:rsidR="00042DA1" w:rsidRPr="00042DA1">
        <w:rPr>
          <w:b/>
          <w:spacing w:val="1"/>
          <w:sz w:val="22"/>
          <w:szCs w:val="22"/>
          <w:lang w:val="vi-VN"/>
        </w:rPr>
        <w:t xml:space="preserve"> TY CỔ PHẦN DU LỊCH ẤN TƯỢNG Á CHÂU</w:t>
      </w:r>
    </w:p>
    <w:p w14:paraId="15EE1FBC" w14:textId="5E1EAA13" w:rsidR="001C1681" w:rsidRPr="0005057A" w:rsidRDefault="001C1681" w:rsidP="00B3076F">
      <w:pPr>
        <w:tabs>
          <w:tab w:val="left" w:pos="1620"/>
          <w:tab w:val="left" w:pos="1800"/>
        </w:tabs>
        <w:spacing w:line="276" w:lineRule="auto"/>
        <w:ind w:left="100"/>
        <w:jc w:val="both"/>
        <w:rPr>
          <w:sz w:val="24"/>
          <w:szCs w:val="24"/>
        </w:rPr>
      </w:pPr>
      <w:r w:rsidRPr="0005057A">
        <w:rPr>
          <w:sz w:val="24"/>
          <w:szCs w:val="24"/>
        </w:rPr>
        <w:t>Địa</w:t>
      </w:r>
      <w:r w:rsidRPr="0005057A">
        <w:rPr>
          <w:spacing w:val="-1"/>
          <w:sz w:val="24"/>
          <w:szCs w:val="24"/>
        </w:rPr>
        <w:t xml:space="preserve"> c</w:t>
      </w:r>
      <w:r w:rsidRPr="0005057A">
        <w:rPr>
          <w:sz w:val="24"/>
          <w:szCs w:val="24"/>
        </w:rPr>
        <w:t>hỉ:</w:t>
      </w:r>
      <w:r w:rsidR="003A5316" w:rsidRPr="0005057A">
        <w:rPr>
          <w:sz w:val="24"/>
          <w:szCs w:val="24"/>
          <w:lang w:val="vi-VN"/>
        </w:rPr>
        <w:t xml:space="preserve"> </w:t>
      </w:r>
      <w:proofErr w:type="gramStart"/>
      <w:r w:rsidR="0005057A">
        <w:rPr>
          <w:sz w:val="24"/>
          <w:szCs w:val="24"/>
          <w:lang w:val="vi-VN"/>
        </w:rPr>
        <w:tab/>
      </w:r>
      <w:r w:rsidRPr="0005057A">
        <w:rPr>
          <w:sz w:val="24"/>
          <w:szCs w:val="24"/>
        </w:rPr>
        <w:t xml:space="preserve"> </w:t>
      </w:r>
      <w:r w:rsidR="00483A5E">
        <w:rPr>
          <w:sz w:val="24"/>
          <w:szCs w:val="24"/>
        </w:rPr>
        <w:t xml:space="preserve"> </w:t>
      </w:r>
      <w:r w:rsidR="00483A5E" w:rsidRPr="00483A5E">
        <w:rPr>
          <w:sz w:val="24"/>
          <w:szCs w:val="24"/>
        </w:rPr>
        <w:t>Tầng</w:t>
      </w:r>
      <w:proofErr w:type="gramEnd"/>
      <w:r w:rsidR="00483A5E" w:rsidRPr="00483A5E">
        <w:rPr>
          <w:sz w:val="24"/>
          <w:szCs w:val="24"/>
        </w:rPr>
        <w:t xml:space="preserve"> </w:t>
      </w:r>
      <w:r w:rsidR="00042DA1">
        <w:rPr>
          <w:sz w:val="24"/>
          <w:szCs w:val="24"/>
        </w:rPr>
        <w:t>16</w:t>
      </w:r>
      <w:r w:rsidR="00483A5E" w:rsidRPr="00483A5E">
        <w:rPr>
          <w:sz w:val="24"/>
          <w:szCs w:val="24"/>
        </w:rPr>
        <w:t xml:space="preserve"> – Tòa nhà Ladeco, 266 Đội Cấn, Phường Ngọc Hà, Thành phố Hà Nội</w:t>
      </w:r>
    </w:p>
    <w:p w14:paraId="6B441FD9" w14:textId="09B38EE4" w:rsidR="001C1681" w:rsidRPr="0005057A" w:rsidRDefault="001C1681" w:rsidP="00B3076F">
      <w:pPr>
        <w:tabs>
          <w:tab w:val="left" w:pos="1620"/>
          <w:tab w:val="left" w:pos="1800"/>
        </w:tabs>
        <w:spacing w:line="276" w:lineRule="auto"/>
        <w:ind w:left="100"/>
        <w:jc w:val="both"/>
        <w:rPr>
          <w:sz w:val="24"/>
          <w:szCs w:val="24"/>
        </w:rPr>
      </w:pPr>
      <w:r w:rsidRPr="0005057A">
        <w:rPr>
          <w:sz w:val="24"/>
          <w:szCs w:val="24"/>
        </w:rPr>
        <w:t>Đi</w:t>
      </w:r>
      <w:r w:rsidRPr="0005057A">
        <w:rPr>
          <w:spacing w:val="-1"/>
          <w:sz w:val="24"/>
          <w:szCs w:val="24"/>
        </w:rPr>
        <w:t>ệ</w:t>
      </w:r>
      <w:r w:rsidRPr="0005057A">
        <w:rPr>
          <w:sz w:val="24"/>
          <w:szCs w:val="24"/>
        </w:rPr>
        <w:t>n thoại:</w:t>
      </w:r>
      <w:proofErr w:type="gramStart"/>
      <w:r w:rsidR="0005057A">
        <w:rPr>
          <w:sz w:val="24"/>
          <w:szCs w:val="24"/>
          <w:lang w:val="vi-VN"/>
        </w:rPr>
        <w:tab/>
      </w:r>
      <w:r w:rsidR="006D1EE9" w:rsidRPr="0005057A">
        <w:rPr>
          <w:sz w:val="24"/>
          <w:szCs w:val="24"/>
        </w:rPr>
        <w:t xml:space="preserve"> </w:t>
      </w:r>
      <w:r w:rsidR="00483A5E">
        <w:rPr>
          <w:sz w:val="24"/>
          <w:szCs w:val="24"/>
        </w:rPr>
        <w:t xml:space="preserve"> </w:t>
      </w:r>
      <w:r w:rsidR="00042DA1" w:rsidRPr="00042DA1">
        <w:rPr>
          <w:sz w:val="24"/>
          <w:szCs w:val="24"/>
        </w:rPr>
        <w:t>024</w:t>
      </w:r>
      <w:proofErr w:type="gramEnd"/>
      <w:r w:rsidR="00042DA1" w:rsidRPr="00042DA1">
        <w:rPr>
          <w:sz w:val="24"/>
          <w:szCs w:val="24"/>
        </w:rPr>
        <w:t xml:space="preserve"> 7306 5899</w:t>
      </w:r>
    </w:p>
    <w:p w14:paraId="5EFFE6AC" w14:textId="5285041C" w:rsidR="001C1681" w:rsidRPr="0005057A" w:rsidRDefault="00DA1108" w:rsidP="00B3076F">
      <w:pPr>
        <w:tabs>
          <w:tab w:val="left" w:pos="1620"/>
          <w:tab w:val="left" w:pos="1800"/>
        </w:tabs>
        <w:spacing w:line="276" w:lineRule="auto"/>
        <w:ind w:left="100" w:right="985"/>
        <w:jc w:val="both"/>
        <w:rPr>
          <w:sz w:val="24"/>
          <w:szCs w:val="24"/>
        </w:rPr>
      </w:pPr>
      <w:r w:rsidRPr="0005057A">
        <w:rPr>
          <w:sz w:val="24"/>
          <w:szCs w:val="24"/>
          <w:lang w:val="vi-VN"/>
        </w:rPr>
        <w:t>Email</w:t>
      </w:r>
      <w:r w:rsidR="001C1681" w:rsidRPr="0005057A">
        <w:rPr>
          <w:sz w:val="24"/>
          <w:szCs w:val="24"/>
        </w:rPr>
        <w:t>:</w:t>
      </w:r>
      <w:r w:rsidR="009F22CD" w:rsidRPr="0005057A">
        <w:rPr>
          <w:sz w:val="24"/>
          <w:szCs w:val="24"/>
          <w:lang w:val="vi-VN"/>
        </w:rPr>
        <w:t xml:space="preserve"> </w:t>
      </w:r>
      <w:r w:rsidR="0005057A">
        <w:rPr>
          <w:sz w:val="24"/>
          <w:szCs w:val="24"/>
          <w:lang w:val="vi-VN"/>
        </w:rPr>
        <w:tab/>
      </w:r>
      <w:r w:rsidR="00042DA1">
        <w:rPr>
          <w:sz w:val="24"/>
          <w:szCs w:val="24"/>
        </w:rPr>
        <w:t xml:space="preserve">  </w:t>
      </w:r>
      <w:r w:rsidR="00042DA1" w:rsidRPr="00042DA1">
        <w:rPr>
          <w:sz w:val="24"/>
          <w:szCs w:val="24"/>
        </w:rPr>
        <w:t>info@impressiatours.com</w:t>
      </w:r>
      <w:r w:rsidR="001C1681" w:rsidRPr="0005057A">
        <w:rPr>
          <w:sz w:val="24"/>
          <w:szCs w:val="24"/>
        </w:rPr>
        <w:t xml:space="preserve">   </w:t>
      </w:r>
      <w:r w:rsidR="006D1EE9" w:rsidRPr="0005057A">
        <w:rPr>
          <w:sz w:val="24"/>
          <w:szCs w:val="24"/>
        </w:rPr>
        <w:t xml:space="preserve"> </w:t>
      </w:r>
      <w:r w:rsidR="003E7C77" w:rsidRPr="0005057A">
        <w:rPr>
          <w:sz w:val="24"/>
          <w:szCs w:val="24"/>
        </w:rPr>
        <w:tab/>
      </w:r>
      <w:r w:rsidR="003E7C77" w:rsidRPr="0005057A">
        <w:rPr>
          <w:sz w:val="24"/>
          <w:szCs w:val="24"/>
        </w:rPr>
        <w:tab/>
      </w:r>
      <w:r w:rsidR="003E7C77" w:rsidRPr="0005057A">
        <w:rPr>
          <w:sz w:val="24"/>
          <w:szCs w:val="24"/>
        </w:rPr>
        <w:tab/>
      </w:r>
    </w:p>
    <w:p w14:paraId="7F34CB7A" w14:textId="1768BD12" w:rsidR="000928A2" w:rsidRPr="0005057A" w:rsidRDefault="000928A2" w:rsidP="00B3076F">
      <w:pPr>
        <w:tabs>
          <w:tab w:val="left" w:pos="1620"/>
          <w:tab w:val="left" w:pos="1800"/>
        </w:tabs>
        <w:spacing w:before="120" w:after="120" w:line="276" w:lineRule="auto"/>
        <w:ind w:left="100"/>
        <w:jc w:val="both"/>
        <w:rPr>
          <w:rFonts w:eastAsia="Calibri"/>
          <w:sz w:val="24"/>
          <w:szCs w:val="24"/>
        </w:rPr>
      </w:pPr>
      <w:r w:rsidRPr="0005057A">
        <w:rPr>
          <w:rFonts w:eastAsia="Calibri"/>
          <w:sz w:val="24"/>
          <w:szCs w:val="24"/>
        </w:rPr>
        <w:t>Đại diệ</w:t>
      </w:r>
      <w:r w:rsidR="005941B3" w:rsidRPr="0005057A">
        <w:rPr>
          <w:rFonts w:eastAsia="Calibri"/>
          <w:sz w:val="24"/>
          <w:szCs w:val="24"/>
          <w:lang w:val="vi-VN"/>
        </w:rPr>
        <w:t>n</w:t>
      </w:r>
      <w:r w:rsidRPr="0005057A">
        <w:rPr>
          <w:rFonts w:eastAsia="Calibri"/>
          <w:sz w:val="24"/>
          <w:szCs w:val="24"/>
        </w:rPr>
        <w:t xml:space="preserve">: </w:t>
      </w:r>
      <w:proofErr w:type="gramStart"/>
      <w:r w:rsidR="0005057A">
        <w:rPr>
          <w:rFonts w:eastAsia="Calibri"/>
          <w:sz w:val="24"/>
          <w:szCs w:val="24"/>
          <w:lang w:val="vi-VN"/>
        </w:rPr>
        <w:tab/>
      </w:r>
      <w:r w:rsidR="00483A5E">
        <w:rPr>
          <w:rFonts w:eastAsia="Calibri"/>
          <w:sz w:val="24"/>
          <w:szCs w:val="24"/>
        </w:rPr>
        <w:t xml:space="preserve">  </w:t>
      </w:r>
      <w:r w:rsidR="00042DA1">
        <w:rPr>
          <w:rFonts w:eastAsia="Calibri"/>
          <w:b/>
          <w:sz w:val="24"/>
          <w:szCs w:val="24"/>
        </w:rPr>
        <w:t>Ông</w:t>
      </w:r>
      <w:proofErr w:type="gramEnd"/>
      <w:r w:rsidR="00042DA1">
        <w:rPr>
          <w:rFonts w:eastAsia="Calibri"/>
          <w:b/>
          <w:sz w:val="24"/>
          <w:szCs w:val="24"/>
        </w:rPr>
        <w:t xml:space="preserve"> Phạm Chiến Thắng</w:t>
      </w:r>
      <w:r w:rsidR="00AD1231">
        <w:rPr>
          <w:rFonts w:eastAsia="Calibri"/>
          <w:sz w:val="24"/>
          <w:szCs w:val="24"/>
        </w:rPr>
        <w:t xml:space="preserve">          </w:t>
      </w:r>
      <w:r w:rsidR="00180449">
        <w:rPr>
          <w:rFonts w:eastAsia="Calibri"/>
          <w:sz w:val="24"/>
          <w:szCs w:val="24"/>
        </w:rPr>
        <w:t xml:space="preserve"> </w:t>
      </w:r>
      <w:r w:rsidR="00AD1231">
        <w:rPr>
          <w:rFonts w:eastAsia="Calibri"/>
          <w:sz w:val="24"/>
          <w:szCs w:val="24"/>
        </w:rPr>
        <w:t xml:space="preserve">   </w:t>
      </w:r>
      <w:r w:rsidRPr="0005057A">
        <w:rPr>
          <w:rFonts w:eastAsia="Calibri"/>
          <w:sz w:val="24"/>
          <w:szCs w:val="24"/>
        </w:rPr>
        <w:t xml:space="preserve">Chức vụ: </w:t>
      </w:r>
      <w:r w:rsidR="00483A5E">
        <w:rPr>
          <w:rFonts w:eastAsia="Calibri"/>
          <w:sz w:val="24"/>
          <w:szCs w:val="24"/>
        </w:rPr>
        <w:t>Giám đốc</w:t>
      </w:r>
    </w:p>
    <w:p w14:paraId="795B2255" w14:textId="6BD5DAE7" w:rsidR="000928A2" w:rsidRPr="00483A5E" w:rsidRDefault="000928A2" w:rsidP="00B3076F">
      <w:pPr>
        <w:tabs>
          <w:tab w:val="left" w:pos="1620"/>
          <w:tab w:val="left" w:pos="1800"/>
        </w:tabs>
        <w:spacing w:before="120" w:after="120" w:line="276" w:lineRule="auto"/>
        <w:ind w:left="100"/>
        <w:jc w:val="both"/>
        <w:rPr>
          <w:rFonts w:eastAsia="Calibri"/>
          <w:sz w:val="24"/>
          <w:szCs w:val="24"/>
        </w:rPr>
      </w:pPr>
      <w:r w:rsidRPr="0005057A">
        <w:rPr>
          <w:rFonts w:eastAsia="Calibri"/>
          <w:sz w:val="24"/>
          <w:szCs w:val="24"/>
        </w:rPr>
        <w:t>Mã số thuế:</w:t>
      </w:r>
      <w:r w:rsidR="009819A9" w:rsidRPr="0005057A">
        <w:rPr>
          <w:sz w:val="24"/>
          <w:szCs w:val="24"/>
          <w:lang w:val="vi-VN"/>
        </w:rPr>
        <w:t xml:space="preserve"> </w:t>
      </w:r>
      <w:proofErr w:type="gramStart"/>
      <w:r w:rsidR="0005057A">
        <w:rPr>
          <w:sz w:val="24"/>
          <w:szCs w:val="24"/>
          <w:lang w:val="vi-VN"/>
        </w:rPr>
        <w:tab/>
      </w:r>
      <w:r w:rsidR="00180449">
        <w:rPr>
          <w:sz w:val="24"/>
          <w:szCs w:val="24"/>
        </w:rPr>
        <w:t xml:space="preserve"> </w:t>
      </w:r>
      <w:r w:rsidR="00483A5E">
        <w:rPr>
          <w:sz w:val="24"/>
          <w:szCs w:val="24"/>
        </w:rPr>
        <w:t xml:space="preserve"> </w:t>
      </w:r>
      <w:r w:rsidR="00042DA1" w:rsidRPr="00042DA1">
        <w:rPr>
          <w:sz w:val="24"/>
          <w:szCs w:val="24"/>
        </w:rPr>
        <w:t>0108943835</w:t>
      </w:r>
      <w:proofErr w:type="gramEnd"/>
    </w:p>
    <w:p w14:paraId="57366434" w14:textId="77777777" w:rsidR="00483A5E" w:rsidRDefault="00483A5E">
      <w:pPr>
        <w:spacing w:before="16" w:line="260" w:lineRule="exact"/>
        <w:rPr>
          <w:rFonts w:eastAsia="Calibri"/>
          <w:sz w:val="24"/>
          <w:szCs w:val="24"/>
        </w:rPr>
      </w:pPr>
    </w:p>
    <w:p w14:paraId="39502E91" w14:textId="612157E9" w:rsidR="00B13C03" w:rsidRDefault="001B78DE">
      <w:pPr>
        <w:spacing w:before="16" w:line="260" w:lineRule="exact"/>
        <w:rPr>
          <w:iCs/>
          <w:sz w:val="22"/>
          <w:szCs w:val="22"/>
        </w:rPr>
      </w:pPr>
      <w:r w:rsidRPr="00AD5C17">
        <w:rPr>
          <w:iCs/>
          <w:sz w:val="22"/>
          <w:szCs w:val="22"/>
        </w:rPr>
        <w:t>Hai bên đồng ý ký kết Hơp đồng dịch vụ phòng khách sạn (sau đây gọi tắt là “Hợp đồng”) với các điều khoản sau:</w:t>
      </w:r>
    </w:p>
    <w:p w14:paraId="59924230" w14:textId="77777777" w:rsidR="00AD1231" w:rsidRDefault="00AD1231">
      <w:pPr>
        <w:spacing w:before="16" w:line="260" w:lineRule="exact"/>
        <w:rPr>
          <w:i/>
          <w:sz w:val="22"/>
          <w:szCs w:val="22"/>
        </w:rPr>
      </w:pPr>
    </w:p>
    <w:p w14:paraId="500EF08F" w14:textId="56457821"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89A9C42" w:rsidR="00E775DC" w:rsidRDefault="009E21C7" w:rsidP="00D443EC">
      <w:pPr>
        <w:spacing w:line="276" w:lineRule="auto"/>
        <w:rPr>
          <w:b/>
          <w:noProof/>
          <w:sz w:val="22"/>
          <w:szCs w:val="22"/>
          <w:lang w:val="vi-VN"/>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F3EDCEA" w14:textId="77777777" w:rsidR="001F5372" w:rsidRPr="006513F3" w:rsidRDefault="001F5372" w:rsidP="001F5372">
      <w:pPr>
        <w:spacing w:line="276" w:lineRule="auto"/>
        <w:rPr>
          <w:b/>
          <w:noProof/>
          <w:sz w:val="22"/>
          <w:szCs w:val="22"/>
          <w:lang w:val="vi-VN"/>
        </w:rPr>
      </w:pPr>
      <w:r w:rsidRPr="006513F3">
        <w:rPr>
          <w:b/>
          <w:noProof/>
          <w:sz w:val="22"/>
          <w:szCs w:val="22"/>
          <w:lang w:val="vi-VN"/>
        </w:rPr>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4*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77777777"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pPr w:leftFromText="180" w:rightFromText="180" w:vertAnchor="text" w:horzAnchor="margin" w:tblpXSpec="center" w:tblpY="170"/>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5"/>
        <w:gridCol w:w="1800"/>
        <w:gridCol w:w="990"/>
        <w:gridCol w:w="1350"/>
        <w:gridCol w:w="1440"/>
        <w:gridCol w:w="1440"/>
        <w:gridCol w:w="1125"/>
      </w:tblGrid>
      <w:tr w:rsidR="001F5372" w:rsidRPr="00753262" w14:paraId="2F696CD3" w14:textId="77777777" w:rsidTr="00893A1D">
        <w:trPr>
          <w:trHeight w:val="419"/>
        </w:trPr>
        <w:tc>
          <w:tcPr>
            <w:tcW w:w="10300" w:type="dxa"/>
            <w:gridSpan w:val="7"/>
            <w:vAlign w:val="center"/>
          </w:tcPr>
          <w:p w14:paraId="282A2D48" w14:textId="77777777" w:rsidR="001F5372" w:rsidRPr="002F56ED" w:rsidRDefault="001F5372" w:rsidP="00893A1D">
            <w:pPr>
              <w:spacing w:line="276" w:lineRule="auto"/>
              <w:jc w:val="center"/>
              <w:rPr>
                <w:rFonts w:asciiTheme="majorHAnsi" w:hAnsiTheme="majorHAnsi"/>
                <w:b/>
                <w:sz w:val="28"/>
                <w:szCs w:val="28"/>
              </w:rPr>
            </w:pPr>
            <w:r w:rsidRPr="002F56ED">
              <w:rPr>
                <w:rFonts w:asciiTheme="majorHAnsi" w:hAnsiTheme="majorHAnsi"/>
                <w:b/>
                <w:sz w:val="28"/>
                <w:szCs w:val="28"/>
              </w:rPr>
              <w:t>ALAGON D’ANTIQUE HOTEL &amp; SPA ****</w:t>
            </w:r>
          </w:p>
          <w:p w14:paraId="7517DC40" w14:textId="77777777" w:rsidR="001F5372" w:rsidRPr="00C43422" w:rsidRDefault="001F5372" w:rsidP="00893A1D">
            <w:pPr>
              <w:spacing w:line="276" w:lineRule="auto"/>
              <w:jc w:val="center"/>
              <w:rPr>
                <w:rFonts w:asciiTheme="majorHAnsi" w:hAnsiTheme="majorHAnsi"/>
                <w:i/>
                <w:sz w:val="24"/>
                <w:szCs w:val="24"/>
                <w:lang w:val="vi-VN"/>
              </w:rPr>
            </w:pPr>
            <w:r w:rsidRPr="002F56ED">
              <w:rPr>
                <w:rFonts w:asciiTheme="majorHAnsi" w:hAnsiTheme="majorHAnsi"/>
                <w:i/>
                <w:sz w:val="24"/>
                <w:szCs w:val="24"/>
              </w:rPr>
              <w:t xml:space="preserve">Add: 301-303 Ly Tu Trong, Ben Thanh, </w:t>
            </w:r>
            <w:r>
              <w:rPr>
                <w:rFonts w:asciiTheme="majorHAnsi" w:hAnsiTheme="majorHAnsi"/>
                <w:i/>
                <w:sz w:val="24"/>
                <w:szCs w:val="24"/>
                <w:lang w:val="vi-VN"/>
              </w:rPr>
              <w:t>Quận</w:t>
            </w:r>
            <w:r w:rsidRPr="002F56ED">
              <w:rPr>
                <w:rFonts w:asciiTheme="majorHAnsi" w:hAnsiTheme="majorHAnsi"/>
                <w:i/>
                <w:sz w:val="24"/>
                <w:szCs w:val="24"/>
              </w:rPr>
              <w:t xml:space="preserve"> 1, </w:t>
            </w:r>
            <w:r>
              <w:rPr>
                <w:rFonts w:asciiTheme="majorHAnsi" w:hAnsiTheme="majorHAnsi"/>
                <w:i/>
                <w:sz w:val="24"/>
                <w:szCs w:val="24"/>
                <w:lang w:val="vi-VN"/>
              </w:rPr>
              <w:t>TP.HCM</w:t>
            </w:r>
          </w:p>
        </w:tc>
      </w:tr>
      <w:tr w:rsidR="001F5372" w:rsidRPr="00753262" w14:paraId="08FF8877" w14:textId="77777777" w:rsidTr="00893A1D">
        <w:trPr>
          <w:trHeight w:val="419"/>
        </w:trPr>
        <w:tc>
          <w:tcPr>
            <w:tcW w:w="2155" w:type="dxa"/>
            <w:vAlign w:val="center"/>
          </w:tcPr>
          <w:p w14:paraId="7A80B1F1" w14:textId="77777777" w:rsidR="001F5372" w:rsidRPr="00C43422" w:rsidRDefault="001F5372" w:rsidP="00893A1D">
            <w:pPr>
              <w:spacing w:line="276" w:lineRule="auto"/>
              <w:ind w:left="-20"/>
              <w:jc w:val="center"/>
              <w:rPr>
                <w:rFonts w:asciiTheme="majorHAnsi" w:hAnsiTheme="majorHAnsi" w:cs="Calibri Light"/>
                <w:b/>
                <w:noProof/>
                <w:lang w:val="vi-VN"/>
              </w:rPr>
            </w:pPr>
            <w:r>
              <w:rPr>
                <w:rFonts w:asciiTheme="majorHAnsi" w:hAnsiTheme="majorHAnsi"/>
                <w:b/>
                <w:color w:val="000000"/>
                <w:lang w:val="vi-VN"/>
              </w:rPr>
              <w:t>Loại phòng</w:t>
            </w:r>
          </w:p>
        </w:tc>
        <w:tc>
          <w:tcPr>
            <w:tcW w:w="1800" w:type="dxa"/>
          </w:tcPr>
          <w:p w14:paraId="36375BD8" w14:textId="77777777" w:rsidR="001F5372" w:rsidRDefault="001F5372" w:rsidP="00893A1D">
            <w:pPr>
              <w:spacing w:line="276" w:lineRule="auto"/>
              <w:jc w:val="center"/>
              <w:rPr>
                <w:rFonts w:asciiTheme="majorHAnsi" w:hAnsiTheme="majorHAnsi"/>
                <w:b/>
                <w:color w:val="000000"/>
                <w:lang w:val="vi-VN"/>
              </w:rPr>
            </w:pPr>
          </w:p>
          <w:p w14:paraId="04CB3986" w14:textId="77777777" w:rsidR="001F5372" w:rsidRPr="00753262" w:rsidRDefault="001F5372" w:rsidP="00893A1D">
            <w:pPr>
              <w:spacing w:line="276" w:lineRule="auto"/>
              <w:jc w:val="center"/>
              <w:rPr>
                <w:rFonts w:asciiTheme="majorHAnsi" w:hAnsiTheme="majorHAnsi"/>
                <w:b/>
                <w:color w:val="000000"/>
                <w:lang w:val="vi-VN"/>
              </w:rPr>
            </w:pPr>
            <w:r>
              <w:rPr>
                <w:rFonts w:asciiTheme="majorHAnsi" w:hAnsiTheme="majorHAnsi"/>
                <w:b/>
                <w:color w:val="000000"/>
                <w:lang w:val="vi-VN"/>
              </w:rPr>
              <w:t>Loại giường</w:t>
            </w:r>
          </w:p>
        </w:tc>
        <w:tc>
          <w:tcPr>
            <w:tcW w:w="990" w:type="dxa"/>
            <w:vAlign w:val="center"/>
          </w:tcPr>
          <w:p w14:paraId="036A8B2C" w14:textId="77777777" w:rsidR="001F5372" w:rsidRPr="00753262" w:rsidRDefault="001F5372" w:rsidP="00893A1D">
            <w:pPr>
              <w:spacing w:line="276" w:lineRule="auto"/>
              <w:jc w:val="center"/>
              <w:rPr>
                <w:rFonts w:asciiTheme="majorHAnsi" w:hAnsiTheme="majorHAnsi"/>
                <w:b/>
                <w:color w:val="000000"/>
                <w:lang w:val="vi-VN"/>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350" w:type="dxa"/>
          </w:tcPr>
          <w:p w14:paraId="2969C105" w14:textId="77777777" w:rsidR="001F5372" w:rsidRPr="001F5372" w:rsidRDefault="001F5372" w:rsidP="00893A1D">
            <w:pPr>
              <w:pStyle w:val="TableParagraph"/>
              <w:spacing w:before="4"/>
              <w:ind w:left="64" w:right="43"/>
              <w:rPr>
                <w:rFonts w:ascii="Times New Roman" w:hAnsi="Times New Roman" w:cs="Times New Roman"/>
                <w:b/>
                <w:sz w:val="20"/>
                <w:szCs w:val="20"/>
              </w:rPr>
            </w:pPr>
            <w:r w:rsidRPr="001F5372">
              <w:rPr>
                <w:rFonts w:ascii="Times New Roman" w:hAnsi="Times New Roman" w:cs="Times New Roman"/>
                <w:b/>
                <w:spacing w:val="-2"/>
                <w:sz w:val="20"/>
                <w:szCs w:val="20"/>
              </w:rPr>
              <w:t>01/</w:t>
            </w:r>
            <w:r>
              <w:rPr>
                <w:rFonts w:ascii="Times New Roman" w:hAnsi="Times New Roman" w:cs="Times New Roman"/>
                <w:b/>
                <w:spacing w:val="-2"/>
                <w:sz w:val="20"/>
                <w:szCs w:val="20"/>
              </w:rPr>
              <w:t>0</w:t>
            </w:r>
            <w:r w:rsidRPr="001F5372">
              <w:rPr>
                <w:rFonts w:ascii="Times New Roman" w:hAnsi="Times New Roman" w:cs="Times New Roman"/>
                <w:b/>
                <w:spacing w:val="-2"/>
                <w:sz w:val="20"/>
                <w:szCs w:val="20"/>
              </w:rPr>
              <w:t>1/2026</w:t>
            </w:r>
          </w:p>
          <w:p w14:paraId="591EB2D5" w14:textId="77777777" w:rsidR="001F5372" w:rsidRPr="001F5372" w:rsidRDefault="001F5372" w:rsidP="00893A1D">
            <w:pPr>
              <w:spacing w:line="276" w:lineRule="auto"/>
              <w:jc w:val="center"/>
              <w:rPr>
                <w:b/>
                <w:spacing w:val="-2"/>
              </w:rPr>
            </w:pPr>
            <w:r w:rsidRPr="001F5372">
              <w:rPr>
                <w:b/>
                <w:spacing w:val="-10"/>
              </w:rPr>
              <w:t>-</w:t>
            </w:r>
          </w:p>
          <w:p w14:paraId="09BF834D" w14:textId="77777777" w:rsidR="001F5372" w:rsidRPr="001F5372" w:rsidRDefault="001F5372" w:rsidP="00893A1D">
            <w:pPr>
              <w:spacing w:line="276" w:lineRule="auto"/>
              <w:jc w:val="center"/>
              <w:rPr>
                <w:b/>
              </w:rPr>
            </w:pPr>
            <w:r w:rsidRPr="001F5372">
              <w:rPr>
                <w:b/>
                <w:spacing w:val="-2"/>
              </w:rPr>
              <w:t>30/</w:t>
            </w:r>
            <w:r>
              <w:rPr>
                <w:b/>
                <w:spacing w:val="-2"/>
              </w:rPr>
              <w:t>0</w:t>
            </w:r>
            <w:r w:rsidRPr="001F5372">
              <w:rPr>
                <w:b/>
                <w:spacing w:val="-2"/>
              </w:rPr>
              <w:t>4/2026</w:t>
            </w:r>
          </w:p>
        </w:tc>
        <w:tc>
          <w:tcPr>
            <w:tcW w:w="1440" w:type="dxa"/>
          </w:tcPr>
          <w:p w14:paraId="131CE65C" w14:textId="77777777" w:rsidR="001F5372" w:rsidRPr="001F5372" w:rsidRDefault="001F5372" w:rsidP="00893A1D">
            <w:pPr>
              <w:pStyle w:val="TableParagraph"/>
              <w:spacing w:before="4"/>
              <w:ind w:left="79"/>
              <w:rPr>
                <w:rFonts w:ascii="Times New Roman" w:hAnsi="Times New Roman" w:cs="Times New Roman"/>
                <w:b/>
                <w:sz w:val="20"/>
                <w:szCs w:val="20"/>
              </w:rPr>
            </w:pPr>
            <w:r w:rsidRPr="001F5372">
              <w:rPr>
                <w:rFonts w:ascii="Times New Roman" w:hAnsi="Times New Roman" w:cs="Times New Roman"/>
                <w:b/>
                <w:spacing w:val="-2"/>
                <w:sz w:val="20"/>
                <w:szCs w:val="20"/>
              </w:rPr>
              <w:t>01/</w:t>
            </w:r>
            <w:r>
              <w:rPr>
                <w:rFonts w:ascii="Times New Roman" w:hAnsi="Times New Roman" w:cs="Times New Roman"/>
                <w:b/>
                <w:spacing w:val="-2"/>
                <w:sz w:val="20"/>
                <w:szCs w:val="20"/>
              </w:rPr>
              <w:t>0</w:t>
            </w:r>
            <w:r w:rsidRPr="001F5372">
              <w:rPr>
                <w:rFonts w:ascii="Times New Roman" w:hAnsi="Times New Roman" w:cs="Times New Roman"/>
                <w:b/>
                <w:spacing w:val="-2"/>
                <w:sz w:val="20"/>
                <w:szCs w:val="20"/>
              </w:rPr>
              <w:t>5/2026</w:t>
            </w:r>
          </w:p>
          <w:p w14:paraId="56BE128A" w14:textId="77777777" w:rsidR="001F5372" w:rsidRPr="001F5372" w:rsidRDefault="001F5372" w:rsidP="00893A1D">
            <w:pPr>
              <w:spacing w:line="276" w:lineRule="auto"/>
              <w:jc w:val="center"/>
              <w:rPr>
                <w:b/>
                <w:spacing w:val="-2"/>
              </w:rPr>
            </w:pPr>
            <w:r w:rsidRPr="001F5372">
              <w:rPr>
                <w:b/>
                <w:spacing w:val="-10"/>
              </w:rPr>
              <w:t>-</w:t>
            </w:r>
          </w:p>
          <w:p w14:paraId="54DA1E09" w14:textId="77777777" w:rsidR="001F5372" w:rsidRPr="001F5372" w:rsidRDefault="001F5372" w:rsidP="00893A1D">
            <w:pPr>
              <w:spacing w:line="276" w:lineRule="auto"/>
              <w:jc w:val="center"/>
              <w:rPr>
                <w:b/>
                <w:lang w:val="vi-VN"/>
              </w:rPr>
            </w:pPr>
            <w:r w:rsidRPr="001F5372">
              <w:rPr>
                <w:b/>
                <w:spacing w:val="-2"/>
              </w:rPr>
              <w:t>30/</w:t>
            </w:r>
            <w:r>
              <w:rPr>
                <w:b/>
                <w:spacing w:val="-2"/>
              </w:rPr>
              <w:t>0</w:t>
            </w:r>
            <w:r w:rsidRPr="001F5372">
              <w:rPr>
                <w:b/>
                <w:spacing w:val="-2"/>
              </w:rPr>
              <w:t>9/2026</w:t>
            </w:r>
          </w:p>
        </w:tc>
        <w:tc>
          <w:tcPr>
            <w:tcW w:w="1440" w:type="dxa"/>
          </w:tcPr>
          <w:p w14:paraId="4EBF1A4F" w14:textId="77777777" w:rsidR="001F5372" w:rsidRPr="001F5372" w:rsidRDefault="001F5372" w:rsidP="00893A1D">
            <w:pPr>
              <w:pStyle w:val="TableParagraph"/>
              <w:spacing w:before="61"/>
              <w:jc w:val="left"/>
              <w:rPr>
                <w:rFonts w:ascii="Times New Roman" w:hAnsi="Times New Roman" w:cs="Times New Roman"/>
                <w:b/>
                <w:sz w:val="20"/>
                <w:szCs w:val="20"/>
              </w:rPr>
            </w:pPr>
            <w:r>
              <w:rPr>
                <w:rFonts w:ascii="Times New Roman" w:hAnsi="Times New Roman" w:cs="Times New Roman"/>
                <w:b/>
                <w:spacing w:val="-2"/>
                <w:sz w:val="20"/>
                <w:szCs w:val="20"/>
              </w:rPr>
              <w:t xml:space="preserve">  0</w:t>
            </w:r>
            <w:r w:rsidRPr="001F5372">
              <w:rPr>
                <w:rFonts w:ascii="Times New Roman" w:hAnsi="Times New Roman" w:cs="Times New Roman"/>
                <w:b/>
                <w:spacing w:val="-2"/>
                <w:sz w:val="20"/>
                <w:szCs w:val="20"/>
              </w:rPr>
              <w:t>1/10/2026</w:t>
            </w:r>
          </w:p>
          <w:p w14:paraId="146116C7" w14:textId="77777777" w:rsidR="001F5372" w:rsidRPr="001F5372" w:rsidRDefault="001F5372" w:rsidP="00893A1D">
            <w:pPr>
              <w:spacing w:line="276" w:lineRule="auto"/>
              <w:jc w:val="center"/>
              <w:rPr>
                <w:b/>
                <w:spacing w:val="-2"/>
              </w:rPr>
            </w:pPr>
            <w:r w:rsidRPr="001F5372">
              <w:rPr>
                <w:b/>
                <w:spacing w:val="-10"/>
              </w:rPr>
              <w:t>-</w:t>
            </w:r>
          </w:p>
          <w:p w14:paraId="6BB38E1B" w14:textId="77777777" w:rsidR="001F5372" w:rsidRPr="001F5372" w:rsidRDefault="001F5372" w:rsidP="00893A1D">
            <w:pPr>
              <w:spacing w:line="276" w:lineRule="auto"/>
              <w:jc w:val="center"/>
              <w:rPr>
                <w:b/>
                <w:lang w:val="vi-VN"/>
              </w:rPr>
            </w:pPr>
            <w:r w:rsidRPr="001F5372">
              <w:rPr>
                <w:b/>
                <w:spacing w:val="-2"/>
              </w:rPr>
              <w:t>31/12/2026</w:t>
            </w:r>
          </w:p>
        </w:tc>
        <w:tc>
          <w:tcPr>
            <w:tcW w:w="1125" w:type="dxa"/>
            <w:vAlign w:val="center"/>
          </w:tcPr>
          <w:p w14:paraId="625F9C64" w14:textId="77777777" w:rsidR="001F5372" w:rsidRPr="00C43422" w:rsidRDefault="001F5372"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1F5372" w:rsidRPr="00753262" w14:paraId="2101306F" w14:textId="77777777" w:rsidTr="00893A1D">
        <w:trPr>
          <w:trHeight w:val="61"/>
        </w:trPr>
        <w:tc>
          <w:tcPr>
            <w:tcW w:w="2155" w:type="dxa"/>
            <w:hideMark/>
          </w:tcPr>
          <w:p w14:paraId="4E22F26E" w14:textId="77777777" w:rsidR="001F5372" w:rsidRPr="00753262" w:rsidRDefault="001F5372" w:rsidP="00893A1D">
            <w:pPr>
              <w:spacing w:line="276" w:lineRule="auto"/>
              <w:jc w:val="center"/>
              <w:rPr>
                <w:rFonts w:asciiTheme="majorHAnsi" w:hAnsiTheme="majorHAnsi"/>
                <w:b/>
                <w:color w:val="000000"/>
              </w:rPr>
            </w:pPr>
            <w:r>
              <w:rPr>
                <w:b/>
              </w:rPr>
              <w:t>Deluxe</w:t>
            </w:r>
            <w:r>
              <w:rPr>
                <w:b/>
                <w:spacing w:val="-10"/>
              </w:rPr>
              <w:t xml:space="preserve"> </w:t>
            </w:r>
            <w:r>
              <w:rPr>
                <w:b/>
              </w:rPr>
              <w:t>No</w:t>
            </w:r>
            <w:r>
              <w:rPr>
                <w:b/>
                <w:spacing w:val="-11"/>
              </w:rPr>
              <w:t xml:space="preserve"> </w:t>
            </w:r>
            <w:r>
              <w:rPr>
                <w:b/>
                <w:spacing w:val="-2"/>
              </w:rPr>
              <w:t>Window</w:t>
            </w:r>
          </w:p>
        </w:tc>
        <w:tc>
          <w:tcPr>
            <w:tcW w:w="1800" w:type="dxa"/>
          </w:tcPr>
          <w:p w14:paraId="2DBB3E74" w14:textId="77777777" w:rsidR="001F5372" w:rsidRPr="00753262" w:rsidRDefault="001F5372" w:rsidP="00893A1D">
            <w:pPr>
              <w:spacing w:line="276" w:lineRule="auto"/>
              <w:jc w:val="center"/>
              <w:rPr>
                <w:rFonts w:asciiTheme="majorHAnsi" w:hAnsiTheme="majorHAnsi"/>
                <w:color w:val="000000"/>
              </w:rPr>
            </w:pPr>
            <w:r>
              <w:t>8</w:t>
            </w:r>
            <w:r>
              <w:rPr>
                <w:spacing w:val="15"/>
              </w:rPr>
              <w:t xml:space="preserve"> </w:t>
            </w:r>
            <w:r>
              <w:t>Double/</w:t>
            </w:r>
            <w:r>
              <w:rPr>
                <w:spacing w:val="20"/>
              </w:rPr>
              <w:t xml:space="preserve"> </w:t>
            </w:r>
            <w:r>
              <w:t>8</w:t>
            </w:r>
            <w:r>
              <w:rPr>
                <w:spacing w:val="18"/>
              </w:rPr>
              <w:t xml:space="preserve"> </w:t>
            </w:r>
            <w:r>
              <w:rPr>
                <w:spacing w:val="-4"/>
              </w:rPr>
              <w:t>Twin</w:t>
            </w:r>
          </w:p>
        </w:tc>
        <w:tc>
          <w:tcPr>
            <w:tcW w:w="990" w:type="dxa"/>
          </w:tcPr>
          <w:p w14:paraId="0357AF7A" w14:textId="77777777" w:rsidR="001F5372" w:rsidRPr="00753262" w:rsidRDefault="001F5372" w:rsidP="00893A1D">
            <w:pPr>
              <w:spacing w:line="276" w:lineRule="auto"/>
              <w:jc w:val="center"/>
              <w:rPr>
                <w:rFonts w:asciiTheme="majorHAnsi" w:hAnsiTheme="majorHAnsi"/>
                <w:color w:val="000000"/>
              </w:rPr>
            </w:pPr>
            <w:r>
              <w:rPr>
                <w:spacing w:val="-5"/>
                <w:w w:val="110"/>
              </w:rPr>
              <w:t>25</w:t>
            </w:r>
          </w:p>
        </w:tc>
        <w:tc>
          <w:tcPr>
            <w:tcW w:w="1350" w:type="dxa"/>
            <w:tcBorders>
              <w:top w:val="single" w:sz="4" w:space="0" w:color="auto"/>
              <w:left w:val="single" w:sz="4" w:space="0" w:color="auto"/>
              <w:bottom w:val="single" w:sz="4" w:space="0" w:color="auto"/>
              <w:right w:val="single" w:sz="4" w:space="0" w:color="auto"/>
            </w:tcBorders>
          </w:tcPr>
          <w:p w14:paraId="55F38BCC" w14:textId="77777777" w:rsidR="001F5372" w:rsidRPr="00753262" w:rsidRDefault="001F5372" w:rsidP="00893A1D">
            <w:pPr>
              <w:jc w:val="center"/>
              <w:rPr>
                <w:rFonts w:asciiTheme="majorHAnsi" w:hAnsiTheme="majorHAnsi"/>
                <w:b/>
                <w:color w:val="000000"/>
                <w:lang w:val="vi-VN"/>
              </w:rPr>
            </w:pPr>
            <w:r>
              <w:rPr>
                <w:b/>
                <w:spacing w:val="-2"/>
              </w:rPr>
              <w:t>1,900,000</w:t>
            </w:r>
          </w:p>
        </w:tc>
        <w:tc>
          <w:tcPr>
            <w:tcW w:w="1440" w:type="dxa"/>
          </w:tcPr>
          <w:p w14:paraId="7B46FEF3" w14:textId="77777777" w:rsidR="001F5372" w:rsidRPr="002F56ED" w:rsidRDefault="001F5372" w:rsidP="00893A1D">
            <w:pPr>
              <w:jc w:val="center"/>
              <w:rPr>
                <w:rFonts w:asciiTheme="majorHAnsi" w:hAnsiTheme="majorHAnsi"/>
                <w:b/>
                <w:lang w:val="vi-VN"/>
              </w:rPr>
            </w:pPr>
            <w:r>
              <w:rPr>
                <w:b/>
                <w:spacing w:val="-2"/>
              </w:rPr>
              <w:t>1,600,000</w:t>
            </w:r>
          </w:p>
        </w:tc>
        <w:tc>
          <w:tcPr>
            <w:tcW w:w="1440" w:type="dxa"/>
          </w:tcPr>
          <w:p w14:paraId="6DAFBB6B" w14:textId="77777777" w:rsidR="001F5372" w:rsidRPr="002F56ED" w:rsidRDefault="001F5372" w:rsidP="00893A1D">
            <w:pPr>
              <w:jc w:val="center"/>
              <w:rPr>
                <w:rFonts w:asciiTheme="majorHAnsi" w:hAnsiTheme="majorHAnsi"/>
                <w:b/>
                <w:lang w:val="vi-VN"/>
              </w:rPr>
            </w:pPr>
            <w:r>
              <w:rPr>
                <w:b/>
                <w:spacing w:val="-2"/>
              </w:rPr>
              <w:t>1,900,000</w:t>
            </w:r>
          </w:p>
        </w:tc>
        <w:tc>
          <w:tcPr>
            <w:tcW w:w="1125" w:type="dxa"/>
          </w:tcPr>
          <w:p w14:paraId="09B5DD8D" w14:textId="77777777" w:rsidR="001F5372" w:rsidRPr="00753262" w:rsidRDefault="001F5372" w:rsidP="00893A1D">
            <w:pPr>
              <w:spacing w:line="276" w:lineRule="auto"/>
              <w:jc w:val="center"/>
              <w:rPr>
                <w:rFonts w:asciiTheme="majorHAnsi" w:hAnsiTheme="majorHAnsi"/>
                <w:color w:val="000000"/>
              </w:rPr>
            </w:pPr>
            <w:r>
              <w:rPr>
                <w:spacing w:val="-5"/>
                <w:w w:val="120"/>
              </w:rPr>
              <w:t>N/A</w:t>
            </w:r>
          </w:p>
        </w:tc>
      </w:tr>
      <w:tr w:rsidR="001F5372" w:rsidRPr="00753262" w14:paraId="7C4EE278" w14:textId="77777777" w:rsidTr="00893A1D">
        <w:trPr>
          <w:trHeight w:val="245"/>
        </w:trPr>
        <w:tc>
          <w:tcPr>
            <w:tcW w:w="2155" w:type="dxa"/>
          </w:tcPr>
          <w:p w14:paraId="45ABCD5E" w14:textId="77777777" w:rsidR="001F5372" w:rsidRPr="00753262" w:rsidRDefault="001F5372" w:rsidP="00893A1D">
            <w:pPr>
              <w:spacing w:line="276" w:lineRule="auto"/>
              <w:jc w:val="center"/>
              <w:rPr>
                <w:rFonts w:asciiTheme="majorHAnsi" w:hAnsiTheme="majorHAnsi"/>
                <w:b/>
                <w:color w:val="000000"/>
              </w:rPr>
            </w:pPr>
            <w:r>
              <w:rPr>
                <w:b/>
                <w:spacing w:val="-2"/>
              </w:rPr>
              <w:t>Deluxe</w:t>
            </w:r>
            <w:r>
              <w:rPr>
                <w:b/>
                <w:spacing w:val="-3"/>
              </w:rPr>
              <w:t xml:space="preserve"> </w:t>
            </w:r>
            <w:r>
              <w:rPr>
                <w:b/>
                <w:spacing w:val="-2"/>
              </w:rPr>
              <w:t>Window</w:t>
            </w:r>
          </w:p>
        </w:tc>
        <w:tc>
          <w:tcPr>
            <w:tcW w:w="1800" w:type="dxa"/>
          </w:tcPr>
          <w:p w14:paraId="6AF26E15" w14:textId="77777777" w:rsidR="001F5372" w:rsidRPr="00753262" w:rsidRDefault="001F5372" w:rsidP="00893A1D">
            <w:pPr>
              <w:spacing w:line="276" w:lineRule="auto"/>
              <w:ind w:left="-104"/>
              <w:jc w:val="center"/>
              <w:rPr>
                <w:rFonts w:asciiTheme="majorHAnsi" w:hAnsiTheme="majorHAnsi"/>
                <w:color w:val="000000"/>
              </w:rPr>
            </w:pPr>
            <w:r>
              <w:t>10</w:t>
            </w:r>
            <w:r>
              <w:rPr>
                <w:spacing w:val="12"/>
              </w:rPr>
              <w:t xml:space="preserve"> </w:t>
            </w:r>
            <w:r>
              <w:t>Double/</w:t>
            </w:r>
            <w:r>
              <w:rPr>
                <w:spacing w:val="23"/>
              </w:rPr>
              <w:t xml:space="preserve"> </w:t>
            </w:r>
            <w:r>
              <w:t>9</w:t>
            </w:r>
            <w:r>
              <w:rPr>
                <w:spacing w:val="22"/>
              </w:rPr>
              <w:t xml:space="preserve"> </w:t>
            </w:r>
            <w:r>
              <w:rPr>
                <w:spacing w:val="-4"/>
              </w:rPr>
              <w:t>Twin</w:t>
            </w:r>
          </w:p>
        </w:tc>
        <w:tc>
          <w:tcPr>
            <w:tcW w:w="990" w:type="dxa"/>
          </w:tcPr>
          <w:p w14:paraId="7175FAC9" w14:textId="77777777" w:rsidR="001F5372" w:rsidRPr="00753262" w:rsidRDefault="001F5372" w:rsidP="00893A1D">
            <w:pPr>
              <w:spacing w:line="276" w:lineRule="auto"/>
              <w:jc w:val="center"/>
              <w:rPr>
                <w:rFonts w:asciiTheme="majorHAnsi" w:hAnsiTheme="majorHAnsi"/>
                <w:color w:val="000000"/>
              </w:rPr>
            </w:pPr>
            <w:r>
              <w:rPr>
                <w:spacing w:val="-5"/>
                <w:w w:val="110"/>
              </w:rPr>
              <w:t>25</w:t>
            </w:r>
          </w:p>
        </w:tc>
        <w:tc>
          <w:tcPr>
            <w:tcW w:w="1350" w:type="dxa"/>
            <w:tcBorders>
              <w:top w:val="single" w:sz="4" w:space="0" w:color="auto"/>
              <w:left w:val="single" w:sz="4" w:space="0" w:color="auto"/>
              <w:bottom w:val="single" w:sz="4" w:space="0" w:color="auto"/>
              <w:right w:val="single" w:sz="4" w:space="0" w:color="auto"/>
            </w:tcBorders>
          </w:tcPr>
          <w:p w14:paraId="5622E53B" w14:textId="77777777" w:rsidR="001F5372" w:rsidRPr="00753262" w:rsidRDefault="001F5372" w:rsidP="00893A1D">
            <w:pPr>
              <w:jc w:val="center"/>
              <w:rPr>
                <w:rFonts w:asciiTheme="majorHAnsi" w:hAnsiTheme="majorHAnsi"/>
                <w:b/>
                <w:color w:val="000000"/>
                <w:lang w:val="vi-VN"/>
              </w:rPr>
            </w:pPr>
            <w:r>
              <w:rPr>
                <w:b/>
                <w:spacing w:val="-2"/>
              </w:rPr>
              <w:t>2,000,000</w:t>
            </w:r>
          </w:p>
        </w:tc>
        <w:tc>
          <w:tcPr>
            <w:tcW w:w="1440" w:type="dxa"/>
          </w:tcPr>
          <w:p w14:paraId="13C0FE26" w14:textId="77777777" w:rsidR="001F5372" w:rsidRPr="00753262" w:rsidRDefault="001F5372" w:rsidP="00893A1D">
            <w:pPr>
              <w:jc w:val="center"/>
              <w:rPr>
                <w:rFonts w:asciiTheme="majorHAnsi" w:hAnsiTheme="majorHAnsi"/>
                <w:b/>
                <w:color w:val="000000"/>
                <w:lang w:val="vi-VN"/>
              </w:rPr>
            </w:pPr>
            <w:r>
              <w:rPr>
                <w:b/>
                <w:spacing w:val="-2"/>
              </w:rPr>
              <w:t>1,700,000</w:t>
            </w:r>
          </w:p>
        </w:tc>
        <w:tc>
          <w:tcPr>
            <w:tcW w:w="1440" w:type="dxa"/>
          </w:tcPr>
          <w:p w14:paraId="6DE2B8FD" w14:textId="77777777" w:rsidR="001F5372" w:rsidRPr="00753262" w:rsidRDefault="001F5372" w:rsidP="00893A1D">
            <w:pPr>
              <w:jc w:val="center"/>
              <w:rPr>
                <w:rFonts w:asciiTheme="majorHAnsi" w:hAnsiTheme="majorHAnsi"/>
                <w:b/>
                <w:color w:val="000000"/>
                <w:lang w:val="vi-VN"/>
              </w:rPr>
            </w:pPr>
            <w:r>
              <w:rPr>
                <w:b/>
                <w:spacing w:val="-2"/>
              </w:rPr>
              <w:t>2,000,000</w:t>
            </w:r>
          </w:p>
        </w:tc>
        <w:tc>
          <w:tcPr>
            <w:tcW w:w="1125" w:type="dxa"/>
          </w:tcPr>
          <w:p w14:paraId="2DDFC32A" w14:textId="77777777" w:rsidR="001F5372" w:rsidRPr="00753262" w:rsidRDefault="001F5372" w:rsidP="00893A1D">
            <w:pPr>
              <w:spacing w:line="276" w:lineRule="auto"/>
              <w:jc w:val="center"/>
              <w:rPr>
                <w:rFonts w:asciiTheme="majorHAnsi" w:hAnsiTheme="majorHAnsi"/>
                <w:color w:val="000000"/>
              </w:rPr>
            </w:pPr>
            <w:r>
              <w:rPr>
                <w:spacing w:val="-5"/>
                <w:w w:val="120"/>
              </w:rPr>
              <w:t>N/A</w:t>
            </w:r>
          </w:p>
        </w:tc>
      </w:tr>
      <w:tr w:rsidR="001F5372" w:rsidRPr="00753262" w14:paraId="0B326971" w14:textId="77777777" w:rsidTr="00893A1D">
        <w:trPr>
          <w:trHeight w:val="167"/>
        </w:trPr>
        <w:tc>
          <w:tcPr>
            <w:tcW w:w="2155" w:type="dxa"/>
            <w:hideMark/>
          </w:tcPr>
          <w:p w14:paraId="795308FB" w14:textId="77777777" w:rsidR="001F5372" w:rsidRPr="00753262" w:rsidRDefault="001F5372" w:rsidP="00893A1D">
            <w:pPr>
              <w:spacing w:line="276" w:lineRule="auto"/>
              <w:jc w:val="center"/>
              <w:rPr>
                <w:rFonts w:asciiTheme="majorHAnsi" w:hAnsiTheme="majorHAnsi"/>
                <w:b/>
                <w:color w:val="000000"/>
              </w:rPr>
            </w:pPr>
            <w:r>
              <w:rPr>
                <w:b/>
              </w:rPr>
              <w:t>Premier</w:t>
            </w:r>
            <w:r>
              <w:rPr>
                <w:b/>
                <w:spacing w:val="-11"/>
              </w:rPr>
              <w:t xml:space="preserve"> </w:t>
            </w:r>
            <w:r>
              <w:rPr>
                <w:b/>
                <w:spacing w:val="-2"/>
              </w:rPr>
              <w:t>Deluxe</w:t>
            </w:r>
          </w:p>
        </w:tc>
        <w:tc>
          <w:tcPr>
            <w:tcW w:w="1800" w:type="dxa"/>
          </w:tcPr>
          <w:p w14:paraId="018C7AE6" w14:textId="77777777" w:rsidR="001F5372" w:rsidRPr="00753262" w:rsidRDefault="001F5372" w:rsidP="00893A1D">
            <w:pPr>
              <w:spacing w:line="276" w:lineRule="auto"/>
              <w:jc w:val="center"/>
              <w:rPr>
                <w:rFonts w:asciiTheme="majorHAnsi" w:hAnsiTheme="majorHAnsi"/>
                <w:color w:val="000000"/>
              </w:rPr>
            </w:pPr>
            <w:r>
              <w:rPr>
                <w:w w:val="105"/>
              </w:rPr>
              <w:t>8</w:t>
            </w:r>
            <w:r>
              <w:rPr>
                <w:spacing w:val="-8"/>
                <w:w w:val="105"/>
              </w:rPr>
              <w:t xml:space="preserve"> </w:t>
            </w:r>
            <w:r>
              <w:rPr>
                <w:spacing w:val="-2"/>
                <w:w w:val="105"/>
              </w:rPr>
              <w:t>Double</w:t>
            </w:r>
          </w:p>
        </w:tc>
        <w:tc>
          <w:tcPr>
            <w:tcW w:w="990" w:type="dxa"/>
          </w:tcPr>
          <w:p w14:paraId="05538AD2" w14:textId="77777777" w:rsidR="001F5372" w:rsidRPr="00753262" w:rsidRDefault="001F5372" w:rsidP="00893A1D">
            <w:pPr>
              <w:spacing w:line="276" w:lineRule="auto"/>
              <w:jc w:val="center"/>
              <w:rPr>
                <w:rFonts w:asciiTheme="majorHAnsi" w:hAnsiTheme="majorHAnsi"/>
                <w:color w:val="000000"/>
                <w:lang w:val="vi-VN"/>
              </w:rPr>
            </w:pPr>
            <w:r>
              <w:rPr>
                <w:spacing w:val="-5"/>
                <w:w w:val="110"/>
              </w:rPr>
              <w:t>28</w:t>
            </w:r>
          </w:p>
        </w:tc>
        <w:tc>
          <w:tcPr>
            <w:tcW w:w="1350" w:type="dxa"/>
            <w:tcBorders>
              <w:top w:val="single" w:sz="4" w:space="0" w:color="auto"/>
              <w:left w:val="single" w:sz="4" w:space="0" w:color="auto"/>
              <w:bottom w:val="single" w:sz="4" w:space="0" w:color="auto"/>
              <w:right w:val="single" w:sz="4" w:space="0" w:color="auto"/>
            </w:tcBorders>
          </w:tcPr>
          <w:p w14:paraId="710155C8" w14:textId="77777777" w:rsidR="001F5372" w:rsidRPr="00753262" w:rsidRDefault="001F5372" w:rsidP="00893A1D">
            <w:pPr>
              <w:jc w:val="center"/>
              <w:rPr>
                <w:rFonts w:asciiTheme="majorHAnsi" w:hAnsiTheme="majorHAnsi"/>
                <w:b/>
                <w:color w:val="000000"/>
                <w:lang w:val="vi-VN"/>
              </w:rPr>
            </w:pPr>
            <w:r>
              <w:rPr>
                <w:b/>
                <w:spacing w:val="-2"/>
              </w:rPr>
              <w:t>2,200,000</w:t>
            </w:r>
          </w:p>
        </w:tc>
        <w:tc>
          <w:tcPr>
            <w:tcW w:w="1440" w:type="dxa"/>
          </w:tcPr>
          <w:p w14:paraId="5B44C788" w14:textId="77777777" w:rsidR="001F5372" w:rsidRPr="00753262" w:rsidRDefault="001F5372" w:rsidP="00893A1D">
            <w:pPr>
              <w:jc w:val="center"/>
              <w:rPr>
                <w:rFonts w:asciiTheme="majorHAnsi" w:hAnsiTheme="majorHAnsi"/>
                <w:b/>
                <w:color w:val="000000"/>
                <w:lang w:val="vi-VN"/>
              </w:rPr>
            </w:pPr>
            <w:r>
              <w:rPr>
                <w:b/>
                <w:spacing w:val="-2"/>
              </w:rPr>
              <w:t>1,900,000</w:t>
            </w:r>
          </w:p>
        </w:tc>
        <w:tc>
          <w:tcPr>
            <w:tcW w:w="1440" w:type="dxa"/>
          </w:tcPr>
          <w:p w14:paraId="78A7A051" w14:textId="77777777" w:rsidR="001F5372" w:rsidRPr="00753262" w:rsidRDefault="001F5372" w:rsidP="00893A1D">
            <w:pPr>
              <w:jc w:val="center"/>
              <w:rPr>
                <w:rFonts w:asciiTheme="majorHAnsi" w:hAnsiTheme="majorHAnsi"/>
                <w:b/>
                <w:color w:val="000000"/>
                <w:lang w:val="vi-VN"/>
              </w:rPr>
            </w:pPr>
            <w:r>
              <w:rPr>
                <w:b/>
                <w:spacing w:val="-2"/>
              </w:rPr>
              <w:t>2,200,000</w:t>
            </w:r>
          </w:p>
        </w:tc>
        <w:tc>
          <w:tcPr>
            <w:tcW w:w="1125" w:type="dxa"/>
          </w:tcPr>
          <w:p w14:paraId="51BE438D" w14:textId="77777777" w:rsidR="001F5372" w:rsidRPr="00753262" w:rsidRDefault="001F5372" w:rsidP="00893A1D">
            <w:pPr>
              <w:spacing w:line="276" w:lineRule="auto"/>
              <w:jc w:val="center"/>
              <w:rPr>
                <w:rFonts w:asciiTheme="majorHAnsi" w:hAnsiTheme="majorHAnsi"/>
                <w:color w:val="000000"/>
              </w:rPr>
            </w:pPr>
            <w:r>
              <w:rPr>
                <w:spacing w:val="-5"/>
                <w:w w:val="120"/>
              </w:rPr>
              <w:t>N/A</w:t>
            </w:r>
          </w:p>
        </w:tc>
      </w:tr>
      <w:tr w:rsidR="001F5372" w:rsidRPr="00753262" w14:paraId="16B5F16A" w14:textId="77777777" w:rsidTr="00893A1D">
        <w:trPr>
          <w:trHeight w:val="104"/>
        </w:trPr>
        <w:tc>
          <w:tcPr>
            <w:tcW w:w="2155" w:type="dxa"/>
            <w:hideMark/>
          </w:tcPr>
          <w:p w14:paraId="2803D923" w14:textId="77777777" w:rsidR="001F5372" w:rsidRPr="00753262" w:rsidRDefault="001F5372" w:rsidP="00893A1D">
            <w:pPr>
              <w:spacing w:line="276" w:lineRule="auto"/>
              <w:jc w:val="center"/>
              <w:rPr>
                <w:rFonts w:asciiTheme="majorHAnsi" w:hAnsiTheme="majorHAnsi"/>
                <w:b/>
                <w:color w:val="000000"/>
              </w:rPr>
            </w:pPr>
            <w:r>
              <w:rPr>
                <w:b/>
              </w:rPr>
              <w:t>Junior</w:t>
            </w:r>
            <w:r>
              <w:rPr>
                <w:b/>
                <w:spacing w:val="-11"/>
              </w:rPr>
              <w:t xml:space="preserve"> </w:t>
            </w:r>
            <w:r>
              <w:rPr>
                <w:b/>
              </w:rPr>
              <w:t>Suite</w:t>
            </w:r>
            <w:r>
              <w:rPr>
                <w:b/>
                <w:spacing w:val="-8"/>
              </w:rPr>
              <w:t xml:space="preserve"> </w:t>
            </w:r>
            <w:r>
              <w:rPr>
                <w:b/>
              </w:rPr>
              <w:t>City</w:t>
            </w:r>
            <w:r>
              <w:rPr>
                <w:b/>
                <w:spacing w:val="-9"/>
              </w:rPr>
              <w:t xml:space="preserve"> </w:t>
            </w:r>
            <w:r>
              <w:rPr>
                <w:b/>
                <w:spacing w:val="-4"/>
              </w:rPr>
              <w:t>View</w:t>
            </w:r>
          </w:p>
        </w:tc>
        <w:tc>
          <w:tcPr>
            <w:tcW w:w="1800" w:type="dxa"/>
          </w:tcPr>
          <w:p w14:paraId="36ADD953" w14:textId="77777777" w:rsidR="001F5372" w:rsidRPr="00753262" w:rsidRDefault="001F5372" w:rsidP="00893A1D">
            <w:pPr>
              <w:spacing w:line="276" w:lineRule="auto"/>
              <w:jc w:val="center"/>
              <w:rPr>
                <w:rFonts w:asciiTheme="majorHAnsi" w:hAnsiTheme="majorHAnsi"/>
                <w:color w:val="000000"/>
              </w:rPr>
            </w:pPr>
            <w:r>
              <w:rPr>
                <w:w w:val="105"/>
              </w:rPr>
              <w:t>14</w:t>
            </w:r>
            <w:r>
              <w:rPr>
                <w:spacing w:val="-3"/>
                <w:w w:val="105"/>
              </w:rPr>
              <w:t xml:space="preserve"> </w:t>
            </w:r>
            <w:r>
              <w:rPr>
                <w:spacing w:val="-2"/>
                <w:w w:val="105"/>
              </w:rPr>
              <w:t>Double</w:t>
            </w:r>
          </w:p>
        </w:tc>
        <w:tc>
          <w:tcPr>
            <w:tcW w:w="990" w:type="dxa"/>
          </w:tcPr>
          <w:p w14:paraId="4677152D" w14:textId="77777777" w:rsidR="001F5372" w:rsidRPr="00753262" w:rsidRDefault="001F5372" w:rsidP="00893A1D">
            <w:pPr>
              <w:spacing w:line="276" w:lineRule="auto"/>
              <w:jc w:val="center"/>
              <w:rPr>
                <w:rFonts w:asciiTheme="majorHAnsi" w:hAnsiTheme="majorHAnsi"/>
                <w:color w:val="000000"/>
                <w:lang w:val="vi-VN"/>
              </w:rPr>
            </w:pPr>
            <w:r>
              <w:rPr>
                <w:spacing w:val="-5"/>
                <w:w w:val="110"/>
              </w:rPr>
              <w:t>32</w:t>
            </w:r>
          </w:p>
        </w:tc>
        <w:tc>
          <w:tcPr>
            <w:tcW w:w="1350" w:type="dxa"/>
            <w:tcBorders>
              <w:top w:val="single" w:sz="4" w:space="0" w:color="auto"/>
              <w:left w:val="single" w:sz="4" w:space="0" w:color="auto"/>
              <w:bottom w:val="single" w:sz="4" w:space="0" w:color="auto"/>
              <w:right w:val="single" w:sz="4" w:space="0" w:color="auto"/>
            </w:tcBorders>
          </w:tcPr>
          <w:p w14:paraId="617438E3" w14:textId="77777777" w:rsidR="001F5372" w:rsidRPr="00753262" w:rsidRDefault="001F5372" w:rsidP="00893A1D">
            <w:pPr>
              <w:jc w:val="center"/>
              <w:rPr>
                <w:rFonts w:asciiTheme="majorHAnsi" w:hAnsiTheme="majorHAnsi"/>
                <w:b/>
                <w:color w:val="000000"/>
                <w:lang w:val="vi-VN"/>
              </w:rPr>
            </w:pPr>
            <w:r>
              <w:rPr>
                <w:b/>
                <w:spacing w:val="-2"/>
              </w:rPr>
              <w:t>3,000,000</w:t>
            </w:r>
          </w:p>
        </w:tc>
        <w:tc>
          <w:tcPr>
            <w:tcW w:w="1440" w:type="dxa"/>
          </w:tcPr>
          <w:p w14:paraId="42B738A0" w14:textId="77777777" w:rsidR="001F5372" w:rsidRPr="00753262" w:rsidRDefault="001F5372" w:rsidP="00893A1D">
            <w:pPr>
              <w:jc w:val="center"/>
              <w:rPr>
                <w:rFonts w:asciiTheme="majorHAnsi" w:hAnsiTheme="majorHAnsi"/>
                <w:b/>
                <w:color w:val="000000"/>
                <w:lang w:val="vi-VN"/>
              </w:rPr>
            </w:pPr>
            <w:r>
              <w:rPr>
                <w:b/>
                <w:spacing w:val="-2"/>
              </w:rPr>
              <w:t>2,500,000</w:t>
            </w:r>
          </w:p>
        </w:tc>
        <w:tc>
          <w:tcPr>
            <w:tcW w:w="1440" w:type="dxa"/>
          </w:tcPr>
          <w:p w14:paraId="0A043C01" w14:textId="77777777" w:rsidR="001F5372" w:rsidRPr="00753262" w:rsidRDefault="001F5372" w:rsidP="00893A1D">
            <w:pPr>
              <w:jc w:val="center"/>
              <w:rPr>
                <w:rFonts w:asciiTheme="majorHAnsi" w:hAnsiTheme="majorHAnsi"/>
                <w:b/>
                <w:color w:val="000000"/>
                <w:lang w:val="vi-VN"/>
              </w:rPr>
            </w:pPr>
            <w:r>
              <w:rPr>
                <w:b/>
                <w:spacing w:val="-2"/>
              </w:rPr>
              <w:t>3,000,000</w:t>
            </w:r>
          </w:p>
        </w:tc>
        <w:tc>
          <w:tcPr>
            <w:tcW w:w="1125" w:type="dxa"/>
          </w:tcPr>
          <w:p w14:paraId="5F7E98BA" w14:textId="77777777" w:rsidR="001F5372" w:rsidRPr="00753262" w:rsidRDefault="001F5372" w:rsidP="00893A1D">
            <w:pPr>
              <w:spacing w:line="276" w:lineRule="auto"/>
              <w:rPr>
                <w:rFonts w:asciiTheme="majorHAnsi" w:hAnsiTheme="majorHAnsi"/>
                <w:b/>
                <w:color w:val="000000"/>
              </w:rPr>
            </w:pPr>
            <w:r>
              <w:rPr>
                <w:b/>
                <w:spacing w:val="-2"/>
              </w:rPr>
              <w:t>700,000</w:t>
            </w:r>
          </w:p>
        </w:tc>
      </w:tr>
      <w:tr w:rsidR="001F5372" w:rsidRPr="00753262" w14:paraId="5EA92F75" w14:textId="77777777" w:rsidTr="00893A1D">
        <w:trPr>
          <w:trHeight w:val="104"/>
        </w:trPr>
        <w:tc>
          <w:tcPr>
            <w:tcW w:w="2155" w:type="dxa"/>
          </w:tcPr>
          <w:p w14:paraId="5CFB1AD1" w14:textId="77777777" w:rsidR="001F5372" w:rsidRPr="00753262" w:rsidRDefault="001F5372" w:rsidP="00893A1D">
            <w:pPr>
              <w:spacing w:line="276" w:lineRule="auto"/>
              <w:jc w:val="center"/>
              <w:rPr>
                <w:rFonts w:asciiTheme="majorHAnsi" w:hAnsiTheme="majorHAnsi"/>
                <w:b/>
                <w:color w:val="000000"/>
                <w:lang w:val="vi-VN"/>
              </w:rPr>
            </w:pPr>
            <w:r>
              <w:rPr>
                <w:b/>
                <w:spacing w:val="-2"/>
              </w:rPr>
              <w:t>Executive</w:t>
            </w:r>
            <w:r>
              <w:rPr>
                <w:b/>
                <w:spacing w:val="-1"/>
              </w:rPr>
              <w:t xml:space="preserve"> </w:t>
            </w:r>
            <w:r>
              <w:rPr>
                <w:b/>
                <w:spacing w:val="-2"/>
              </w:rPr>
              <w:t>City</w:t>
            </w:r>
            <w:r>
              <w:rPr>
                <w:b/>
                <w:spacing w:val="2"/>
              </w:rPr>
              <w:t xml:space="preserve"> </w:t>
            </w:r>
            <w:r>
              <w:rPr>
                <w:b/>
                <w:spacing w:val="-4"/>
              </w:rPr>
              <w:t>View</w:t>
            </w:r>
          </w:p>
        </w:tc>
        <w:tc>
          <w:tcPr>
            <w:tcW w:w="1800" w:type="dxa"/>
          </w:tcPr>
          <w:p w14:paraId="28409D51" w14:textId="77777777" w:rsidR="001F5372" w:rsidRPr="00753262" w:rsidRDefault="001F5372" w:rsidP="00893A1D">
            <w:pPr>
              <w:spacing w:line="276" w:lineRule="auto"/>
              <w:jc w:val="center"/>
              <w:rPr>
                <w:rFonts w:asciiTheme="majorHAnsi" w:hAnsiTheme="majorHAnsi"/>
                <w:color w:val="000000"/>
              </w:rPr>
            </w:pPr>
            <w:r>
              <w:rPr>
                <w:w w:val="105"/>
              </w:rPr>
              <w:t>3</w:t>
            </w:r>
            <w:r>
              <w:rPr>
                <w:spacing w:val="-8"/>
                <w:w w:val="105"/>
              </w:rPr>
              <w:t xml:space="preserve"> </w:t>
            </w:r>
            <w:r>
              <w:rPr>
                <w:spacing w:val="-2"/>
                <w:w w:val="105"/>
              </w:rPr>
              <w:t>Double</w:t>
            </w:r>
          </w:p>
        </w:tc>
        <w:tc>
          <w:tcPr>
            <w:tcW w:w="990" w:type="dxa"/>
          </w:tcPr>
          <w:p w14:paraId="51DFFAA6" w14:textId="77777777" w:rsidR="001F5372" w:rsidRPr="00753262" w:rsidRDefault="001F5372" w:rsidP="00893A1D">
            <w:pPr>
              <w:spacing w:line="276" w:lineRule="auto"/>
              <w:jc w:val="center"/>
              <w:rPr>
                <w:rFonts w:asciiTheme="majorHAnsi" w:hAnsiTheme="majorHAnsi"/>
                <w:color w:val="000000"/>
                <w:lang w:val="vi-VN"/>
              </w:rPr>
            </w:pPr>
            <w:r>
              <w:rPr>
                <w:spacing w:val="-5"/>
                <w:w w:val="110"/>
              </w:rPr>
              <w:t>34</w:t>
            </w:r>
          </w:p>
        </w:tc>
        <w:tc>
          <w:tcPr>
            <w:tcW w:w="1350" w:type="dxa"/>
          </w:tcPr>
          <w:p w14:paraId="189FA46C" w14:textId="77777777" w:rsidR="001F5372" w:rsidRPr="00753262" w:rsidRDefault="001F5372" w:rsidP="00893A1D">
            <w:pPr>
              <w:jc w:val="center"/>
              <w:rPr>
                <w:rFonts w:asciiTheme="majorHAnsi" w:hAnsiTheme="majorHAnsi"/>
                <w:b/>
                <w:color w:val="000000"/>
                <w:lang w:val="vi-VN"/>
              </w:rPr>
            </w:pPr>
            <w:r>
              <w:rPr>
                <w:b/>
                <w:spacing w:val="-2"/>
              </w:rPr>
              <w:t>3,300,000</w:t>
            </w:r>
          </w:p>
        </w:tc>
        <w:tc>
          <w:tcPr>
            <w:tcW w:w="1440" w:type="dxa"/>
          </w:tcPr>
          <w:p w14:paraId="3F738F36" w14:textId="77777777" w:rsidR="001F5372" w:rsidRPr="00753262" w:rsidRDefault="001F5372" w:rsidP="00893A1D">
            <w:pPr>
              <w:jc w:val="center"/>
              <w:rPr>
                <w:rFonts w:asciiTheme="majorHAnsi" w:hAnsiTheme="majorHAnsi"/>
                <w:b/>
                <w:color w:val="000000"/>
                <w:lang w:val="vi-VN"/>
              </w:rPr>
            </w:pPr>
            <w:r>
              <w:rPr>
                <w:b/>
                <w:spacing w:val="-2"/>
              </w:rPr>
              <w:t>2,700,000</w:t>
            </w:r>
          </w:p>
        </w:tc>
        <w:tc>
          <w:tcPr>
            <w:tcW w:w="1440" w:type="dxa"/>
          </w:tcPr>
          <w:p w14:paraId="4F49EB80" w14:textId="77777777" w:rsidR="001F5372" w:rsidRPr="00753262" w:rsidRDefault="001F5372" w:rsidP="00893A1D">
            <w:pPr>
              <w:jc w:val="center"/>
              <w:rPr>
                <w:rFonts w:asciiTheme="majorHAnsi" w:hAnsiTheme="majorHAnsi"/>
                <w:b/>
                <w:color w:val="000000"/>
                <w:lang w:val="vi-VN"/>
              </w:rPr>
            </w:pPr>
            <w:r>
              <w:rPr>
                <w:b/>
                <w:spacing w:val="-2"/>
              </w:rPr>
              <w:t>3,300,000</w:t>
            </w:r>
          </w:p>
        </w:tc>
        <w:tc>
          <w:tcPr>
            <w:tcW w:w="1125" w:type="dxa"/>
          </w:tcPr>
          <w:p w14:paraId="61DC6204" w14:textId="77777777" w:rsidR="001F5372" w:rsidRPr="00753262" w:rsidRDefault="001F5372" w:rsidP="00893A1D">
            <w:pPr>
              <w:spacing w:line="276" w:lineRule="auto"/>
              <w:rPr>
                <w:rFonts w:asciiTheme="majorHAnsi" w:hAnsiTheme="majorHAnsi"/>
                <w:b/>
                <w:color w:val="000000"/>
              </w:rPr>
            </w:pPr>
            <w:r>
              <w:rPr>
                <w:b/>
                <w:spacing w:val="-2"/>
              </w:rPr>
              <w:t>700,000</w:t>
            </w:r>
          </w:p>
        </w:tc>
      </w:tr>
    </w:tbl>
    <w:p w14:paraId="1B8E8CF3" w14:textId="77777777" w:rsidR="001F5372" w:rsidRDefault="001F5372" w:rsidP="001F5372">
      <w:pPr>
        <w:spacing w:line="276" w:lineRule="auto"/>
        <w:rPr>
          <w:b/>
          <w:i/>
          <w:noProof/>
          <w:sz w:val="22"/>
          <w:szCs w:val="22"/>
          <w:lang w:val="vi-VN"/>
        </w:rPr>
      </w:pPr>
    </w:p>
    <w:p w14:paraId="46C1F9E7" w14:textId="77777777" w:rsidR="001F5372" w:rsidRPr="001F5372" w:rsidRDefault="001F5372" w:rsidP="001F5372">
      <w:pPr>
        <w:spacing w:line="276" w:lineRule="auto"/>
        <w:rPr>
          <w:b/>
          <w:bCs/>
          <w:sz w:val="22"/>
          <w:szCs w:val="22"/>
          <w:u w:val="single"/>
          <w:lang w:val="vi-VN"/>
        </w:rPr>
      </w:pPr>
      <w:r w:rsidRPr="001F5372">
        <w:rPr>
          <w:b/>
          <w:bCs/>
          <w:sz w:val="22"/>
          <w:szCs w:val="22"/>
          <w:u w:val="single"/>
          <w:lang w:val="vi-VN"/>
        </w:rPr>
        <w:lastRenderedPageBreak/>
        <w:t>Thông tin tài khoản ngân hàng</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7F64ED" w:rsidRDefault="00936CE4" w:rsidP="00893A1D">
            <w:pPr>
              <w:spacing w:line="276" w:lineRule="auto"/>
              <w:jc w:val="center"/>
              <w:rPr>
                <w:rFonts w:asciiTheme="majorHAnsi" w:hAnsiTheme="majorHAnsi"/>
                <w:b/>
                <w:sz w:val="28"/>
                <w:szCs w:val="28"/>
              </w:rPr>
            </w:pPr>
            <w:r w:rsidRPr="007F64ED">
              <w:rPr>
                <w:rFonts w:asciiTheme="majorHAnsi" w:hAnsiTheme="majorHAnsi"/>
                <w:b/>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Trong,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936CE4" w:rsidRDefault="00936CE4" w:rsidP="00893A1D">
            <w:pPr>
              <w:pStyle w:val="TableParagraph"/>
              <w:spacing w:before="11"/>
              <w:ind w:left="64" w:right="43"/>
              <w:rPr>
                <w:b/>
                <w:sz w:val="20"/>
              </w:rPr>
            </w:pPr>
            <w:r w:rsidRPr="00936CE4">
              <w:rPr>
                <w:b/>
                <w:spacing w:val="-2"/>
                <w:sz w:val="20"/>
              </w:rPr>
              <w:t>01/</w:t>
            </w:r>
            <w:r>
              <w:rPr>
                <w:b/>
                <w:spacing w:val="-2"/>
                <w:sz w:val="20"/>
              </w:rPr>
              <w:t>0</w:t>
            </w:r>
            <w:r w:rsidRPr="00936CE4">
              <w:rPr>
                <w:b/>
                <w:spacing w:val="-2"/>
                <w:sz w:val="20"/>
              </w:rPr>
              <w:t>1/2026</w:t>
            </w:r>
          </w:p>
          <w:p w14:paraId="08227B40" w14:textId="77777777" w:rsidR="00936CE4" w:rsidRDefault="00936CE4" w:rsidP="00893A1D">
            <w:pPr>
              <w:spacing w:line="276" w:lineRule="auto"/>
              <w:jc w:val="center"/>
              <w:rPr>
                <w:b/>
                <w:spacing w:val="-2"/>
              </w:rPr>
            </w:pPr>
            <w:r w:rsidRPr="00936CE4">
              <w:rPr>
                <w:b/>
                <w:spacing w:val="-10"/>
              </w:rPr>
              <w:t>-</w:t>
            </w:r>
          </w:p>
          <w:p w14:paraId="2DDEF0D0" w14:textId="77777777" w:rsidR="00936CE4" w:rsidRPr="00936CE4" w:rsidRDefault="00936CE4" w:rsidP="00893A1D">
            <w:pPr>
              <w:spacing w:line="276" w:lineRule="auto"/>
              <w:jc w:val="center"/>
              <w:rPr>
                <w:rFonts w:asciiTheme="majorHAnsi" w:hAnsiTheme="majorHAnsi"/>
                <w:b/>
              </w:rPr>
            </w:pPr>
            <w:r w:rsidRPr="00936CE4">
              <w:rPr>
                <w:b/>
                <w:spacing w:val="-2"/>
              </w:rPr>
              <w:t>30/</w:t>
            </w:r>
            <w:r>
              <w:rPr>
                <w:b/>
                <w:spacing w:val="-2"/>
              </w:rPr>
              <w:t>0</w:t>
            </w:r>
            <w:r w:rsidRPr="00936CE4">
              <w:rPr>
                <w:b/>
                <w:spacing w:val="-2"/>
              </w:rPr>
              <w:t>4/2026</w:t>
            </w:r>
          </w:p>
        </w:tc>
        <w:tc>
          <w:tcPr>
            <w:tcW w:w="1526" w:type="dxa"/>
            <w:vAlign w:val="center"/>
          </w:tcPr>
          <w:p w14:paraId="5CC915A1" w14:textId="77777777" w:rsidR="00936CE4" w:rsidRPr="00936CE4" w:rsidRDefault="00936CE4" w:rsidP="00893A1D">
            <w:pPr>
              <w:pStyle w:val="TableParagraph"/>
              <w:spacing w:before="11"/>
              <w:ind w:left="110"/>
              <w:rPr>
                <w:b/>
                <w:sz w:val="20"/>
              </w:rPr>
            </w:pPr>
            <w:r w:rsidRPr="00936CE4">
              <w:rPr>
                <w:b/>
                <w:spacing w:val="-2"/>
                <w:sz w:val="20"/>
              </w:rPr>
              <w:t>01/</w:t>
            </w:r>
            <w:r>
              <w:rPr>
                <w:b/>
                <w:spacing w:val="-2"/>
                <w:sz w:val="20"/>
              </w:rPr>
              <w:t>0</w:t>
            </w:r>
            <w:r w:rsidRPr="00936CE4">
              <w:rPr>
                <w:b/>
                <w:spacing w:val="-2"/>
                <w:sz w:val="20"/>
              </w:rPr>
              <w:t>5/2026</w:t>
            </w:r>
          </w:p>
          <w:p w14:paraId="294FB8ED" w14:textId="77777777" w:rsidR="00936CE4" w:rsidRDefault="00936CE4" w:rsidP="00893A1D">
            <w:pPr>
              <w:spacing w:line="276" w:lineRule="auto"/>
              <w:jc w:val="center"/>
              <w:rPr>
                <w:b/>
                <w:spacing w:val="-2"/>
              </w:rPr>
            </w:pPr>
            <w:r w:rsidRPr="00936CE4">
              <w:rPr>
                <w:b/>
                <w:spacing w:val="-10"/>
              </w:rPr>
              <w:t>-</w:t>
            </w:r>
          </w:p>
          <w:p w14:paraId="7276241A" w14:textId="77777777" w:rsidR="00936CE4" w:rsidRPr="00936CE4" w:rsidRDefault="00936CE4" w:rsidP="00893A1D">
            <w:pPr>
              <w:spacing w:line="276" w:lineRule="auto"/>
              <w:jc w:val="center"/>
              <w:rPr>
                <w:rFonts w:asciiTheme="majorHAnsi" w:hAnsiTheme="majorHAnsi"/>
                <w:b/>
              </w:rPr>
            </w:pPr>
            <w:r w:rsidRPr="00936CE4">
              <w:rPr>
                <w:b/>
                <w:spacing w:val="-2"/>
              </w:rPr>
              <w:t>30/</w:t>
            </w:r>
            <w:r>
              <w:rPr>
                <w:b/>
                <w:spacing w:val="-2"/>
              </w:rPr>
              <w:t>0</w:t>
            </w:r>
            <w:r w:rsidRPr="00936CE4">
              <w:rPr>
                <w:b/>
                <w:spacing w:val="-2"/>
              </w:rPr>
              <w:t>9/2026</w:t>
            </w:r>
          </w:p>
        </w:tc>
        <w:tc>
          <w:tcPr>
            <w:tcW w:w="1380" w:type="dxa"/>
            <w:vAlign w:val="center"/>
          </w:tcPr>
          <w:p w14:paraId="3953E8A4" w14:textId="77777777" w:rsidR="00936CE4" w:rsidRPr="00936CE4" w:rsidRDefault="00936CE4" w:rsidP="00893A1D">
            <w:pPr>
              <w:pStyle w:val="TableParagraph"/>
              <w:spacing w:before="71" w:line="234" w:lineRule="exact"/>
              <w:ind w:left="148"/>
              <w:jc w:val="left"/>
              <w:rPr>
                <w:b/>
                <w:sz w:val="20"/>
              </w:rPr>
            </w:pPr>
            <w:r w:rsidRPr="00936CE4">
              <w:rPr>
                <w:b/>
                <w:spacing w:val="-2"/>
                <w:sz w:val="20"/>
              </w:rPr>
              <w:t>01/10/2026</w:t>
            </w:r>
          </w:p>
          <w:p w14:paraId="6310A455" w14:textId="77777777" w:rsidR="00936CE4" w:rsidRDefault="00936CE4" w:rsidP="00893A1D">
            <w:pPr>
              <w:spacing w:line="276" w:lineRule="auto"/>
              <w:jc w:val="center"/>
              <w:rPr>
                <w:b/>
                <w:spacing w:val="-2"/>
              </w:rPr>
            </w:pPr>
            <w:r w:rsidRPr="00936CE4">
              <w:rPr>
                <w:b/>
                <w:spacing w:val="-10"/>
              </w:rPr>
              <w:t>-</w:t>
            </w:r>
          </w:p>
          <w:p w14:paraId="107D3908" w14:textId="77777777" w:rsidR="00936CE4" w:rsidRPr="00936CE4" w:rsidRDefault="00936CE4" w:rsidP="00893A1D">
            <w:pPr>
              <w:spacing w:line="276" w:lineRule="auto"/>
              <w:jc w:val="center"/>
              <w:rPr>
                <w:rFonts w:asciiTheme="majorHAnsi" w:hAnsiTheme="majorHAnsi"/>
                <w:b/>
              </w:rPr>
            </w:pPr>
            <w:r w:rsidRPr="00936CE4">
              <w:rPr>
                <w:b/>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77777777" w:rsidR="00936CE4" w:rsidRPr="002A57AC" w:rsidRDefault="00936CE4" w:rsidP="00893A1D">
            <w:pPr>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77777777" w:rsidR="00936CE4" w:rsidRPr="002A57AC" w:rsidRDefault="00936CE4" w:rsidP="00893A1D">
            <w:pPr>
              <w:jc w:val="center"/>
              <w:rPr>
                <w:b/>
                <w:color w:val="000000"/>
                <w:sz w:val="22"/>
                <w:szCs w:val="22"/>
                <w:lang w:val="vi-VN"/>
              </w:rPr>
            </w:pPr>
            <w:r>
              <w:rPr>
                <w:b/>
              </w:rPr>
              <w:t xml:space="preserve">Deluxe No Window </w:t>
            </w:r>
            <w:r>
              <w:rPr>
                <w:b/>
                <w:spacing w:val="-2"/>
              </w:rPr>
              <w:t>Deluxe</w:t>
            </w:r>
            <w:r>
              <w:rPr>
                <w:b/>
                <w:spacing w:val="-10"/>
              </w:rPr>
              <w:t xml:space="preserve"> </w:t>
            </w:r>
            <w:r>
              <w:rPr>
                <w:b/>
                <w:spacing w:val="-2"/>
              </w:rPr>
              <w:t>Internal</w:t>
            </w:r>
            <w:r>
              <w:rPr>
                <w:b/>
                <w:spacing w:val="-10"/>
              </w:rPr>
              <w:t xml:space="preserve"> </w:t>
            </w:r>
            <w:r>
              <w:rPr>
                <w:b/>
                <w:spacing w:val="-2"/>
              </w:rPr>
              <w:t>Window</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77777777" w:rsidR="00936CE4" w:rsidRPr="002A57AC" w:rsidRDefault="00936CE4" w:rsidP="00893A1D">
            <w:pPr>
              <w:spacing w:line="276" w:lineRule="auto"/>
              <w:jc w:val="center"/>
              <w:rPr>
                <w:b/>
                <w:color w:val="000000"/>
                <w:sz w:val="22"/>
                <w:szCs w:val="22"/>
              </w:rPr>
            </w:pPr>
            <w:r>
              <w:rPr>
                <w:b/>
                <w:spacing w:val="-2"/>
              </w:rPr>
              <w:t>Deluxe</w:t>
            </w:r>
            <w:r>
              <w:rPr>
                <w:b/>
                <w:spacing w:val="-8"/>
              </w:rPr>
              <w:t xml:space="preserve"> </w:t>
            </w:r>
            <w:r>
              <w:rPr>
                <w:b/>
                <w:spacing w:val="-2"/>
              </w:rPr>
              <w:t>Window Double</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77777777" w:rsidR="00936CE4" w:rsidRPr="002A57AC" w:rsidRDefault="00936CE4" w:rsidP="00893A1D">
            <w:pPr>
              <w:spacing w:line="276" w:lineRule="auto"/>
              <w:jc w:val="center"/>
              <w:rPr>
                <w:b/>
                <w:color w:val="000000"/>
                <w:sz w:val="22"/>
                <w:szCs w:val="22"/>
              </w:rPr>
            </w:pPr>
            <w:r>
              <w:rPr>
                <w:b/>
              </w:rPr>
              <w:t>Premier</w:t>
            </w:r>
            <w:r>
              <w:rPr>
                <w:b/>
                <w:spacing w:val="-10"/>
              </w:rPr>
              <w:t xml:space="preserve"> </w:t>
            </w:r>
            <w:r>
              <w:rPr>
                <w:b/>
              </w:rPr>
              <w:t>Deluxe</w:t>
            </w:r>
            <w:r>
              <w:rPr>
                <w:b/>
                <w:spacing w:val="-6"/>
              </w:rPr>
              <w:t xml:space="preserve"> </w:t>
            </w:r>
            <w:r>
              <w:rPr>
                <w:b/>
              </w:rPr>
              <w:t>No</w:t>
            </w:r>
            <w:r>
              <w:rPr>
                <w:b/>
                <w:spacing w:val="-6"/>
              </w:rPr>
              <w:t xml:space="preserve"> </w:t>
            </w:r>
            <w:r>
              <w:rPr>
                <w:b/>
                <w:spacing w:val="-2"/>
              </w:rPr>
              <w:t>Window</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1901A901" w14:textId="77777777" w:rsidR="00936CE4" w:rsidRDefault="00936CE4" w:rsidP="00893A1D">
            <w:pPr>
              <w:pStyle w:val="TableParagraph"/>
              <w:spacing w:line="231" w:lineRule="exact"/>
              <w:ind w:left="273"/>
              <w:jc w:val="left"/>
              <w:rPr>
                <w:b/>
                <w:sz w:val="20"/>
              </w:rPr>
            </w:pPr>
            <w:r>
              <w:rPr>
                <w:b/>
                <w:spacing w:val="-2"/>
                <w:sz w:val="20"/>
              </w:rPr>
              <w:t>Premier</w:t>
            </w:r>
            <w:r>
              <w:rPr>
                <w:b/>
                <w:spacing w:val="2"/>
                <w:sz w:val="20"/>
              </w:rPr>
              <w:t xml:space="preserve"> </w:t>
            </w:r>
            <w:r>
              <w:rPr>
                <w:b/>
                <w:spacing w:val="-2"/>
                <w:sz w:val="20"/>
              </w:rPr>
              <w:t>Deluxe</w:t>
            </w:r>
            <w:r>
              <w:rPr>
                <w:b/>
                <w:spacing w:val="-3"/>
                <w:sz w:val="20"/>
              </w:rPr>
              <w:t xml:space="preserve"> </w:t>
            </w:r>
            <w:r>
              <w:rPr>
                <w:b/>
                <w:spacing w:val="-2"/>
                <w:sz w:val="20"/>
              </w:rPr>
              <w:t xml:space="preserve">City </w:t>
            </w:r>
            <w:r>
              <w:rPr>
                <w:b/>
                <w:spacing w:val="-4"/>
                <w:sz w:val="20"/>
              </w:rPr>
              <w:t>View</w:t>
            </w:r>
          </w:p>
          <w:p w14:paraId="6FBD3AB7" w14:textId="77777777" w:rsidR="00936CE4" w:rsidRPr="002A57AC" w:rsidRDefault="00936CE4" w:rsidP="00893A1D">
            <w:pPr>
              <w:rPr>
                <w:b/>
                <w:color w:val="000000"/>
                <w:sz w:val="22"/>
                <w:szCs w:val="22"/>
              </w:rPr>
            </w:pPr>
            <w:r>
              <w:rPr>
                <w:b/>
                <w:spacing w:val="-2"/>
              </w:rPr>
              <w:t>Grand</w:t>
            </w:r>
            <w:r>
              <w:rPr>
                <w:b/>
                <w:spacing w:val="2"/>
              </w:rPr>
              <w:t xml:space="preserve"> </w:t>
            </w:r>
            <w:r>
              <w:rPr>
                <w:b/>
                <w:spacing w:val="-2"/>
              </w:rPr>
              <w:t>Premier</w:t>
            </w:r>
            <w:r>
              <w:rPr>
                <w:b/>
                <w:spacing w:val="-5"/>
              </w:rPr>
              <w:t xml:space="preserve"> </w:t>
            </w:r>
            <w:r>
              <w:rPr>
                <w:b/>
                <w:spacing w:val="-2"/>
              </w:rPr>
              <w:t>Window</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77777777" w:rsidR="00936CE4" w:rsidRPr="002A57AC" w:rsidRDefault="00936CE4" w:rsidP="00893A1D">
            <w:pPr>
              <w:jc w:val="center"/>
              <w:rPr>
                <w:b/>
                <w:color w:val="000000"/>
                <w:sz w:val="22"/>
                <w:szCs w:val="22"/>
              </w:rPr>
            </w:pPr>
            <w:r>
              <w:rPr>
                <w:b/>
              </w:rPr>
              <w:t>Executive</w:t>
            </w:r>
            <w:r>
              <w:rPr>
                <w:b/>
                <w:spacing w:val="19"/>
              </w:rPr>
              <w:t xml:space="preserve"> </w:t>
            </w:r>
            <w:r>
              <w:rPr>
                <w:b/>
              </w:rPr>
              <w:t>(02)</w:t>
            </w:r>
            <w:r>
              <w:rPr>
                <w:b/>
                <w:spacing w:val="-11"/>
              </w:rPr>
              <w:t xml:space="preserve"> </w:t>
            </w:r>
            <w:r>
              <w:rPr>
                <w:b/>
                <w:spacing w:val="-2"/>
              </w:rPr>
              <w:t>Bathtubs</w:t>
            </w:r>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77777777" w:rsidR="00936CE4" w:rsidRPr="002A57AC" w:rsidRDefault="00936CE4" w:rsidP="00893A1D">
            <w:pPr>
              <w:jc w:val="center"/>
              <w:rPr>
                <w:b/>
                <w:color w:val="000000"/>
                <w:sz w:val="22"/>
                <w:szCs w:val="22"/>
              </w:rPr>
            </w:pPr>
            <w:r>
              <w:rPr>
                <w:b/>
                <w:spacing w:val="-2"/>
              </w:rPr>
              <w:t>Grand</w:t>
            </w:r>
            <w:r>
              <w:rPr>
                <w:b/>
                <w:spacing w:val="-4"/>
              </w:rPr>
              <w:t xml:space="preserve"> </w:t>
            </w:r>
            <w:r>
              <w:rPr>
                <w:b/>
                <w:spacing w:val="-2"/>
              </w:rPr>
              <w:t>Executive</w:t>
            </w:r>
            <w:r>
              <w:rPr>
                <w:b/>
              </w:rPr>
              <w:t xml:space="preserve"> </w:t>
            </w:r>
            <w:r>
              <w:rPr>
                <w:b/>
                <w:spacing w:val="-2"/>
              </w:rPr>
              <w:t>City</w:t>
            </w:r>
            <w:r>
              <w:rPr>
                <w:b/>
                <w:spacing w:val="-1"/>
              </w:rPr>
              <w:t xml:space="preserve"> </w:t>
            </w:r>
            <w:r>
              <w:rPr>
                <w:b/>
                <w:spacing w:val="-4"/>
              </w:rPr>
              <w:t>View</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7777777" w:rsidR="00936CE4" w:rsidRPr="002A57AC" w:rsidRDefault="00936CE4" w:rsidP="00893A1D">
            <w:pPr>
              <w:jc w:val="center"/>
              <w:rPr>
                <w:b/>
                <w:sz w:val="22"/>
                <w:szCs w:val="22"/>
              </w:rPr>
            </w:pPr>
            <w:r>
              <w:rPr>
                <w:b/>
                <w:spacing w:val="-2"/>
              </w:rPr>
              <w:t>Suite</w:t>
            </w:r>
            <w:r>
              <w:rPr>
                <w:b/>
                <w:spacing w:val="-6"/>
              </w:rPr>
              <w:t xml:space="preserve"> </w:t>
            </w:r>
            <w:r>
              <w:rPr>
                <w:b/>
                <w:spacing w:val="-2"/>
              </w:rPr>
              <w:t>City</w:t>
            </w:r>
            <w:r>
              <w:rPr>
                <w:b/>
                <w:spacing w:val="-3"/>
              </w:rPr>
              <w:t xml:space="preserve"> </w:t>
            </w:r>
            <w:r>
              <w:rPr>
                <w:b/>
                <w:spacing w:val="-4"/>
              </w:rPr>
              <w:t>View</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t>Địa chỉ ngân hàng</w:t>
      </w:r>
      <w:r w:rsidRPr="00936CE4">
        <w:rPr>
          <w:sz w:val="22"/>
          <w:szCs w:val="22"/>
        </w:rPr>
        <w:t xml:space="preserve">: 132 HÀM NGHI, Q1 </w:t>
      </w:r>
    </w:p>
    <w:p w14:paraId="52C5EB03" w14:textId="77777777" w:rsidR="00936CE4" w:rsidRPr="00AB4753"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C158B4" w:rsidRDefault="00423EE4" w:rsidP="00BF6E0D">
            <w:pPr>
              <w:spacing w:line="276" w:lineRule="auto"/>
              <w:jc w:val="center"/>
              <w:rPr>
                <w:rFonts w:asciiTheme="majorHAnsi" w:hAnsiTheme="majorHAnsi"/>
                <w:b/>
                <w:sz w:val="28"/>
                <w:szCs w:val="28"/>
              </w:rPr>
            </w:pPr>
            <w:r w:rsidRPr="00C158B4">
              <w:rPr>
                <w:rFonts w:asciiTheme="majorHAnsi" w:hAnsiTheme="majorHAnsi"/>
                <w:b/>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D46423" w:rsidRDefault="00936CE4" w:rsidP="00936CE4">
            <w:pPr>
              <w:pStyle w:val="TableParagraph"/>
              <w:spacing w:before="73" w:line="234" w:lineRule="exact"/>
              <w:ind w:left="67" w:right="43"/>
              <w:rPr>
                <w:b/>
                <w:sz w:val="20"/>
              </w:rPr>
            </w:pPr>
            <w:r w:rsidRPr="00D46423">
              <w:rPr>
                <w:b/>
                <w:spacing w:val="-2"/>
                <w:sz w:val="20"/>
              </w:rPr>
              <w:t>01/</w:t>
            </w:r>
            <w:r w:rsidR="00D46423">
              <w:rPr>
                <w:b/>
                <w:spacing w:val="-2"/>
                <w:sz w:val="20"/>
              </w:rPr>
              <w:t>0</w:t>
            </w:r>
            <w:r w:rsidRPr="00D46423">
              <w:rPr>
                <w:b/>
                <w:spacing w:val="-2"/>
                <w:sz w:val="20"/>
              </w:rPr>
              <w:t>1/2026</w:t>
            </w:r>
          </w:p>
          <w:p w14:paraId="2135BD98" w14:textId="77777777" w:rsidR="00D46423" w:rsidRDefault="00936CE4" w:rsidP="00936CE4">
            <w:pPr>
              <w:jc w:val="center"/>
              <w:rPr>
                <w:b/>
                <w:spacing w:val="-2"/>
              </w:rPr>
            </w:pPr>
            <w:r w:rsidRPr="00D46423">
              <w:rPr>
                <w:b/>
                <w:spacing w:val="-10"/>
              </w:rPr>
              <w:t>-</w:t>
            </w:r>
            <w:r w:rsidRPr="00D46423">
              <w:rPr>
                <w:b/>
                <w:spacing w:val="-2"/>
              </w:rPr>
              <w:t xml:space="preserve"> </w:t>
            </w:r>
          </w:p>
          <w:p w14:paraId="0D1AB25A" w14:textId="34A6DA8A" w:rsidR="00936CE4" w:rsidRPr="00D46423" w:rsidRDefault="00936CE4" w:rsidP="00936CE4">
            <w:pPr>
              <w:jc w:val="center"/>
              <w:rPr>
                <w:b/>
                <w:sz w:val="22"/>
                <w:szCs w:val="22"/>
              </w:rPr>
            </w:pPr>
            <w:r w:rsidRPr="00D46423">
              <w:rPr>
                <w:b/>
                <w:spacing w:val="-2"/>
              </w:rPr>
              <w:t>30/</w:t>
            </w:r>
            <w:r w:rsidR="00D46423">
              <w:rPr>
                <w:b/>
                <w:spacing w:val="-2"/>
              </w:rPr>
              <w:t>0</w:t>
            </w:r>
            <w:r w:rsidRPr="00D46423">
              <w:rPr>
                <w:b/>
                <w:spacing w:val="-2"/>
              </w:rPr>
              <w:t>4/2026</w:t>
            </w:r>
          </w:p>
        </w:tc>
        <w:tc>
          <w:tcPr>
            <w:tcW w:w="1431" w:type="dxa"/>
          </w:tcPr>
          <w:p w14:paraId="1BA88E70" w14:textId="05E6E530" w:rsidR="00936CE4" w:rsidRPr="00D46423" w:rsidRDefault="00936CE4" w:rsidP="00936CE4">
            <w:pPr>
              <w:pStyle w:val="TableParagraph"/>
              <w:spacing w:before="73" w:line="234" w:lineRule="exact"/>
              <w:ind w:left="126"/>
              <w:jc w:val="left"/>
              <w:rPr>
                <w:b/>
                <w:sz w:val="20"/>
              </w:rPr>
            </w:pPr>
            <w:r w:rsidRPr="00D46423">
              <w:rPr>
                <w:b/>
                <w:spacing w:val="-2"/>
                <w:sz w:val="20"/>
              </w:rPr>
              <w:t>01/</w:t>
            </w:r>
            <w:r w:rsidR="00D46423">
              <w:rPr>
                <w:b/>
                <w:spacing w:val="-2"/>
                <w:sz w:val="20"/>
              </w:rPr>
              <w:t>0</w:t>
            </w:r>
            <w:r w:rsidRPr="00D46423">
              <w:rPr>
                <w:b/>
                <w:spacing w:val="-2"/>
                <w:sz w:val="20"/>
              </w:rPr>
              <w:t>5/2026</w:t>
            </w:r>
          </w:p>
          <w:p w14:paraId="5DB36647" w14:textId="77777777" w:rsidR="00D46423" w:rsidRDefault="00936CE4" w:rsidP="00936CE4">
            <w:pPr>
              <w:ind w:right="-15" w:hanging="29"/>
              <w:jc w:val="center"/>
              <w:rPr>
                <w:b/>
                <w:spacing w:val="-2"/>
              </w:rPr>
            </w:pPr>
            <w:r w:rsidRPr="00D46423">
              <w:rPr>
                <w:b/>
                <w:spacing w:val="-10"/>
              </w:rPr>
              <w:t>-</w:t>
            </w:r>
            <w:r w:rsidRPr="00D46423">
              <w:rPr>
                <w:b/>
                <w:spacing w:val="-2"/>
              </w:rPr>
              <w:t xml:space="preserve"> </w:t>
            </w:r>
          </w:p>
          <w:p w14:paraId="5438E748" w14:textId="0E3A733E" w:rsidR="00936CE4" w:rsidRPr="00D46423" w:rsidRDefault="00936CE4" w:rsidP="00936CE4">
            <w:pPr>
              <w:ind w:right="-15" w:hanging="29"/>
              <w:jc w:val="center"/>
              <w:rPr>
                <w:b/>
                <w:sz w:val="22"/>
                <w:szCs w:val="22"/>
              </w:rPr>
            </w:pPr>
            <w:r w:rsidRPr="00D46423">
              <w:rPr>
                <w:b/>
                <w:spacing w:val="-2"/>
              </w:rPr>
              <w:t>30/</w:t>
            </w:r>
            <w:r w:rsidR="00D46423">
              <w:rPr>
                <w:b/>
                <w:spacing w:val="-2"/>
              </w:rPr>
              <w:t>0</w:t>
            </w:r>
            <w:r w:rsidRPr="00D46423">
              <w:rPr>
                <w:b/>
                <w:spacing w:val="-2"/>
              </w:rPr>
              <w:t>9/2026</w:t>
            </w:r>
          </w:p>
        </w:tc>
        <w:tc>
          <w:tcPr>
            <w:tcW w:w="1440" w:type="dxa"/>
          </w:tcPr>
          <w:p w14:paraId="4DFA3A84" w14:textId="77777777" w:rsidR="00936CE4" w:rsidRPr="00D46423" w:rsidRDefault="00936CE4" w:rsidP="00936CE4">
            <w:pPr>
              <w:pStyle w:val="TableParagraph"/>
              <w:spacing w:before="90" w:line="234" w:lineRule="exact"/>
              <w:ind w:left="16" w:right="81"/>
              <w:rPr>
                <w:b/>
                <w:sz w:val="20"/>
              </w:rPr>
            </w:pPr>
            <w:r w:rsidRPr="00D46423">
              <w:rPr>
                <w:b/>
                <w:spacing w:val="-2"/>
                <w:sz w:val="20"/>
              </w:rPr>
              <w:t>01/10/2026</w:t>
            </w:r>
          </w:p>
          <w:p w14:paraId="354E5EC1" w14:textId="77777777" w:rsidR="00D46423" w:rsidRDefault="00936CE4" w:rsidP="00936CE4">
            <w:pPr>
              <w:ind w:right="-106" w:hanging="194"/>
              <w:jc w:val="center"/>
              <w:rPr>
                <w:b/>
                <w:spacing w:val="-2"/>
              </w:rPr>
            </w:pPr>
            <w:r w:rsidRPr="00D46423">
              <w:rPr>
                <w:b/>
                <w:spacing w:val="-10"/>
              </w:rPr>
              <w:t>-</w:t>
            </w:r>
            <w:r w:rsidRPr="00D46423">
              <w:rPr>
                <w:b/>
                <w:spacing w:val="-2"/>
              </w:rPr>
              <w:t xml:space="preserve"> </w:t>
            </w:r>
          </w:p>
          <w:p w14:paraId="092AB1F3" w14:textId="3BC5FB81" w:rsidR="00936CE4" w:rsidRPr="00D46423" w:rsidRDefault="00936CE4" w:rsidP="00936CE4">
            <w:pPr>
              <w:ind w:right="-106" w:hanging="194"/>
              <w:jc w:val="center"/>
              <w:rPr>
                <w:b/>
                <w:sz w:val="22"/>
                <w:szCs w:val="22"/>
              </w:rPr>
            </w:pPr>
            <w:r w:rsidRPr="00D46423">
              <w:rPr>
                <w:b/>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2338272E" w14:textId="77777777" w:rsidR="00483A5E" w:rsidRDefault="00483A5E" w:rsidP="00D443EC">
      <w:pPr>
        <w:spacing w:line="276" w:lineRule="auto"/>
        <w:rPr>
          <w:b/>
          <w:i/>
          <w:noProof/>
          <w:sz w:val="22"/>
          <w:szCs w:val="22"/>
          <w:lang w:val="vi-VN"/>
        </w:rPr>
      </w:pPr>
    </w:p>
    <w:p w14:paraId="4C140E22" w14:textId="57D1B5CC" w:rsidR="007F2489" w:rsidRPr="00936CE4" w:rsidRDefault="007B0FC2" w:rsidP="00D443EC">
      <w:pPr>
        <w:spacing w:line="276" w:lineRule="auto"/>
        <w:rPr>
          <w:b/>
          <w:i/>
          <w:noProof/>
          <w:sz w:val="22"/>
          <w:szCs w:val="22"/>
          <w:lang w:val="vi-VN"/>
        </w:rPr>
      </w:pPr>
      <w:r w:rsidRPr="00936CE4">
        <w:rPr>
          <w:b/>
          <w:i/>
          <w:noProof/>
          <w:sz w:val="22"/>
          <w:szCs w:val="22"/>
          <w:lang w:val="vi-VN"/>
        </w:rPr>
        <w:lastRenderedPageBreak/>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6B8CF9E6" w14:textId="7EB0E899" w:rsidR="005A1B0D" w:rsidRDefault="00A972FD" w:rsidP="00265F56">
      <w:pPr>
        <w:spacing w:line="276" w:lineRule="auto"/>
        <w:rPr>
          <w:lang w:val="vi-VN"/>
        </w:rPr>
      </w:pPr>
      <w:r>
        <w:rPr>
          <w:b/>
          <w:i/>
          <w:noProof/>
          <w:sz w:val="22"/>
          <w:szCs w:val="22"/>
          <w:u w:val="single"/>
        </w:rPr>
        <w:t xml:space="preserve">    </w:t>
      </w: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5C8A321F" w14:textId="3EC5C3AE" w:rsidR="001B78DE" w:rsidRDefault="001B78DE" w:rsidP="001B78DE">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43F0C16D" w14:textId="77777777" w:rsidR="00483A5E" w:rsidRPr="006513F3" w:rsidRDefault="00483A5E" w:rsidP="001B78DE">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33E6517" w:rsidR="00D17FBE" w:rsidRPr="00E4627E" w:rsidRDefault="00B570FF">
            <w:pPr>
              <w:pStyle w:val="TableParagraph"/>
              <w:spacing w:line="231" w:lineRule="exact"/>
              <w:ind w:left="31"/>
              <w:rPr>
                <w:rFonts w:ascii="Times New Roman" w:hAnsi="Times New Roman" w:cs="Times New Roman"/>
                <w:b/>
                <w:lang w:val="vi-VN"/>
              </w:rPr>
            </w:pPr>
            <w:r>
              <w:rPr>
                <w:noProof/>
                <w:lang w:val="vi-VN"/>
              </w:rPr>
              <w:br w:type="page"/>
            </w:r>
            <w:r w:rsidR="00D17FBE" w:rsidRPr="00E4627E">
              <w:rPr>
                <w:rFonts w:ascii="Times New Roman" w:hAnsi="Times New Roman" w:cs="Times New Roman"/>
                <w:b/>
              </w:rPr>
              <w:t>FIT</w:t>
            </w:r>
            <w:r w:rsidR="00D17FBE"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00D17FBE"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r w:rsidRPr="00E4627E">
              <w:rPr>
                <w:rFonts w:ascii="Times New Roman" w:hAnsi="Times New Roman" w:cs="Times New Roman"/>
                <w:b/>
                <w:spacing w:val="-8"/>
              </w:rPr>
              <w:t>Quy</w:t>
            </w:r>
            <w:r w:rsidRPr="00E4627E">
              <w:rPr>
                <w:rFonts w:ascii="Times New Roman" w:hAnsi="Times New Roman" w:cs="Times New Roman"/>
                <w:b/>
                <w:spacing w:val="1"/>
              </w:rPr>
              <w:t xml:space="preserve"> </w:t>
            </w:r>
            <w:r w:rsidRPr="00E4627E">
              <w:rPr>
                <w:rFonts w:ascii="Times New Roman" w:hAnsi="Times New Roman" w:cs="Times New Roman"/>
                <w:b/>
                <w:spacing w:val="-8"/>
              </w:rPr>
              <w:t>đinh</w:t>
            </w:r>
            <w:r w:rsidRPr="00E4627E">
              <w:rPr>
                <w:rFonts w:ascii="Times New Roman" w:hAnsi="Times New Roman" w:cs="Times New Roman"/>
                <w:b/>
                <w:spacing w:val="-6"/>
              </w:rPr>
              <w:t xml:space="preserve"> </w:t>
            </w:r>
            <w:r w:rsidRPr="00E4627E">
              <w:rPr>
                <w:rFonts w:ascii="Times New Roman" w:hAnsi="Times New Roman" w:cs="Times New Roman"/>
                <w:b/>
                <w:spacing w:val="-8"/>
              </w:rPr>
              <w:t>thu</w:t>
            </w:r>
            <w:r w:rsidRPr="00E4627E">
              <w:rPr>
                <w:rFonts w:ascii="Times New Roman" w:hAnsi="Times New Roman" w:cs="Times New Roman"/>
                <w:b/>
                <w:spacing w:val="2"/>
              </w:rPr>
              <w:t xml:space="preserve"> </w:t>
            </w:r>
            <w:r w:rsidRPr="00E4627E">
              <w:rPr>
                <w:rFonts w:ascii="Times New Roman" w:hAnsi="Times New Roman" w:cs="Times New Roman"/>
                <w:b/>
                <w:spacing w:val="-8"/>
              </w:rPr>
              <w:t>phí</w:t>
            </w:r>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r w:rsidRPr="00E4627E">
              <w:rPr>
                <w:rFonts w:ascii="Times New Roman" w:hAnsi="Times New Roman" w:cs="Times New Roman"/>
                <w:w w:val="105"/>
              </w:rPr>
              <w:t>Trước</w:t>
            </w:r>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r w:rsidRPr="00E4627E">
              <w:rPr>
                <w:rFonts w:ascii="Times New Roman" w:hAnsi="Times New Roman" w:cs="Times New Roman"/>
                <w:w w:val="105"/>
              </w:rPr>
              <w:t>ngày</w:t>
            </w:r>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r w:rsidRPr="00E4627E">
              <w:rPr>
                <w:rFonts w:ascii="Times New Roman" w:hAnsi="Times New Roman" w:cs="Times New Roman"/>
                <w:w w:val="105"/>
              </w:rPr>
              <w:t>ngày</w:t>
            </w:r>
            <w:r w:rsidRPr="00E4627E">
              <w:rPr>
                <w:rFonts w:ascii="Times New Roman" w:hAnsi="Times New Roman" w:cs="Times New Roman"/>
                <w:spacing w:val="-6"/>
                <w:w w:val="105"/>
              </w:rPr>
              <w:t xml:space="preserve"> </w:t>
            </w:r>
            <w:r w:rsidRPr="00E4627E">
              <w:rPr>
                <w:rFonts w:ascii="Times New Roman" w:hAnsi="Times New Roman" w:cs="Times New Roman"/>
                <w:w w:val="105"/>
              </w:rPr>
              <w:t>nhận</w:t>
            </w:r>
            <w:r w:rsidRPr="00E4627E">
              <w:rPr>
                <w:rFonts w:ascii="Times New Roman" w:hAnsi="Times New Roman" w:cs="Times New Roman"/>
                <w:spacing w:val="-8"/>
                <w:w w:val="105"/>
              </w:rPr>
              <w:t xml:space="preserve"> </w:t>
            </w:r>
            <w:r w:rsidRPr="00E4627E">
              <w:rPr>
                <w:rFonts w:ascii="Times New Roman" w:hAnsi="Times New Roman" w:cs="Times New Roman"/>
                <w:spacing w:val="-2"/>
                <w:w w:val="105"/>
              </w:rPr>
              <w:t>phòng</w:t>
            </w:r>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r w:rsidRPr="00E4627E">
              <w:rPr>
                <w:rFonts w:ascii="Times New Roman" w:hAnsi="Times New Roman" w:cs="Times New Roman"/>
                <w:w w:val="105"/>
              </w:rPr>
              <w:t>Trước</w:t>
            </w:r>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r w:rsidRPr="00E4627E">
              <w:rPr>
                <w:rFonts w:ascii="Times New Roman" w:hAnsi="Times New Roman" w:cs="Times New Roman"/>
                <w:w w:val="105"/>
              </w:rPr>
              <w:t>ngày</w:t>
            </w:r>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r w:rsidRPr="00E4627E">
              <w:rPr>
                <w:rFonts w:ascii="Times New Roman" w:hAnsi="Times New Roman" w:cs="Times New Roman"/>
                <w:w w:val="105"/>
              </w:rPr>
              <w:t>ngày</w:t>
            </w:r>
            <w:r w:rsidRPr="00E4627E">
              <w:rPr>
                <w:rFonts w:ascii="Times New Roman" w:hAnsi="Times New Roman" w:cs="Times New Roman"/>
                <w:spacing w:val="-7"/>
                <w:w w:val="105"/>
              </w:rPr>
              <w:t xml:space="preserve"> </w:t>
            </w:r>
            <w:r w:rsidRPr="00E4627E">
              <w:rPr>
                <w:rFonts w:ascii="Times New Roman" w:hAnsi="Times New Roman" w:cs="Times New Roman"/>
                <w:w w:val="105"/>
              </w:rPr>
              <w:t>nhận</w:t>
            </w:r>
            <w:r w:rsidRPr="00E4627E">
              <w:rPr>
                <w:rFonts w:ascii="Times New Roman" w:hAnsi="Times New Roman" w:cs="Times New Roman"/>
                <w:spacing w:val="-8"/>
                <w:w w:val="105"/>
              </w:rPr>
              <w:t xml:space="preserve"> </w:t>
            </w:r>
            <w:r w:rsidRPr="00E4627E">
              <w:rPr>
                <w:rFonts w:ascii="Times New Roman" w:hAnsi="Times New Roman" w:cs="Times New Roman"/>
                <w:spacing w:val="-4"/>
                <w:w w:val="105"/>
              </w:rPr>
              <w:t>phòng</w:t>
            </w:r>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r w:rsidRPr="00E4627E">
              <w:rPr>
                <w:rFonts w:ascii="Times New Roman" w:hAnsi="Times New Roman" w:cs="Times New Roman"/>
              </w:rPr>
              <w:t>Không</w:t>
            </w:r>
            <w:r w:rsidRPr="00E4627E">
              <w:rPr>
                <w:rFonts w:ascii="Times New Roman" w:hAnsi="Times New Roman" w:cs="Times New Roman"/>
                <w:spacing w:val="2"/>
              </w:rPr>
              <w:t xml:space="preserve"> </w:t>
            </w:r>
            <w:r w:rsidRPr="00E4627E">
              <w:rPr>
                <w:rFonts w:ascii="Times New Roman" w:hAnsi="Times New Roman" w:cs="Times New Roman"/>
              </w:rPr>
              <w:t>thu</w:t>
            </w:r>
            <w:r w:rsidRPr="00E4627E">
              <w:rPr>
                <w:rFonts w:ascii="Times New Roman" w:hAnsi="Times New Roman" w:cs="Times New Roman"/>
                <w:spacing w:val="7"/>
              </w:rPr>
              <w:t xml:space="preserve"> </w:t>
            </w:r>
            <w:r w:rsidRPr="00E4627E">
              <w:rPr>
                <w:rFonts w:ascii="Times New Roman" w:hAnsi="Times New Roman" w:cs="Times New Roman"/>
                <w:spacing w:val="-5"/>
              </w:rPr>
              <w:t>phí</w:t>
            </w:r>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r w:rsidRPr="00E4627E">
              <w:rPr>
                <w:rFonts w:ascii="Times New Roman" w:hAnsi="Times New Roman" w:cs="Times New Roman"/>
                <w:w w:val="105"/>
              </w:rPr>
              <w:t>ngày</w:t>
            </w:r>
            <w:r w:rsidRPr="00E4627E">
              <w:rPr>
                <w:rFonts w:ascii="Times New Roman" w:hAnsi="Times New Roman" w:cs="Times New Roman"/>
                <w:spacing w:val="-2"/>
                <w:w w:val="105"/>
              </w:rPr>
              <w:t xml:space="preserve"> </w:t>
            </w:r>
            <w:r w:rsidRPr="00E4627E">
              <w:rPr>
                <w:rFonts w:ascii="Times New Roman" w:hAnsi="Times New Roman" w:cs="Times New Roman"/>
                <w:w w:val="105"/>
              </w:rPr>
              <w:t>trước</w:t>
            </w:r>
            <w:r w:rsidRPr="00E4627E">
              <w:rPr>
                <w:rFonts w:ascii="Times New Roman" w:hAnsi="Times New Roman" w:cs="Times New Roman"/>
                <w:spacing w:val="3"/>
                <w:w w:val="105"/>
              </w:rPr>
              <w:t xml:space="preserve"> </w:t>
            </w:r>
            <w:r w:rsidRPr="00E4627E">
              <w:rPr>
                <w:rFonts w:ascii="Times New Roman" w:hAnsi="Times New Roman" w:cs="Times New Roman"/>
                <w:w w:val="105"/>
              </w:rPr>
              <w:t>ngày</w:t>
            </w:r>
            <w:r w:rsidRPr="00E4627E">
              <w:rPr>
                <w:rFonts w:ascii="Times New Roman" w:hAnsi="Times New Roman" w:cs="Times New Roman"/>
                <w:spacing w:val="-3"/>
                <w:w w:val="105"/>
              </w:rPr>
              <w:t xml:space="preserve"> </w:t>
            </w:r>
            <w:r w:rsidRPr="00E4627E">
              <w:rPr>
                <w:rFonts w:ascii="Times New Roman" w:hAnsi="Times New Roman" w:cs="Times New Roman"/>
                <w:w w:val="105"/>
              </w:rPr>
              <w:t>nhận</w:t>
            </w:r>
            <w:r w:rsidRPr="00E4627E">
              <w:rPr>
                <w:rFonts w:ascii="Times New Roman" w:hAnsi="Times New Roman" w:cs="Times New Roman"/>
                <w:spacing w:val="-9"/>
                <w:w w:val="105"/>
              </w:rPr>
              <w:t xml:space="preserve"> </w:t>
            </w:r>
            <w:r w:rsidRPr="00E4627E">
              <w:rPr>
                <w:rFonts w:ascii="Times New Roman" w:hAnsi="Times New Roman" w:cs="Times New Roman"/>
                <w:spacing w:val="-4"/>
                <w:w w:val="105"/>
              </w:rPr>
              <w:t>phòng</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r w:rsidRPr="00E4627E">
              <w:rPr>
                <w:rFonts w:ascii="Times New Roman" w:hAnsi="Times New Roman" w:cs="Times New Roman"/>
                <w:w w:val="105"/>
              </w:rPr>
              <w:t>tổng</w:t>
            </w:r>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r w:rsidRPr="00E4627E">
              <w:rPr>
                <w:rFonts w:ascii="Times New Roman" w:hAnsi="Times New Roman" w:cs="Times New Roman"/>
                <w:w w:val="105"/>
              </w:rPr>
              <w:t>phí</w:t>
            </w:r>
            <w:r w:rsidRPr="00E4627E">
              <w:rPr>
                <w:rFonts w:ascii="Times New Roman" w:hAnsi="Times New Roman" w:cs="Times New Roman"/>
                <w:spacing w:val="-1"/>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r w:rsidRPr="00E4627E">
              <w:rPr>
                <w:rFonts w:ascii="Times New Roman" w:hAnsi="Times New Roman" w:cs="Times New Roman"/>
                <w:w w:val="105"/>
              </w:rPr>
              <w:t>ngày</w:t>
            </w:r>
            <w:r w:rsidRPr="00E4627E">
              <w:rPr>
                <w:rFonts w:ascii="Times New Roman" w:hAnsi="Times New Roman" w:cs="Times New Roman"/>
                <w:spacing w:val="-4"/>
                <w:w w:val="105"/>
              </w:rPr>
              <w:t xml:space="preserve"> </w:t>
            </w:r>
            <w:r w:rsidRPr="00E4627E">
              <w:rPr>
                <w:rFonts w:ascii="Times New Roman" w:hAnsi="Times New Roman" w:cs="Times New Roman"/>
                <w:w w:val="105"/>
              </w:rPr>
              <w:t>trước ngày</w:t>
            </w:r>
            <w:r w:rsidRPr="00E4627E">
              <w:rPr>
                <w:rFonts w:ascii="Times New Roman" w:hAnsi="Times New Roman" w:cs="Times New Roman"/>
                <w:spacing w:val="-2"/>
                <w:w w:val="105"/>
              </w:rPr>
              <w:t xml:space="preserve"> </w:t>
            </w:r>
            <w:r w:rsidRPr="00E4627E">
              <w:rPr>
                <w:rFonts w:ascii="Times New Roman" w:hAnsi="Times New Roman" w:cs="Times New Roman"/>
                <w:w w:val="105"/>
              </w:rPr>
              <w:t>nhận</w:t>
            </w:r>
            <w:r w:rsidRPr="00E4627E">
              <w:rPr>
                <w:rFonts w:ascii="Times New Roman" w:hAnsi="Times New Roman" w:cs="Times New Roman"/>
                <w:spacing w:val="-2"/>
                <w:w w:val="105"/>
              </w:rPr>
              <w:t xml:space="preserve"> phòng</w:t>
            </w:r>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r w:rsidRPr="00E4627E">
              <w:rPr>
                <w:rFonts w:ascii="Times New Roman" w:hAnsi="Times New Roman" w:cs="Times New Roman"/>
                <w:w w:val="105"/>
              </w:rPr>
              <w:t>ngày</w:t>
            </w:r>
            <w:r w:rsidRPr="00E4627E">
              <w:rPr>
                <w:rFonts w:ascii="Times New Roman" w:hAnsi="Times New Roman" w:cs="Times New Roman"/>
                <w:spacing w:val="-4"/>
                <w:w w:val="105"/>
              </w:rPr>
              <w:t xml:space="preserve"> </w:t>
            </w:r>
            <w:r w:rsidRPr="00E4627E">
              <w:rPr>
                <w:rFonts w:ascii="Times New Roman" w:hAnsi="Times New Roman" w:cs="Times New Roman"/>
                <w:w w:val="105"/>
              </w:rPr>
              <w:t>trước</w:t>
            </w:r>
            <w:r w:rsidRPr="00E4627E">
              <w:rPr>
                <w:rFonts w:ascii="Times New Roman" w:hAnsi="Times New Roman" w:cs="Times New Roman"/>
                <w:spacing w:val="-5"/>
                <w:w w:val="105"/>
              </w:rPr>
              <w:t xml:space="preserve"> </w:t>
            </w:r>
            <w:r w:rsidRPr="00E4627E">
              <w:rPr>
                <w:rFonts w:ascii="Times New Roman" w:hAnsi="Times New Roman" w:cs="Times New Roman"/>
                <w:w w:val="105"/>
              </w:rPr>
              <w:t>ngày</w:t>
            </w:r>
            <w:r w:rsidRPr="00E4627E">
              <w:rPr>
                <w:rFonts w:ascii="Times New Roman" w:hAnsi="Times New Roman" w:cs="Times New Roman"/>
                <w:spacing w:val="-3"/>
                <w:w w:val="105"/>
              </w:rPr>
              <w:t xml:space="preserve"> </w:t>
            </w:r>
            <w:r w:rsidRPr="00E4627E">
              <w:rPr>
                <w:rFonts w:ascii="Times New Roman" w:hAnsi="Times New Roman" w:cs="Times New Roman"/>
                <w:w w:val="105"/>
              </w:rPr>
              <w:t>nhận</w:t>
            </w:r>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r w:rsidRPr="00E4627E">
              <w:rPr>
                <w:rFonts w:ascii="Times New Roman" w:hAnsi="Times New Roman" w:cs="Times New Roman"/>
                <w:w w:val="105"/>
              </w:rPr>
              <w:t>tổng</w:t>
            </w:r>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r w:rsidRPr="00E4627E">
              <w:rPr>
                <w:rFonts w:ascii="Times New Roman" w:hAnsi="Times New Roman" w:cs="Times New Roman"/>
                <w:w w:val="105"/>
              </w:rPr>
              <w:t>phí</w:t>
            </w:r>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r w:rsidRPr="00E4627E">
              <w:rPr>
                <w:rFonts w:ascii="Times New Roman" w:hAnsi="Times New Roman" w:cs="Times New Roman"/>
                <w:w w:val="105"/>
              </w:rPr>
              <w:t>Khách</w:t>
            </w:r>
            <w:r w:rsidRPr="00E4627E">
              <w:rPr>
                <w:rFonts w:ascii="Times New Roman" w:hAnsi="Times New Roman" w:cs="Times New Roman"/>
                <w:spacing w:val="-14"/>
                <w:w w:val="105"/>
              </w:rPr>
              <w:t xml:space="preserve"> </w:t>
            </w:r>
            <w:r w:rsidRPr="00E4627E">
              <w:rPr>
                <w:rFonts w:ascii="Times New Roman" w:hAnsi="Times New Roman" w:cs="Times New Roman"/>
                <w:w w:val="105"/>
              </w:rPr>
              <w:t>không</w:t>
            </w:r>
            <w:r w:rsidRPr="00E4627E">
              <w:rPr>
                <w:rFonts w:ascii="Times New Roman" w:hAnsi="Times New Roman" w:cs="Times New Roman"/>
                <w:spacing w:val="-14"/>
                <w:w w:val="105"/>
              </w:rPr>
              <w:t xml:space="preserve"> </w:t>
            </w:r>
            <w:r w:rsidRPr="00E4627E">
              <w:rPr>
                <w:rFonts w:ascii="Times New Roman" w:hAnsi="Times New Roman" w:cs="Times New Roman"/>
                <w:w w:val="105"/>
              </w:rPr>
              <w:t>đến</w:t>
            </w:r>
            <w:r w:rsidRPr="00E4627E">
              <w:rPr>
                <w:rFonts w:ascii="Times New Roman" w:hAnsi="Times New Roman" w:cs="Times New Roman"/>
                <w:spacing w:val="-16"/>
                <w:w w:val="105"/>
              </w:rPr>
              <w:t xml:space="preserve"> </w:t>
            </w:r>
            <w:r w:rsidRPr="00E4627E">
              <w:rPr>
                <w:rFonts w:ascii="Times New Roman" w:hAnsi="Times New Roman" w:cs="Times New Roman"/>
                <w:w w:val="105"/>
              </w:rPr>
              <w:t>hoặc</w:t>
            </w:r>
            <w:r w:rsidRPr="00E4627E">
              <w:rPr>
                <w:rFonts w:ascii="Times New Roman" w:hAnsi="Times New Roman" w:cs="Times New Roman"/>
                <w:spacing w:val="-13"/>
                <w:w w:val="105"/>
              </w:rPr>
              <w:t xml:space="preserve"> </w:t>
            </w:r>
            <w:r w:rsidRPr="00E4627E">
              <w:rPr>
                <w:rFonts w:ascii="Times New Roman" w:hAnsi="Times New Roman" w:cs="Times New Roman"/>
                <w:w w:val="105"/>
              </w:rPr>
              <w:t>Giảm</w:t>
            </w:r>
            <w:r w:rsidRPr="00E4627E">
              <w:rPr>
                <w:rFonts w:ascii="Times New Roman" w:hAnsi="Times New Roman" w:cs="Times New Roman"/>
                <w:spacing w:val="-10"/>
                <w:w w:val="105"/>
              </w:rPr>
              <w:t xml:space="preserve"> </w:t>
            </w:r>
            <w:r w:rsidRPr="00E4627E">
              <w:rPr>
                <w:rFonts w:ascii="Times New Roman" w:hAnsi="Times New Roman" w:cs="Times New Roman"/>
                <w:w w:val="105"/>
              </w:rPr>
              <w:t>thời</w:t>
            </w:r>
            <w:r w:rsidRPr="00E4627E">
              <w:rPr>
                <w:rFonts w:ascii="Times New Roman" w:hAnsi="Times New Roman" w:cs="Times New Roman"/>
                <w:spacing w:val="-13"/>
                <w:w w:val="105"/>
              </w:rPr>
              <w:t xml:space="preserve"> </w:t>
            </w:r>
            <w:r w:rsidRPr="00E4627E">
              <w:rPr>
                <w:rFonts w:ascii="Times New Roman" w:hAnsi="Times New Roman" w:cs="Times New Roman"/>
                <w:w w:val="105"/>
              </w:rPr>
              <w:t>gian</w:t>
            </w:r>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3"/>
                <w:w w:val="105"/>
              </w:rPr>
              <w:t xml:space="preserve"> </w:t>
            </w:r>
            <w:r w:rsidRPr="00E4627E">
              <w:rPr>
                <w:rFonts w:ascii="Times New Roman" w:hAnsi="Times New Roman" w:cs="Times New Roman"/>
                <w:spacing w:val="-5"/>
                <w:w w:val="105"/>
              </w:rPr>
              <w:t>trú</w:t>
            </w:r>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r w:rsidRPr="00E4627E">
              <w:rPr>
                <w:rFonts w:ascii="Times New Roman" w:hAnsi="Times New Roman" w:cs="Times New Roman"/>
                <w:w w:val="105"/>
              </w:rPr>
              <w:t>Khách</w:t>
            </w:r>
            <w:r w:rsidRPr="00E4627E">
              <w:rPr>
                <w:rFonts w:ascii="Times New Roman" w:hAnsi="Times New Roman" w:cs="Times New Roman"/>
                <w:spacing w:val="-14"/>
                <w:w w:val="105"/>
              </w:rPr>
              <w:t xml:space="preserve"> </w:t>
            </w:r>
            <w:r w:rsidRPr="00E4627E">
              <w:rPr>
                <w:rFonts w:ascii="Times New Roman" w:hAnsi="Times New Roman" w:cs="Times New Roman"/>
                <w:w w:val="105"/>
              </w:rPr>
              <w:t>không</w:t>
            </w:r>
            <w:r w:rsidRPr="00E4627E">
              <w:rPr>
                <w:rFonts w:ascii="Times New Roman" w:hAnsi="Times New Roman" w:cs="Times New Roman"/>
                <w:spacing w:val="-14"/>
                <w:w w:val="105"/>
              </w:rPr>
              <w:t xml:space="preserve"> </w:t>
            </w:r>
            <w:r w:rsidRPr="00E4627E">
              <w:rPr>
                <w:rFonts w:ascii="Times New Roman" w:hAnsi="Times New Roman" w:cs="Times New Roman"/>
                <w:w w:val="105"/>
              </w:rPr>
              <w:t>đến</w:t>
            </w:r>
            <w:r w:rsidRPr="00E4627E">
              <w:rPr>
                <w:rFonts w:ascii="Times New Roman" w:hAnsi="Times New Roman" w:cs="Times New Roman"/>
                <w:spacing w:val="-16"/>
                <w:w w:val="105"/>
              </w:rPr>
              <w:t xml:space="preserve"> </w:t>
            </w:r>
            <w:r w:rsidRPr="00E4627E">
              <w:rPr>
                <w:rFonts w:ascii="Times New Roman" w:hAnsi="Times New Roman" w:cs="Times New Roman"/>
                <w:w w:val="105"/>
              </w:rPr>
              <w:t>hoặc</w:t>
            </w:r>
            <w:r w:rsidRPr="00E4627E">
              <w:rPr>
                <w:rFonts w:ascii="Times New Roman" w:hAnsi="Times New Roman" w:cs="Times New Roman"/>
                <w:spacing w:val="-13"/>
                <w:w w:val="105"/>
              </w:rPr>
              <w:t xml:space="preserve"> </w:t>
            </w:r>
            <w:r w:rsidRPr="00E4627E">
              <w:rPr>
                <w:rFonts w:ascii="Times New Roman" w:hAnsi="Times New Roman" w:cs="Times New Roman"/>
                <w:w w:val="105"/>
              </w:rPr>
              <w:t>Giảm</w:t>
            </w:r>
            <w:r w:rsidRPr="00E4627E">
              <w:rPr>
                <w:rFonts w:ascii="Times New Roman" w:hAnsi="Times New Roman" w:cs="Times New Roman"/>
                <w:spacing w:val="-11"/>
                <w:w w:val="105"/>
              </w:rPr>
              <w:t xml:space="preserve"> </w:t>
            </w:r>
            <w:r w:rsidRPr="00E4627E">
              <w:rPr>
                <w:rFonts w:ascii="Times New Roman" w:hAnsi="Times New Roman" w:cs="Times New Roman"/>
                <w:w w:val="105"/>
              </w:rPr>
              <w:t>thời</w:t>
            </w:r>
            <w:r w:rsidRPr="00E4627E">
              <w:rPr>
                <w:rFonts w:ascii="Times New Roman" w:hAnsi="Times New Roman" w:cs="Times New Roman"/>
                <w:spacing w:val="-13"/>
                <w:w w:val="105"/>
              </w:rPr>
              <w:t xml:space="preserve"> </w:t>
            </w:r>
            <w:r w:rsidRPr="00E4627E">
              <w:rPr>
                <w:rFonts w:ascii="Times New Roman" w:hAnsi="Times New Roman" w:cs="Times New Roman"/>
                <w:w w:val="105"/>
              </w:rPr>
              <w:t>gian</w:t>
            </w:r>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2"/>
                <w:w w:val="105"/>
              </w:rPr>
              <w:t xml:space="preserve"> </w:t>
            </w:r>
            <w:r w:rsidRPr="00E4627E">
              <w:rPr>
                <w:rFonts w:ascii="Times New Roman" w:hAnsi="Times New Roman" w:cs="Times New Roman"/>
                <w:spacing w:val="-5"/>
                <w:w w:val="105"/>
              </w:rPr>
              <w:t>trú</w:t>
            </w:r>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r w:rsidRPr="00E4627E">
              <w:rPr>
                <w:rFonts w:ascii="Times New Roman" w:hAnsi="Times New Roman" w:cs="Times New Roman"/>
                <w:w w:val="105"/>
              </w:rPr>
              <w:t>tổng</w:t>
            </w:r>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r w:rsidRPr="00E4627E">
              <w:rPr>
                <w:rFonts w:ascii="Times New Roman" w:hAnsi="Times New Roman" w:cs="Times New Roman"/>
                <w:w w:val="105"/>
              </w:rPr>
              <w:t>phí</w:t>
            </w:r>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5CC5FEAC" w14:textId="77777777" w:rsidR="00483A5E" w:rsidRDefault="00483A5E" w:rsidP="001B78DE">
      <w:pPr>
        <w:spacing w:line="276" w:lineRule="auto"/>
        <w:jc w:val="both"/>
        <w:rPr>
          <w:b/>
          <w:noProof/>
          <w:sz w:val="22"/>
          <w:szCs w:val="22"/>
          <w:lang w:val="vi-VN"/>
        </w:rPr>
      </w:pPr>
    </w:p>
    <w:p w14:paraId="39D61015" w14:textId="77777777" w:rsidR="00483A5E" w:rsidRDefault="00483A5E" w:rsidP="001B78DE">
      <w:pPr>
        <w:spacing w:line="276" w:lineRule="auto"/>
        <w:jc w:val="both"/>
        <w:rPr>
          <w:b/>
          <w:noProof/>
          <w:sz w:val="22"/>
          <w:szCs w:val="22"/>
          <w:lang w:val="vi-VN"/>
        </w:rPr>
      </w:pPr>
    </w:p>
    <w:p w14:paraId="1C540EC7" w14:textId="32C7E62D" w:rsidR="00265F56" w:rsidRDefault="001B78DE" w:rsidP="001B78DE">
      <w:pPr>
        <w:spacing w:line="276" w:lineRule="auto"/>
        <w:jc w:val="both"/>
        <w:rPr>
          <w:b/>
          <w:noProof/>
          <w:sz w:val="22"/>
          <w:szCs w:val="22"/>
          <w:lang w:val="vi-VN"/>
        </w:rPr>
      </w:pPr>
      <w:r w:rsidRPr="006513F3">
        <w:rPr>
          <w:b/>
          <w:noProof/>
          <w:sz w:val="22"/>
          <w:szCs w:val="22"/>
          <w:lang w:val="vi-VN"/>
        </w:rPr>
        <w:lastRenderedPageBreak/>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80449">
      <w:pPr>
        <w:spacing w:before="240"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180449">
      <w:pPr>
        <w:spacing w:before="240"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31D10EB9" w:rsidR="001B78DE" w:rsidRDefault="001B78DE" w:rsidP="001B78DE">
      <w:pPr>
        <w:spacing w:line="276" w:lineRule="auto"/>
        <w:rPr>
          <w:noProof/>
          <w:sz w:val="22"/>
          <w:szCs w:val="22"/>
          <w:lang w:val="vi-VN"/>
        </w:rPr>
      </w:pPr>
      <w:r w:rsidRPr="006513F3">
        <w:rPr>
          <w:noProof/>
          <w:sz w:val="22"/>
          <w:szCs w:val="22"/>
          <w:lang w:val="vi-VN"/>
        </w:rPr>
        <w:tab/>
      </w:r>
      <w:r w:rsidRPr="006513F3">
        <w:rPr>
          <w:noProof/>
          <w:sz w:val="22"/>
          <w:szCs w:val="22"/>
          <w:lang w:val="vi-VN"/>
        </w:rPr>
        <w:tab/>
      </w:r>
      <w:r w:rsidRPr="006513F3">
        <w:rPr>
          <w:noProof/>
          <w:sz w:val="22"/>
          <w:szCs w:val="22"/>
          <w:lang w:val="vi-VN"/>
        </w:rPr>
        <w:tab/>
      </w:r>
    </w:p>
    <w:tbl>
      <w:tblPr>
        <w:tblpPr w:leftFromText="180" w:rightFromText="180" w:vertAnchor="text" w:horzAnchor="margin" w:tblpY="127"/>
        <w:tblW w:w="9918" w:type="dxa"/>
        <w:tblLook w:val="04A0" w:firstRow="1" w:lastRow="0" w:firstColumn="1" w:lastColumn="0" w:noHBand="0" w:noVBand="1"/>
      </w:tblPr>
      <w:tblGrid>
        <w:gridCol w:w="4698"/>
        <w:gridCol w:w="5220"/>
      </w:tblGrid>
      <w:tr w:rsidR="00483A5E" w:rsidRPr="006513F3" w14:paraId="36ED0AD8" w14:textId="77777777" w:rsidTr="00483A5E">
        <w:tc>
          <w:tcPr>
            <w:tcW w:w="4698" w:type="dxa"/>
            <w:shd w:val="clear" w:color="auto" w:fill="auto"/>
            <w:vAlign w:val="center"/>
          </w:tcPr>
          <w:p w14:paraId="705AE558" w14:textId="77777777" w:rsidR="00483A5E" w:rsidRPr="006513F3" w:rsidRDefault="00483A5E" w:rsidP="00483A5E">
            <w:pPr>
              <w:spacing w:line="276" w:lineRule="auto"/>
              <w:jc w:val="center"/>
              <w:rPr>
                <w:b/>
                <w:noProof/>
                <w:sz w:val="22"/>
                <w:szCs w:val="22"/>
                <w:lang w:val="vi-VN"/>
              </w:rPr>
            </w:pPr>
            <w:r w:rsidRPr="006513F3">
              <w:rPr>
                <w:b/>
                <w:noProof/>
                <w:sz w:val="22"/>
                <w:szCs w:val="22"/>
                <w:lang w:val="vi-VN"/>
              </w:rPr>
              <w:lastRenderedPageBreak/>
              <w:t>ĐẠI DIỆN BÊN A</w:t>
            </w:r>
          </w:p>
          <w:p w14:paraId="6A1D43B9" w14:textId="77777777" w:rsidR="00483A5E" w:rsidRPr="006513F3" w:rsidRDefault="00483A5E" w:rsidP="00483A5E">
            <w:pPr>
              <w:spacing w:line="276" w:lineRule="auto"/>
              <w:rPr>
                <w:noProof/>
                <w:sz w:val="22"/>
                <w:szCs w:val="22"/>
              </w:rPr>
            </w:pPr>
          </w:p>
          <w:p w14:paraId="7FBBF9A1" w14:textId="428C6C53" w:rsidR="00483A5E" w:rsidRDefault="00483A5E" w:rsidP="00483A5E">
            <w:pPr>
              <w:spacing w:line="276" w:lineRule="auto"/>
              <w:rPr>
                <w:noProof/>
                <w:sz w:val="22"/>
                <w:szCs w:val="22"/>
              </w:rPr>
            </w:pPr>
          </w:p>
          <w:p w14:paraId="20247A88" w14:textId="327D66BC" w:rsidR="00180449" w:rsidRDefault="00180449" w:rsidP="00483A5E">
            <w:pPr>
              <w:spacing w:line="276" w:lineRule="auto"/>
              <w:rPr>
                <w:noProof/>
                <w:sz w:val="22"/>
                <w:szCs w:val="22"/>
              </w:rPr>
            </w:pPr>
          </w:p>
          <w:p w14:paraId="0FDAFE09" w14:textId="5F505A89" w:rsidR="00180449" w:rsidRDefault="00180449" w:rsidP="00483A5E">
            <w:pPr>
              <w:spacing w:line="276" w:lineRule="auto"/>
              <w:rPr>
                <w:noProof/>
                <w:sz w:val="22"/>
                <w:szCs w:val="22"/>
              </w:rPr>
            </w:pPr>
          </w:p>
          <w:p w14:paraId="28AE2D9C" w14:textId="77777777" w:rsidR="00180449" w:rsidRDefault="00180449" w:rsidP="00483A5E">
            <w:pPr>
              <w:spacing w:line="276" w:lineRule="auto"/>
              <w:rPr>
                <w:noProof/>
                <w:sz w:val="22"/>
                <w:szCs w:val="22"/>
              </w:rPr>
            </w:pPr>
          </w:p>
          <w:p w14:paraId="69648521" w14:textId="77777777" w:rsidR="00483A5E" w:rsidRDefault="00483A5E" w:rsidP="00483A5E">
            <w:pPr>
              <w:spacing w:line="276" w:lineRule="auto"/>
              <w:rPr>
                <w:noProof/>
                <w:sz w:val="22"/>
                <w:szCs w:val="22"/>
                <w:lang w:val="vi-VN"/>
              </w:rPr>
            </w:pPr>
          </w:p>
          <w:p w14:paraId="180B6F10" w14:textId="77777777" w:rsidR="00483A5E" w:rsidRPr="006513F3" w:rsidRDefault="00483A5E" w:rsidP="00483A5E">
            <w:pPr>
              <w:spacing w:line="276" w:lineRule="auto"/>
              <w:jc w:val="center"/>
              <w:rPr>
                <w:b/>
                <w:noProof/>
                <w:sz w:val="22"/>
                <w:szCs w:val="22"/>
                <w:lang w:val="vi-VN"/>
              </w:rPr>
            </w:pPr>
            <w:r w:rsidRPr="006513F3">
              <w:rPr>
                <w:b/>
                <w:noProof/>
                <w:sz w:val="22"/>
                <w:szCs w:val="22"/>
                <w:lang w:val="vi-VN"/>
              </w:rPr>
              <w:t>TRẦN THỊ THU THỦY</w:t>
            </w:r>
          </w:p>
          <w:p w14:paraId="09B07249" w14:textId="77777777" w:rsidR="00483A5E" w:rsidRPr="006513F3" w:rsidRDefault="00483A5E" w:rsidP="00483A5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511D1A35" w14:textId="77777777" w:rsidR="00483A5E" w:rsidRPr="006513F3" w:rsidRDefault="00483A5E" w:rsidP="00483A5E">
            <w:pPr>
              <w:spacing w:line="276" w:lineRule="auto"/>
              <w:jc w:val="center"/>
              <w:rPr>
                <w:b/>
                <w:noProof/>
                <w:sz w:val="22"/>
                <w:szCs w:val="22"/>
                <w:lang w:val="vi-VN"/>
              </w:rPr>
            </w:pPr>
            <w:r w:rsidRPr="006513F3">
              <w:rPr>
                <w:b/>
                <w:noProof/>
                <w:sz w:val="22"/>
                <w:szCs w:val="22"/>
                <w:lang w:val="vi-VN"/>
              </w:rPr>
              <w:t>ĐẠI DIỆN BÊN B</w:t>
            </w:r>
          </w:p>
          <w:p w14:paraId="64834C3A" w14:textId="77777777" w:rsidR="00483A5E" w:rsidRPr="006513F3" w:rsidRDefault="00483A5E" w:rsidP="00483A5E">
            <w:pPr>
              <w:spacing w:line="276" w:lineRule="auto"/>
              <w:rPr>
                <w:b/>
                <w:noProof/>
                <w:sz w:val="22"/>
                <w:szCs w:val="22"/>
              </w:rPr>
            </w:pPr>
          </w:p>
          <w:p w14:paraId="1C103945" w14:textId="77777777" w:rsidR="00483A5E" w:rsidRDefault="00483A5E" w:rsidP="00483A5E">
            <w:pPr>
              <w:spacing w:line="276" w:lineRule="auto"/>
              <w:rPr>
                <w:b/>
                <w:noProof/>
                <w:sz w:val="22"/>
                <w:szCs w:val="22"/>
                <w:lang w:val="vi-VN"/>
              </w:rPr>
            </w:pPr>
          </w:p>
          <w:p w14:paraId="3571CAA2" w14:textId="77777777" w:rsidR="00483A5E" w:rsidRDefault="00483A5E" w:rsidP="00483A5E">
            <w:pPr>
              <w:spacing w:line="276" w:lineRule="auto"/>
              <w:rPr>
                <w:b/>
                <w:noProof/>
                <w:sz w:val="22"/>
                <w:szCs w:val="22"/>
                <w:lang w:val="vi-VN"/>
              </w:rPr>
            </w:pPr>
          </w:p>
          <w:p w14:paraId="69777607" w14:textId="77777777" w:rsidR="00483A5E" w:rsidRDefault="00483A5E" w:rsidP="00483A5E">
            <w:pPr>
              <w:spacing w:line="276" w:lineRule="auto"/>
              <w:rPr>
                <w:b/>
                <w:noProof/>
                <w:sz w:val="22"/>
                <w:szCs w:val="22"/>
                <w:lang w:val="vi-VN"/>
              </w:rPr>
            </w:pPr>
          </w:p>
          <w:p w14:paraId="26F7C7D5" w14:textId="77777777" w:rsidR="00483A5E" w:rsidRPr="006513F3" w:rsidRDefault="00483A5E" w:rsidP="00483A5E">
            <w:pPr>
              <w:spacing w:line="276" w:lineRule="auto"/>
              <w:rPr>
                <w:b/>
                <w:noProof/>
                <w:sz w:val="22"/>
                <w:szCs w:val="22"/>
                <w:lang w:val="vi-VN"/>
              </w:rPr>
            </w:pPr>
          </w:p>
          <w:p w14:paraId="0AB9EF54" w14:textId="3D188C78" w:rsidR="00483A5E" w:rsidRDefault="00483A5E" w:rsidP="00483A5E">
            <w:pPr>
              <w:spacing w:line="276" w:lineRule="auto"/>
              <w:jc w:val="center"/>
              <w:rPr>
                <w:b/>
                <w:noProof/>
                <w:sz w:val="22"/>
                <w:szCs w:val="22"/>
              </w:rPr>
            </w:pPr>
          </w:p>
          <w:p w14:paraId="71D1A66A" w14:textId="31F38109" w:rsidR="00180449" w:rsidRPr="006513F3" w:rsidRDefault="00042DA1" w:rsidP="00483A5E">
            <w:pPr>
              <w:spacing w:line="276" w:lineRule="auto"/>
              <w:jc w:val="center"/>
              <w:rPr>
                <w:b/>
                <w:noProof/>
                <w:sz w:val="22"/>
                <w:szCs w:val="22"/>
              </w:rPr>
            </w:pPr>
            <w:r>
              <w:rPr>
                <w:b/>
                <w:noProof/>
                <w:sz w:val="22"/>
                <w:szCs w:val="22"/>
              </w:rPr>
              <w:t>PHẠM CHIẾN THẮNG</w:t>
            </w:r>
          </w:p>
          <w:p w14:paraId="1A1F1ECB" w14:textId="282A14B6" w:rsidR="00483A5E" w:rsidRPr="00180449" w:rsidRDefault="00180449" w:rsidP="00483A5E">
            <w:pPr>
              <w:spacing w:line="276" w:lineRule="auto"/>
              <w:jc w:val="center"/>
              <w:rPr>
                <w:b/>
                <w:noProof/>
                <w:sz w:val="22"/>
                <w:szCs w:val="22"/>
              </w:rPr>
            </w:pPr>
            <w:r>
              <w:rPr>
                <w:b/>
                <w:noProof/>
                <w:sz w:val="22"/>
                <w:szCs w:val="22"/>
              </w:rPr>
              <w:t>GIÁM ĐỐC</w:t>
            </w:r>
          </w:p>
        </w:tc>
      </w:tr>
    </w:tbl>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p w14:paraId="556D0330" w14:textId="77777777" w:rsidR="001B78DE" w:rsidRPr="00C77881" w:rsidRDefault="001B78DE" w:rsidP="00D22B63">
      <w:pPr>
        <w:spacing w:before="16" w:line="260" w:lineRule="exact"/>
        <w:rPr>
          <w:sz w:val="24"/>
          <w:szCs w:val="24"/>
        </w:rPr>
      </w:pPr>
    </w:p>
    <w:sectPr w:rsidR="001B78DE" w:rsidRPr="00C77881" w:rsidSect="00180449">
      <w:footerReference w:type="default" r:id="rId11"/>
      <w:pgSz w:w="11906" w:h="16838" w:code="9"/>
      <w:pgMar w:top="720" w:right="763" w:bottom="720" w:left="907" w:header="720" w:footer="36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75380F" w14:textId="77777777" w:rsidR="00393EB2" w:rsidRDefault="00393EB2">
      <w:r>
        <w:separator/>
      </w:r>
    </w:p>
  </w:endnote>
  <w:endnote w:type="continuationSeparator" w:id="0">
    <w:p w14:paraId="56551074" w14:textId="77777777" w:rsidR="00393EB2" w:rsidRDefault="00393EB2">
      <w:r>
        <w:continuationSeparator/>
      </w:r>
    </w:p>
  </w:endnote>
  <w:endnote w:type="continuationNotice" w:id="1">
    <w:p w14:paraId="797217DE" w14:textId="77777777" w:rsidR="00393EB2" w:rsidRDefault="00393E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6FF367F" w:rsidR="00FE6D32" w:rsidRDefault="00FE6D32" w:rsidP="00D22B63">
        <w:pPr>
          <w:pStyle w:val="Footer"/>
          <w:jc w:val="right"/>
        </w:pPr>
        <w:r>
          <w:fldChar w:fldCharType="begin"/>
        </w:r>
        <w:r>
          <w:instrText xml:space="preserve"> PAGE   \* MERGEFORMAT </w:instrText>
        </w:r>
        <w:r>
          <w:fldChar w:fldCharType="separate"/>
        </w:r>
        <w:r w:rsidR="00326A36">
          <w:rPr>
            <w:noProof/>
          </w:rPr>
          <w:t>5</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1900CE" w14:textId="77777777" w:rsidR="00393EB2" w:rsidRDefault="00393EB2">
      <w:r>
        <w:separator/>
      </w:r>
    </w:p>
  </w:footnote>
  <w:footnote w:type="continuationSeparator" w:id="0">
    <w:p w14:paraId="2DAB2076" w14:textId="77777777" w:rsidR="00393EB2" w:rsidRDefault="00393EB2">
      <w:r>
        <w:continuationSeparator/>
      </w:r>
    </w:p>
  </w:footnote>
  <w:footnote w:type="continuationNotice" w:id="1">
    <w:p w14:paraId="0FE9F3BD" w14:textId="77777777" w:rsidR="00393EB2" w:rsidRDefault="00393EB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2DA1"/>
    <w:rsid w:val="000437CA"/>
    <w:rsid w:val="00043EE8"/>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173C2"/>
    <w:rsid w:val="00125A92"/>
    <w:rsid w:val="00156085"/>
    <w:rsid w:val="0016668C"/>
    <w:rsid w:val="0017549A"/>
    <w:rsid w:val="00175B92"/>
    <w:rsid w:val="00180449"/>
    <w:rsid w:val="00182272"/>
    <w:rsid w:val="0019680A"/>
    <w:rsid w:val="001A174C"/>
    <w:rsid w:val="001A395B"/>
    <w:rsid w:val="001B6B81"/>
    <w:rsid w:val="001B78DE"/>
    <w:rsid w:val="001C1681"/>
    <w:rsid w:val="001D02D5"/>
    <w:rsid w:val="001D74FE"/>
    <w:rsid w:val="001E1C32"/>
    <w:rsid w:val="001F5372"/>
    <w:rsid w:val="00202D9E"/>
    <w:rsid w:val="002044F7"/>
    <w:rsid w:val="0021384B"/>
    <w:rsid w:val="00215209"/>
    <w:rsid w:val="00223870"/>
    <w:rsid w:val="0022440B"/>
    <w:rsid w:val="002368C1"/>
    <w:rsid w:val="002428D8"/>
    <w:rsid w:val="00242E7D"/>
    <w:rsid w:val="00265F56"/>
    <w:rsid w:val="00270129"/>
    <w:rsid w:val="00270B2E"/>
    <w:rsid w:val="00292F2D"/>
    <w:rsid w:val="00294821"/>
    <w:rsid w:val="002976B1"/>
    <w:rsid w:val="002A57AC"/>
    <w:rsid w:val="002C7303"/>
    <w:rsid w:val="002D788E"/>
    <w:rsid w:val="002E784E"/>
    <w:rsid w:val="002F56ED"/>
    <w:rsid w:val="00310287"/>
    <w:rsid w:val="00311D16"/>
    <w:rsid w:val="00312F44"/>
    <w:rsid w:val="00313D8F"/>
    <w:rsid w:val="00314F61"/>
    <w:rsid w:val="00326A36"/>
    <w:rsid w:val="00327EDC"/>
    <w:rsid w:val="003335C6"/>
    <w:rsid w:val="00351C24"/>
    <w:rsid w:val="00353DED"/>
    <w:rsid w:val="00354B5C"/>
    <w:rsid w:val="0036261B"/>
    <w:rsid w:val="003627E7"/>
    <w:rsid w:val="00375AAA"/>
    <w:rsid w:val="00376865"/>
    <w:rsid w:val="0038360F"/>
    <w:rsid w:val="0038518D"/>
    <w:rsid w:val="00393EB2"/>
    <w:rsid w:val="00394F03"/>
    <w:rsid w:val="003A5316"/>
    <w:rsid w:val="003A6696"/>
    <w:rsid w:val="003B5D38"/>
    <w:rsid w:val="003C1702"/>
    <w:rsid w:val="003C54C2"/>
    <w:rsid w:val="003E682F"/>
    <w:rsid w:val="003E6AAA"/>
    <w:rsid w:val="003E7C77"/>
    <w:rsid w:val="003F51F9"/>
    <w:rsid w:val="003F53AA"/>
    <w:rsid w:val="00423EE4"/>
    <w:rsid w:val="00440FBD"/>
    <w:rsid w:val="00447F5B"/>
    <w:rsid w:val="00450C02"/>
    <w:rsid w:val="00457E58"/>
    <w:rsid w:val="0046721D"/>
    <w:rsid w:val="004727D5"/>
    <w:rsid w:val="00481B7B"/>
    <w:rsid w:val="004830BD"/>
    <w:rsid w:val="00483A5E"/>
    <w:rsid w:val="0048491A"/>
    <w:rsid w:val="00484ADA"/>
    <w:rsid w:val="004918C5"/>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D012C"/>
    <w:rsid w:val="007D04A1"/>
    <w:rsid w:val="007D2B52"/>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A45B8"/>
    <w:rsid w:val="008C079C"/>
    <w:rsid w:val="008C4E85"/>
    <w:rsid w:val="008C4FEB"/>
    <w:rsid w:val="008D68B5"/>
    <w:rsid w:val="008F14A1"/>
    <w:rsid w:val="009114CF"/>
    <w:rsid w:val="00923717"/>
    <w:rsid w:val="00931F2D"/>
    <w:rsid w:val="00936CE4"/>
    <w:rsid w:val="009804E3"/>
    <w:rsid w:val="009819A9"/>
    <w:rsid w:val="009924F2"/>
    <w:rsid w:val="00995922"/>
    <w:rsid w:val="00995AB8"/>
    <w:rsid w:val="009A19A1"/>
    <w:rsid w:val="009A305B"/>
    <w:rsid w:val="009A4C79"/>
    <w:rsid w:val="009A6CFE"/>
    <w:rsid w:val="009B6DF0"/>
    <w:rsid w:val="009D7ABA"/>
    <w:rsid w:val="009E21C7"/>
    <w:rsid w:val="009F22CD"/>
    <w:rsid w:val="009F3AEE"/>
    <w:rsid w:val="00A01246"/>
    <w:rsid w:val="00A05789"/>
    <w:rsid w:val="00A0730A"/>
    <w:rsid w:val="00A10A03"/>
    <w:rsid w:val="00A248F6"/>
    <w:rsid w:val="00A426E5"/>
    <w:rsid w:val="00A469BF"/>
    <w:rsid w:val="00A54C81"/>
    <w:rsid w:val="00A5768E"/>
    <w:rsid w:val="00A57E04"/>
    <w:rsid w:val="00A603E1"/>
    <w:rsid w:val="00A972FD"/>
    <w:rsid w:val="00A97784"/>
    <w:rsid w:val="00AA188F"/>
    <w:rsid w:val="00AA358C"/>
    <w:rsid w:val="00AB10F1"/>
    <w:rsid w:val="00AB357C"/>
    <w:rsid w:val="00AB4753"/>
    <w:rsid w:val="00AC3565"/>
    <w:rsid w:val="00AD1231"/>
    <w:rsid w:val="00AD5C17"/>
    <w:rsid w:val="00AE06AA"/>
    <w:rsid w:val="00AF038D"/>
    <w:rsid w:val="00B057BB"/>
    <w:rsid w:val="00B059EC"/>
    <w:rsid w:val="00B07C9B"/>
    <w:rsid w:val="00B13C03"/>
    <w:rsid w:val="00B13F04"/>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E6A0D"/>
    <w:rsid w:val="00F06987"/>
    <w:rsid w:val="00F135CB"/>
    <w:rsid w:val="00F16DD6"/>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3.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4.xml><?xml version="1.0" encoding="utf-8"?>
<ds:datastoreItem xmlns:ds="http://schemas.openxmlformats.org/officeDocument/2006/customXml" ds:itemID="{743587FB-9536-4BE1-8D1E-97EA81E74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1473</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6</cp:revision>
  <cp:lastPrinted>2025-08-11T04:43:00Z</cp:lastPrinted>
  <dcterms:created xsi:type="dcterms:W3CDTF">2025-09-19T03:31:00Z</dcterms:created>
  <dcterms:modified xsi:type="dcterms:W3CDTF">2025-12-26T02:05:00Z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