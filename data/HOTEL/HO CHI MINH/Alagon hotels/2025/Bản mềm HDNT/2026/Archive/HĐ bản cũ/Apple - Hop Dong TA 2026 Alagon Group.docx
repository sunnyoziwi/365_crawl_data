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143E81B7"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 xml:space="preserve">: </w:t>
      </w:r>
      <w:r w:rsidR="00521F04">
        <w:rPr>
          <w:spacing w:val="-1"/>
          <w:sz w:val="22"/>
          <w:szCs w:val="22"/>
        </w:rPr>
        <w:t>TA</w:t>
      </w:r>
      <w:r w:rsidR="0016668C">
        <w:rPr>
          <w:sz w:val="24"/>
          <w:szCs w:val="24"/>
        </w:rPr>
        <w:t>/HD/</w:t>
      </w:r>
      <w:r w:rsidR="00AF7A25">
        <w:rPr>
          <w:sz w:val="24"/>
          <w:szCs w:val="24"/>
        </w:rPr>
        <w:t xml:space="preserve">       </w:t>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proofErr w:type="spellStart"/>
      <w:r w:rsidRPr="006513F3">
        <w:rPr>
          <w:spacing w:val="2"/>
          <w:sz w:val="22"/>
          <w:szCs w:val="22"/>
        </w:rPr>
        <w:t>v</w:t>
      </w:r>
      <w:r w:rsidRPr="006513F3">
        <w:rPr>
          <w:sz w:val="22"/>
          <w:szCs w:val="22"/>
        </w:rPr>
        <w:t>à</w:t>
      </w:r>
      <w:proofErr w:type="spellEnd"/>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z w:val="22"/>
          <w:szCs w:val="22"/>
        </w:rPr>
        <w:t>;</w:t>
      </w:r>
      <w:bookmarkEnd w:id="1"/>
      <w:bookmarkEnd w:id="2"/>
      <w:bookmarkEnd w:id="3"/>
    </w:p>
    <w:p w14:paraId="6E45E907" w14:textId="77777777" w:rsidR="007D04A1" w:rsidRPr="006513F3" w:rsidRDefault="007D04A1" w:rsidP="007D04A1">
      <w:pPr>
        <w:ind w:left="100"/>
        <w:rPr>
          <w:sz w:val="22"/>
          <w:szCs w:val="22"/>
        </w:rPr>
      </w:pPr>
    </w:p>
    <w:p w14:paraId="0B099F77" w14:textId="7091D2DA" w:rsidR="00B906A8" w:rsidRPr="006513F3" w:rsidRDefault="0016668C">
      <w:pPr>
        <w:ind w:left="100"/>
        <w:rPr>
          <w:sz w:val="22"/>
          <w:szCs w:val="22"/>
        </w:rPr>
      </w:pPr>
      <w:proofErr w:type="spellStart"/>
      <w:r w:rsidRPr="006513F3">
        <w:rPr>
          <w:sz w:val="22"/>
          <w:szCs w:val="22"/>
        </w:rPr>
        <w:t>Hôm</w:t>
      </w:r>
      <w:proofErr w:type="spellEnd"/>
      <w:r w:rsidRPr="006513F3">
        <w:rPr>
          <w:sz w:val="22"/>
          <w:szCs w:val="22"/>
        </w:rPr>
        <w:t xml:space="preserve"> n</w:t>
      </w:r>
      <w:r w:rsidRPr="006513F3">
        <w:rPr>
          <w:spacing w:val="1"/>
          <w:sz w:val="22"/>
          <w:szCs w:val="22"/>
        </w:rPr>
        <w:t>a</w:t>
      </w:r>
      <w:r w:rsidRPr="006513F3">
        <w:rPr>
          <w:spacing w:val="-5"/>
          <w:sz w:val="22"/>
          <w:szCs w:val="22"/>
        </w:rPr>
        <w:t>y</w:t>
      </w:r>
      <w:r w:rsidRPr="006513F3">
        <w:rPr>
          <w:sz w:val="22"/>
          <w:szCs w:val="22"/>
        </w:rPr>
        <w:t xml:space="preserve">, </w:t>
      </w:r>
      <w:proofErr w:type="spellStart"/>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proofErr w:type="spellEnd"/>
      <w:r w:rsidRPr="00A57E04">
        <w:rPr>
          <w:spacing w:val="-4"/>
          <w:sz w:val="22"/>
          <w:szCs w:val="22"/>
        </w:rPr>
        <w:t xml:space="preserve"> </w:t>
      </w:r>
      <w:r w:rsidR="00A379A2">
        <w:rPr>
          <w:spacing w:val="-4"/>
          <w:sz w:val="22"/>
          <w:szCs w:val="22"/>
        </w:rPr>
        <w:t xml:space="preserve">01 </w:t>
      </w:r>
      <w:proofErr w:type="spellStart"/>
      <w:r w:rsidRPr="00A57E04">
        <w:rPr>
          <w:sz w:val="22"/>
          <w:szCs w:val="22"/>
        </w:rPr>
        <w:t>thá</w:t>
      </w:r>
      <w:r w:rsidRPr="00A57E04">
        <w:rPr>
          <w:spacing w:val="2"/>
          <w:sz w:val="22"/>
          <w:szCs w:val="22"/>
        </w:rPr>
        <w:t>n</w:t>
      </w:r>
      <w:r w:rsidRPr="00A57E04">
        <w:rPr>
          <w:sz w:val="22"/>
          <w:szCs w:val="22"/>
        </w:rPr>
        <w:t>g</w:t>
      </w:r>
      <w:proofErr w:type="spellEnd"/>
      <w:r w:rsidR="00C44C70" w:rsidRPr="00A57E04">
        <w:rPr>
          <w:sz w:val="22"/>
          <w:szCs w:val="22"/>
        </w:rPr>
        <w:t xml:space="preserve"> </w:t>
      </w:r>
      <w:r w:rsidR="00A379A2">
        <w:rPr>
          <w:sz w:val="22"/>
          <w:szCs w:val="22"/>
        </w:rPr>
        <w:t xml:space="preserve">01 </w:t>
      </w:r>
      <w:proofErr w:type="spellStart"/>
      <w:r w:rsidRPr="00A57E04">
        <w:rPr>
          <w:sz w:val="22"/>
          <w:szCs w:val="22"/>
        </w:rPr>
        <w:t>n</w:t>
      </w:r>
      <w:r w:rsidRPr="00A57E04">
        <w:rPr>
          <w:spacing w:val="-1"/>
          <w:sz w:val="22"/>
          <w:szCs w:val="22"/>
        </w:rPr>
        <w:t>ă</w:t>
      </w:r>
      <w:r w:rsidR="001A395B" w:rsidRPr="00A57E04">
        <w:rPr>
          <w:sz w:val="22"/>
          <w:szCs w:val="22"/>
        </w:rPr>
        <w:t>m</w:t>
      </w:r>
      <w:proofErr w:type="spellEnd"/>
      <w:r w:rsidR="001A395B" w:rsidRPr="00A57E04">
        <w:rPr>
          <w:sz w:val="22"/>
          <w:szCs w:val="22"/>
        </w:rPr>
        <w:t xml:space="preserve"> </w:t>
      </w:r>
      <w:r w:rsidR="00A57E04" w:rsidRPr="00A57E04">
        <w:rPr>
          <w:sz w:val="22"/>
          <w:szCs w:val="22"/>
        </w:rPr>
        <w:t>202</w:t>
      </w:r>
      <w:r w:rsidR="00A379A2">
        <w:rPr>
          <w:sz w:val="22"/>
          <w:szCs w:val="22"/>
        </w:rPr>
        <w:t>6</w:t>
      </w:r>
      <w:r w:rsidRPr="006513F3">
        <w:rPr>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pacing w:val="2"/>
          <w:sz w:val="22"/>
          <w:szCs w:val="22"/>
        </w:rPr>
        <w:t xml:space="preserve"> </w:t>
      </w:r>
      <w:proofErr w:type="spellStart"/>
      <w:r w:rsidRPr="006513F3">
        <w:rPr>
          <w:spacing w:val="-2"/>
          <w:sz w:val="22"/>
          <w:szCs w:val="22"/>
        </w:rPr>
        <w:t>g</w:t>
      </w:r>
      <w:r w:rsidRPr="006513F3">
        <w:rPr>
          <w:sz w:val="22"/>
          <w:szCs w:val="22"/>
        </w:rPr>
        <w:t>ồ</w:t>
      </w:r>
      <w:r w:rsidRPr="006513F3">
        <w:rPr>
          <w:spacing w:val="3"/>
          <w:sz w:val="22"/>
          <w:szCs w:val="22"/>
        </w:rPr>
        <w:t>m</w:t>
      </w:r>
      <w:proofErr w:type="spellEnd"/>
      <w:r w:rsidRPr="006513F3">
        <w:rPr>
          <w:sz w:val="22"/>
          <w:szCs w:val="22"/>
        </w:rPr>
        <w:t>:</w:t>
      </w:r>
    </w:p>
    <w:p w14:paraId="0B375DB1" w14:textId="4077FE18" w:rsidR="00B906A8" w:rsidRPr="006513F3" w:rsidRDefault="00A379A2">
      <w:pPr>
        <w:spacing w:before="16" w:line="260" w:lineRule="exact"/>
        <w:rPr>
          <w:sz w:val="22"/>
          <w:szCs w:val="22"/>
        </w:rPr>
      </w:pPr>
      <w:r>
        <w:rPr>
          <w:sz w:val="22"/>
          <w:szCs w:val="22"/>
        </w:rPr>
        <w:t xml:space="preserve"> </w:t>
      </w: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Tên</w:t>
      </w:r>
      <w:proofErr w:type="spellEnd"/>
      <w:r w:rsidRPr="006D1EE9">
        <w:rPr>
          <w:sz w:val="24"/>
          <w:szCs w:val="24"/>
        </w:rPr>
        <w:t xml:space="preserve">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09C9988D" w14:textId="64286C93" w:rsidR="001C1681" w:rsidRPr="002939A6" w:rsidRDefault="001C1681" w:rsidP="00B3076F">
      <w:pPr>
        <w:tabs>
          <w:tab w:val="left" w:pos="1620"/>
          <w:tab w:val="left" w:pos="1800"/>
        </w:tabs>
        <w:spacing w:before="60" w:after="60" w:line="276" w:lineRule="auto"/>
        <w:ind w:left="100"/>
        <w:jc w:val="both"/>
        <w:rPr>
          <w:b/>
          <w:sz w:val="24"/>
          <w:szCs w:val="24"/>
        </w:rPr>
      </w:pPr>
      <w:proofErr w:type="spellStart"/>
      <w:r w:rsidRPr="00AD1231">
        <w:rPr>
          <w:b/>
          <w:spacing w:val="-2"/>
          <w:sz w:val="24"/>
          <w:szCs w:val="24"/>
        </w:rPr>
        <w:t>B</w:t>
      </w:r>
      <w:r w:rsidRPr="00AD1231">
        <w:rPr>
          <w:b/>
          <w:spacing w:val="-1"/>
          <w:sz w:val="24"/>
          <w:szCs w:val="24"/>
        </w:rPr>
        <w:t>ê</w:t>
      </w:r>
      <w:r w:rsidRPr="00AD1231">
        <w:rPr>
          <w:b/>
          <w:sz w:val="24"/>
          <w:szCs w:val="24"/>
        </w:rPr>
        <w:t>n</w:t>
      </w:r>
      <w:proofErr w:type="spellEnd"/>
      <w:r w:rsidRPr="00AD1231">
        <w:rPr>
          <w:b/>
          <w:spacing w:val="2"/>
          <w:sz w:val="24"/>
          <w:szCs w:val="24"/>
        </w:rPr>
        <w:t xml:space="preserve"> </w:t>
      </w:r>
      <w:r w:rsidRPr="00AD1231">
        <w:rPr>
          <w:b/>
          <w:sz w:val="24"/>
          <w:szCs w:val="24"/>
        </w:rPr>
        <w:t>B:</w:t>
      </w:r>
      <w:r w:rsidRPr="00AD1231">
        <w:rPr>
          <w:b/>
          <w:spacing w:val="1"/>
          <w:sz w:val="24"/>
          <w:szCs w:val="24"/>
        </w:rPr>
        <w:t xml:space="preserve"> </w:t>
      </w:r>
      <w:proofErr w:type="gramStart"/>
      <w:r w:rsidR="00B3076F" w:rsidRPr="00AD1231">
        <w:rPr>
          <w:b/>
          <w:spacing w:val="1"/>
          <w:sz w:val="24"/>
          <w:szCs w:val="24"/>
          <w:lang w:val="vi-VN"/>
        </w:rPr>
        <w:tab/>
      </w:r>
      <w:r w:rsidR="002939A6">
        <w:rPr>
          <w:b/>
          <w:spacing w:val="1"/>
          <w:sz w:val="24"/>
          <w:szCs w:val="24"/>
        </w:rPr>
        <w:t xml:space="preserve">  </w:t>
      </w:r>
      <w:r w:rsidR="00965F75" w:rsidRPr="00965F75">
        <w:rPr>
          <w:b/>
          <w:spacing w:val="1"/>
          <w:sz w:val="24"/>
          <w:szCs w:val="24"/>
        </w:rPr>
        <w:t>CÔNG</w:t>
      </w:r>
      <w:proofErr w:type="gramEnd"/>
      <w:r w:rsidR="00965F75" w:rsidRPr="00965F75">
        <w:rPr>
          <w:b/>
          <w:spacing w:val="1"/>
          <w:sz w:val="24"/>
          <w:szCs w:val="24"/>
        </w:rPr>
        <w:t xml:space="preserve"> TY CỔ PHẦN THƯƠNG MẠI VÀ DU LỊCH QUẢ TÁO</w:t>
      </w:r>
    </w:p>
    <w:p w14:paraId="15EE1FBC" w14:textId="780787A6"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Địa</w:t>
      </w:r>
      <w:proofErr w:type="spellEnd"/>
      <w:r w:rsidRPr="0005057A">
        <w:rPr>
          <w:spacing w:val="-1"/>
          <w:sz w:val="24"/>
          <w:szCs w:val="24"/>
        </w:rPr>
        <w:t xml:space="preserve"> </w:t>
      </w:r>
      <w:proofErr w:type="spellStart"/>
      <w:r w:rsidRPr="0005057A">
        <w:rPr>
          <w:spacing w:val="-1"/>
          <w:sz w:val="24"/>
          <w:szCs w:val="24"/>
        </w:rPr>
        <w:t>c</w:t>
      </w:r>
      <w:r w:rsidRPr="0005057A">
        <w:rPr>
          <w:sz w:val="24"/>
          <w:szCs w:val="24"/>
        </w:rPr>
        <w:t>hỉ</w:t>
      </w:r>
      <w:proofErr w:type="spellEnd"/>
      <w:r w:rsidRPr="0005057A">
        <w:rPr>
          <w:sz w:val="24"/>
          <w:szCs w:val="24"/>
        </w:rPr>
        <w:t>:</w:t>
      </w:r>
      <w:r w:rsidR="003A5316" w:rsidRPr="0005057A">
        <w:rPr>
          <w:sz w:val="24"/>
          <w:szCs w:val="24"/>
          <w:lang w:val="vi-VN"/>
        </w:rPr>
        <w:t xml:space="preserve"> </w:t>
      </w:r>
      <w:proofErr w:type="gramStart"/>
      <w:r w:rsidR="0005057A">
        <w:rPr>
          <w:sz w:val="24"/>
          <w:szCs w:val="24"/>
          <w:lang w:val="vi-VN"/>
        </w:rPr>
        <w:tab/>
      </w:r>
      <w:r w:rsidRPr="0005057A">
        <w:rPr>
          <w:sz w:val="24"/>
          <w:szCs w:val="24"/>
        </w:rPr>
        <w:t xml:space="preserve"> </w:t>
      </w:r>
      <w:r w:rsidR="002939A6">
        <w:rPr>
          <w:sz w:val="24"/>
          <w:szCs w:val="24"/>
        </w:rPr>
        <w:t xml:space="preserve"> </w:t>
      </w:r>
      <w:proofErr w:type="spellStart"/>
      <w:r w:rsidR="002939A6" w:rsidRPr="002939A6">
        <w:rPr>
          <w:sz w:val="24"/>
          <w:szCs w:val="24"/>
        </w:rPr>
        <w:t>Tầng</w:t>
      </w:r>
      <w:proofErr w:type="spellEnd"/>
      <w:proofErr w:type="gramEnd"/>
      <w:r w:rsidR="002939A6" w:rsidRPr="002939A6">
        <w:rPr>
          <w:sz w:val="24"/>
          <w:szCs w:val="24"/>
        </w:rPr>
        <w:t xml:space="preserve"> </w:t>
      </w:r>
      <w:r w:rsidR="00965F75">
        <w:rPr>
          <w:sz w:val="24"/>
          <w:szCs w:val="24"/>
        </w:rPr>
        <w:t>16</w:t>
      </w:r>
      <w:r w:rsidR="002939A6" w:rsidRPr="002939A6">
        <w:rPr>
          <w:sz w:val="24"/>
          <w:szCs w:val="24"/>
        </w:rPr>
        <w:t xml:space="preserve"> – </w:t>
      </w:r>
      <w:proofErr w:type="spellStart"/>
      <w:r w:rsidR="002939A6" w:rsidRPr="002939A6">
        <w:rPr>
          <w:sz w:val="24"/>
          <w:szCs w:val="24"/>
        </w:rPr>
        <w:t>Tòa</w:t>
      </w:r>
      <w:proofErr w:type="spellEnd"/>
      <w:r w:rsidR="002939A6" w:rsidRPr="002939A6">
        <w:rPr>
          <w:sz w:val="24"/>
          <w:szCs w:val="24"/>
        </w:rPr>
        <w:t xml:space="preserve"> </w:t>
      </w:r>
      <w:proofErr w:type="spellStart"/>
      <w:r w:rsidR="002939A6" w:rsidRPr="002939A6">
        <w:rPr>
          <w:sz w:val="24"/>
          <w:szCs w:val="24"/>
        </w:rPr>
        <w:t>nhà</w:t>
      </w:r>
      <w:proofErr w:type="spellEnd"/>
      <w:r w:rsidR="002939A6" w:rsidRPr="002939A6">
        <w:rPr>
          <w:sz w:val="24"/>
          <w:szCs w:val="24"/>
        </w:rPr>
        <w:t xml:space="preserve"> </w:t>
      </w:r>
      <w:proofErr w:type="spellStart"/>
      <w:r w:rsidR="002939A6" w:rsidRPr="002939A6">
        <w:rPr>
          <w:sz w:val="24"/>
          <w:szCs w:val="24"/>
        </w:rPr>
        <w:t>Ladeco</w:t>
      </w:r>
      <w:proofErr w:type="spellEnd"/>
      <w:r w:rsidR="002939A6" w:rsidRPr="002939A6">
        <w:rPr>
          <w:sz w:val="24"/>
          <w:szCs w:val="24"/>
        </w:rPr>
        <w:t xml:space="preserve">, 266 </w:t>
      </w:r>
      <w:proofErr w:type="spellStart"/>
      <w:r w:rsidR="002939A6" w:rsidRPr="002939A6">
        <w:rPr>
          <w:sz w:val="24"/>
          <w:szCs w:val="24"/>
        </w:rPr>
        <w:t>Đội</w:t>
      </w:r>
      <w:proofErr w:type="spellEnd"/>
      <w:r w:rsidR="002939A6" w:rsidRPr="002939A6">
        <w:rPr>
          <w:sz w:val="24"/>
          <w:szCs w:val="24"/>
        </w:rPr>
        <w:t xml:space="preserve"> </w:t>
      </w:r>
      <w:proofErr w:type="spellStart"/>
      <w:r w:rsidR="002939A6" w:rsidRPr="002939A6">
        <w:rPr>
          <w:sz w:val="24"/>
          <w:szCs w:val="24"/>
        </w:rPr>
        <w:t>Cấn</w:t>
      </w:r>
      <w:proofErr w:type="spellEnd"/>
      <w:r w:rsidR="002939A6" w:rsidRPr="002939A6">
        <w:rPr>
          <w:sz w:val="24"/>
          <w:szCs w:val="24"/>
        </w:rPr>
        <w:t xml:space="preserve">, </w:t>
      </w:r>
      <w:proofErr w:type="spellStart"/>
      <w:r w:rsidR="002939A6" w:rsidRPr="002939A6">
        <w:rPr>
          <w:sz w:val="24"/>
          <w:szCs w:val="24"/>
        </w:rPr>
        <w:t>Phường</w:t>
      </w:r>
      <w:proofErr w:type="spellEnd"/>
      <w:r w:rsidR="002939A6" w:rsidRPr="002939A6">
        <w:rPr>
          <w:sz w:val="24"/>
          <w:szCs w:val="24"/>
        </w:rPr>
        <w:t xml:space="preserve"> Ngọc </w:t>
      </w:r>
      <w:proofErr w:type="spellStart"/>
      <w:r w:rsidR="002939A6" w:rsidRPr="002939A6">
        <w:rPr>
          <w:sz w:val="24"/>
          <w:szCs w:val="24"/>
        </w:rPr>
        <w:t>Hà</w:t>
      </w:r>
      <w:proofErr w:type="spellEnd"/>
      <w:r w:rsidR="002939A6" w:rsidRPr="002939A6">
        <w:rPr>
          <w:sz w:val="24"/>
          <w:szCs w:val="24"/>
        </w:rPr>
        <w:t xml:space="preserve">, </w:t>
      </w:r>
      <w:proofErr w:type="spellStart"/>
      <w:r w:rsidR="002939A6" w:rsidRPr="002939A6">
        <w:rPr>
          <w:sz w:val="24"/>
          <w:szCs w:val="24"/>
        </w:rPr>
        <w:t>Thành</w:t>
      </w:r>
      <w:proofErr w:type="spellEnd"/>
      <w:r w:rsidR="002939A6" w:rsidRPr="002939A6">
        <w:rPr>
          <w:sz w:val="24"/>
          <w:szCs w:val="24"/>
        </w:rPr>
        <w:t xml:space="preserve"> </w:t>
      </w:r>
      <w:proofErr w:type="spellStart"/>
      <w:r w:rsidR="002939A6" w:rsidRPr="002939A6">
        <w:rPr>
          <w:sz w:val="24"/>
          <w:szCs w:val="24"/>
        </w:rPr>
        <w:t>phố</w:t>
      </w:r>
      <w:proofErr w:type="spellEnd"/>
      <w:r w:rsidR="002939A6" w:rsidRPr="002939A6">
        <w:rPr>
          <w:sz w:val="24"/>
          <w:szCs w:val="24"/>
        </w:rPr>
        <w:t xml:space="preserve"> </w:t>
      </w:r>
      <w:proofErr w:type="spellStart"/>
      <w:r w:rsidR="002939A6" w:rsidRPr="002939A6">
        <w:rPr>
          <w:sz w:val="24"/>
          <w:szCs w:val="24"/>
        </w:rPr>
        <w:t>Hà</w:t>
      </w:r>
      <w:proofErr w:type="spellEnd"/>
      <w:r w:rsidR="002939A6" w:rsidRPr="002939A6">
        <w:rPr>
          <w:sz w:val="24"/>
          <w:szCs w:val="24"/>
        </w:rPr>
        <w:t xml:space="preserve"> </w:t>
      </w:r>
      <w:proofErr w:type="spellStart"/>
      <w:r w:rsidR="002939A6" w:rsidRPr="002939A6">
        <w:rPr>
          <w:sz w:val="24"/>
          <w:szCs w:val="24"/>
        </w:rPr>
        <w:t>Nội</w:t>
      </w:r>
      <w:proofErr w:type="spellEnd"/>
    </w:p>
    <w:p w14:paraId="6B441FD9" w14:textId="3F138C28"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Đi</w:t>
      </w:r>
      <w:r w:rsidRPr="0005057A">
        <w:rPr>
          <w:spacing w:val="-1"/>
          <w:sz w:val="24"/>
          <w:szCs w:val="24"/>
        </w:rPr>
        <w:t>ệ</w:t>
      </w:r>
      <w:r w:rsidRPr="0005057A">
        <w:rPr>
          <w:sz w:val="24"/>
          <w:szCs w:val="24"/>
        </w:rPr>
        <w:t>n</w:t>
      </w:r>
      <w:proofErr w:type="spellEnd"/>
      <w:r w:rsidRPr="0005057A">
        <w:rPr>
          <w:sz w:val="24"/>
          <w:szCs w:val="24"/>
        </w:rPr>
        <w:t xml:space="preserve"> </w:t>
      </w:r>
      <w:proofErr w:type="spellStart"/>
      <w:r w:rsidRPr="0005057A">
        <w:rPr>
          <w:sz w:val="24"/>
          <w:szCs w:val="24"/>
        </w:rPr>
        <w:t>thoại</w:t>
      </w:r>
      <w:proofErr w:type="spellEnd"/>
      <w:r w:rsidRPr="0005057A">
        <w:rPr>
          <w:sz w:val="24"/>
          <w:szCs w:val="24"/>
        </w:rPr>
        <w:t>:</w:t>
      </w:r>
      <w:proofErr w:type="gramStart"/>
      <w:r w:rsidR="0005057A">
        <w:rPr>
          <w:sz w:val="24"/>
          <w:szCs w:val="24"/>
          <w:lang w:val="vi-VN"/>
        </w:rPr>
        <w:tab/>
      </w:r>
      <w:r w:rsidR="006D1EE9" w:rsidRPr="0005057A">
        <w:rPr>
          <w:sz w:val="24"/>
          <w:szCs w:val="24"/>
        </w:rPr>
        <w:t xml:space="preserve"> </w:t>
      </w:r>
      <w:r w:rsidR="002939A6">
        <w:rPr>
          <w:sz w:val="24"/>
          <w:szCs w:val="24"/>
        </w:rPr>
        <w:t xml:space="preserve"> </w:t>
      </w:r>
      <w:r w:rsidR="00EF02CB" w:rsidRPr="00EF02CB">
        <w:rPr>
          <w:sz w:val="24"/>
          <w:szCs w:val="24"/>
        </w:rPr>
        <w:t>024</w:t>
      </w:r>
      <w:proofErr w:type="gramEnd"/>
      <w:r w:rsidR="00EF02CB" w:rsidRPr="00EF02CB">
        <w:rPr>
          <w:sz w:val="24"/>
          <w:szCs w:val="24"/>
        </w:rPr>
        <w:t xml:space="preserve"> 7303 4646</w:t>
      </w:r>
    </w:p>
    <w:p w14:paraId="5EFFE6AC" w14:textId="3E66625D" w:rsidR="001C1681" w:rsidRPr="0005057A" w:rsidRDefault="00DA1108" w:rsidP="00B3076F">
      <w:pPr>
        <w:tabs>
          <w:tab w:val="left" w:pos="1620"/>
          <w:tab w:val="left" w:pos="1800"/>
        </w:tabs>
        <w:spacing w:line="276" w:lineRule="auto"/>
        <w:ind w:left="100" w:right="985"/>
        <w:jc w:val="both"/>
        <w:rPr>
          <w:sz w:val="24"/>
          <w:szCs w:val="24"/>
        </w:rPr>
      </w:pPr>
      <w:r w:rsidRPr="0005057A">
        <w:rPr>
          <w:sz w:val="24"/>
          <w:szCs w:val="24"/>
          <w:lang w:val="vi-VN"/>
        </w:rPr>
        <w:t>Email</w:t>
      </w:r>
      <w:r w:rsidR="001C1681" w:rsidRPr="0005057A">
        <w:rPr>
          <w:sz w:val="24"/>
          <w:szCs w:val="24"/>
        </w:rPr>
        <w:t>:</w:t>
      </w:r>
      <w:r w:rsidR="009F22CD" w:rsidRPr="0005057A">
        <w:rPr>
          <w:sz w:val="24"/>
          <w:szCs w:val="24"/>
          <w:lang w:val="vi-VN"/>
        </w:rPr>
        <w:t xml:space="preserve"> </w:t>
      </w:r>
      <w:r w:rsidR="0005057A">
        <w:rPr>
          <w:sz w:val="24"/>
          <w:szCs w:val="24"/>
          <w:lang w:val="vi-VN"/>
        </w:rPr>
        <w:tab/>
      </w:r>
      <w:r w:rsidR="002939A6">
        <w:rPr>
          <w:sz w:val="24"/>
          <w:szCs w:val="24"/>
        </w:rPr>
        <w:t xml:space="preserve">  </w:t>
      </w:r>
      <w:r w:rsidR="00965F75" w:rsidRPr="00BB5D98">
        <w:rPr>
          <w:sz w:val="24"/>
          <w:szCs w:val="24"/>
        </w:rPr>
        <w:t>info@appletravel.vn</w:t>
      </w:r>
      <w:r w:rsidR="001C1681" w:rsidRPr="0005057A">
        <w:rPr>
          <w:sz w:val="24"/>
          <w:szCs w:val="24"/>
        </w:rPr>
        <w:t xml:space="preserve">  </w:t>
      </w:r>
      <w:r w:rsidR="006D1EE9" w:rsidRPr="0005057A">
        <w:rPr>
          <w:sz w:val="24"/>
          <w:szCs w:val="24"/>
        </w:rPr>
        <w:t xml:space="preserve"> </w:t>
      </w:r>
      <w:r w:rsidR="003E7C77" w:rsidRPr="0005057A">
        <w:rPr>
          <w:sz w:val="24"/>
          <w:szCs w:val="24"/>
        </w:rPr>
        <w:tab/>
      </w:r>
      <w:r w:rsidR="003E7C77" w:rsidRPr="0005057A">
        <w:rPr>
          <w:sz w:val="24"/>
          <w:szCs w:val="24"/>
        </w:rPr>
        <w:tab/>
      </w:r>
      <w:r w:rsidR="003E7C77" w:rsidRPr="0005057A">
        <w:rPr>
          <w:sz w:val="24"/>
          <w:szCs w:val="24"/>
        </w:rPr>
        <w:tab/>
      </w:r>
    </w:p>
    <w:p w14:paraId="7F34CB7A" w14:textId="7B721EE0" w:rsidR="000928A2" w:rsidRPr="0005057A"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Đại</w:t>
      </w:r>
      <w:proofErr w:type="spellEnd"/>
      <w:r w:rsidRPr="0005057A">
        <w:rPr>
          <w:rFonts w:eastAsia="Calibri"/>
          <w:sz w:val="24"/>
          <w:szCs w:val="24"/>
        </w:rPr>
        <w:t xml:space="preserve"> </w:t>
      </w:r>
      <w:proofErr w:type="spellStart"/>
      <w:r w:rsidRPr="0005057A">
        <w:rPr>
          <w:rFonts w:eastAsia="Calibri"/>
          <w:sz w:val="24"/>
          <w:szCs w:val="24"/>
        </w:rPr>
        <w:t>diệ</w:t>
      </w:r>
      <w:proofErr w:type="spellEnd"/>
      <w:r w:rsidR="005941B3" w:rsidRPr="0005057A">
        <w:rPr>
          <w:rFonts w:eastAsia="Calibri"/>
          <w:sz w:val="24"/>
          <w:szCs w:val="24"/>
          <w:lang w:val="vi-VN"/>
        </w:rPr>
        <w:t>n</w:t>
      </w:r>
      <w:r w:rsidRPr="0005057A">
        <w:rPr>
          <w:rFonts w:eastAsia="Calibri"/>
          <w:sz w:val="24"/>
          <w:szCs w:val="24"/>
        </w:rPr>
        <w:t xml:space="preserve">: </w:t>
      </w:r>
      <w:proofErr w:type="gramStart"/>
      <w:r w:rsidR="0005057A">
        <w:rPr>
          <w:rFonts w:eastAsia="Calibri"/>
          <w:sz w:val="24"/>
          <w:szCs w:val="24"/>
          <w:lang w:val="vi-VN"/>
        </w:rPr>
        <w:tab/>
      </w:r>
      <w:r w:rsidR="002939A6">
        <w:rPr>
          <w:rFonts w:eastAsia="Calibri"/>
          <w:sz w:val="24"/>
          <w:szCs w:val="24"/>
        </w:rPr>
        <w:t xml:space="preserve"> </w:t>
      </w:r>
      <w:r w:rsidR="00965F75">
        <w:rPr>
          <w:rFonts w:eastAsia="Calibri"/>
          <w:sz w:val="24"/>
          <w:szCs w:val="24"/>
        </w:rPr>
        <w:t xml:space="preserve"> </w:t>
      </w:r>
      <w:proofErr w:type="spellStart"/>
      <w:r w:rsidR="002939A6">
        <w:rPr>
          <w:rFonts w:eastAsia="Calibri"/>
          <w:b/>
          <w:sz w:val="24"/>
          <w:szCs w:val="24"/>
        </w:rPr>
        <w:t>Bà</w:t>
      </w:r>
      <w:proofErr w:type="spellEnd"/>
      <w:proofErr w:type="gramEnd"/>
      <w:r w:rsidR="002939A6">
        <w:rPr>
          <w:rFonts w:eastAsia="Calibri"/>
          <w:b/>
          <w:sz w:val="24"/>
          <w:szCs w:val="24"/>
        </w:rPr>
        <w:t xml:space="preserve"> </w:t>
      </w:r>
      <w:proofErr w:type="spellStart"/>
      <w:r w:rsidR="00965F75">
        <w:rPr>
          <w:rFonts w:eastAsia="Calibri"/>
          <w:b/>
          <w:sz w:val="24"/>
          <w:szCs w:val="24"/>
        </w:rPr>
        <w:t>Khuất</w:t>
      </w:r>
      <w:proofErr w:type="spellEnd"/>
      <w:r w:rsidR="00965F75">
        <w:rPr>
          <w:rFonts w:eastAsia="Calibri"/>
          <w:b/>
          <w:sz w:val="24"/>
          <w:szCs w:val="24"/>
        </w:rPr>
        <w:t xml:space="preserve"> Thị Chung      </w:t>
      </w:r>
      <w:r w:rsidR="00AD1231">
        <w:rPr>
          <w:rFonts w:eastAsia="Calibri"/>
          <w:sz w:val="24"/>
          <w:szCs w:val="24"/>
        </w:rPr>
        <w:t xml:space="preserve">            </w:t>
      </w:r>
      <w:r w:rsidR="002939A6">
        <w:rPr>
          <w:rFonts w:eastAsia="Calibri"/>
          <w:sz w:val="24"/>
          <w:szCs w:val="24"/>
        </w:rPr>
        <w:t xml:space="preserve"> </w:t>
      </w:r>
      <w:proofErr w:type="spellStart"/>
      <w:r w:rsidRPr="0005057A">
        <w:rPr>
          <w:rFonts w:eastAsia="Calibri"/>
          <w:sz w:val="24"/>
          <w:szCs w:val="24"/>
        </w:rPr>
        <w:t>Chức</w:t>
      </w:r>
      <w:proofErr w:type="spellEnd"/>
      <w:r w:rsidRPr="0005057A">
        <w:rPr>
          <w:rFonts w:eastAsia="Calibri"/>
          <w:sz w:val="24"/>
          <w:szCs w:val="24"/>
        </w:rPr>
        <w:t xml:space="preserve"> </w:t>
      </w:r>
      <w:proofErr w:type="spellStart"/>
      <w:r w:rsidRPr="0005057A">
        <w:rPr>
          <w:rFonts w:eastAsia="Calibri"/>
          <w:sz w:val="24"/>
          <w:szCs w:val="24"/>
        </w:rPr>
        <w:t>vụ</w:t>
      </w:r>
      <w:proofErr w:type="spellEnd"/>
      <w:r w:rsidRPr="0005057A">
        <w:rPr>
          <w:rFonts w:eastAsia="Calibri"/>
          <w:sz w:val="24"/>
          <w:szCs w:val="24"/>
        </w:rPr>
        <w:t xml:space="preserve">: </w:t>
      </w:r>
      <w:proofErr w:type="spellStart"/>
      <w:r w:rsidR="002939A6">
        <w:rPr>
          <w:rFonts w:eastAsia="Calibri"/>
          <w:sz w:val="24"/>
          <w:szCs w:val="24"/>
        </w:rPr>
        <w:t>Giám</w:t>
      </w:r>
      <w:proofErr w:type="spellEnd"/>
      <w:r w:rsidR="002939A6">
        <w:rPr>
          <w:rFonts w:eastAsia="Calibri"/>
          <w:sz w:val="24"/>
          <w:szCs w:val="24"/>
        </w:rPr>
        <w:t xml:space="preserve"> </w:t>
      </w:r>
      <w:proofErr w:type="spellStart"/>
      <w:r w:rsidR="002939A6">
        <w:rPr>
          <w:rFonts w:eastAsia="Calibri"/>
          <w:sz w:val="24"/>
          <w:szCs w:val="24"/>
        </w:rPr>
        <w:t>đốc</w:t>
      </w:r>
      <w:proofErr w:type="spellEnd"/>
    </w:p>
    <w:p w14:paraId="795B2255" w14:textId="0E736705" w:rsidR="000928A2" w:rsidRPr="002939A6"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Mã</w:t>
      </w:r>
      <w:proofErr w:type="spellEnd"/>
      <w:r w:rsidRPr="0005057A">
        <w:rPr>
          <w:rFonts w:eastAsia="Calibri"/>
          <w:sz w:val="24"/>
          <w:szCs w:val="24"/>
        </w:rPr>
        <w:t xml:space="preserve"> </w:t>
      </w:r>
      <w:proofErr w:type="spellStart"/>
      <w:r w:rsidRPr="0005057A">
        <w:rPr>
          <w:rFonts w:eastAsia="Calibri"/>
          <w:sz w:val="24"/>
          <w:szCs w:val="24"/>
        </w:rPr>
        <w:t>số</w:t>
      </w:r>
      <w:proofErr w:type="spellEnd"/>
      <w:r w:rsidRPr="0005057A">
        <w:rPr>
          <w:rFonts w:eastAsia="Calibri"/>
          <w:sz w:val="24"/>
          <w:szCs w:val="24"/>
        </w:rPr>
        <w:t xml:space="preserve"> </w:t>
      </w:r>
      <w:proofErr w:type="spellStart"/>
      <w:r w:rsidRPr="0005057A">
        <w:rPr>
          <w:rFonts w:eastAsia="Calibri"/>
          <w:sz w:val="24"/>
          <w:szCs w:val="24"/>
        </w:rPr>
        <w:t>thuế</w:t>
      </w:r>
      <w:proofErr w:type="spellEnd"/>
      <w:r w:rsidRPr="0005057A">
        <w:rPr>
          <w:rFonts w:eastAsia="Calibri"/>
          <w:sz w:val="24"/>
          <w:szCs w:val="24"/>
        </w:rPr>
        <w:t>:</w:t>
      </w:r>
      <w:r w:rsidR="009819A9" w:rsidRPr="0005057A">
        <w:rPr>
          <w:sz w:val="24"/>
          <w:szCs w:val="24"/>
          <w:lang w:val="vi-VN"/>
        </w:rPr>
        <w:t xml:space="preserve"> </w:t>
      </w:r>
      <w:proofErr w:type="gramStart"/>
      <w:r w:rsidR="0005057A">
        <w:rPr>
          <w:sz w:val="24"/>
          <w:szCs w:val="24"/>
          <w:lang w:val="vi-VN"/>
        </w:rPr>
        <w:tab/>
      </w:r>
      <w:r w:rsidR="002939A6">
        <w:rPr>
          <w:sz w:val="24"/>
          <w:szCs w:val="24"/>
        </w:rPr>
        <w:t xml:space="preserve"> </w:t>
      </w:r>
      <w:r w:rsidR="00965F75">
        <w:rPr>
          <w:sz w:val="24"/>
          <w:szCs w:val="24"/>
        </w:rPr>
        <w:t xml:space="preserve"> </w:t>
      </w:r>
      <w:r w:rsidR="00F25D09" w:rsidRPr="00F25D09">
        <w:rPr>
          <w:sz w:val="24"/>
          <w:szCs w:val="24"/>
        </w:rPr>
        <w:t>0108146780</w:t>
      </w:r>
      <w:proofErr w:type="gramEnd"/>
    </w:p>
    <w:p w14:paraId="1DB87130" w14:textId="7E421297" w:rsidR="009819A9" w:rsidRPr="002939A6" w:rsidRDefault="000928A2" w:rsidP="00B3076F">
      <w:pPr>
        <w:tabs>
          <w:tab w:val="left" w:pos="1620"/>
          <w:tab w:val="left" w:pos="1800"/>
        </w:tabs>
        <w:spacing w:line="276" w:lineRule="auto"/>
        <w:ind w:left="100"/>
        <w:jc w:val="both"/>
        <w:rPr>
          <w:sz w:val="24"/>
          <w:szCs w:val="24"/>
        </w:rPr>
      </w:pPr>
      <w:proofErr w:type="spellStart"/>
      <w:r w:rsidRPr="0005057A">
        <w:rPr>
          <w:rFonts w:eastAsia="Calibri"/>
          <w:sz w:val="24"/>
          <w:szCs w:val="24"/>
        </w:rPr>
        <w:t>Số</w:t>
      </w:r>
      <w:proofErr w:type="spellEnd"/>
      <w:r w:rsidRPr="0005057A">
        <w:rPr>
          <w:rFonts w:eastAsia="Calibri"/>
          <w:sz w:val="24"/>
          <w:szCs w:val="24"/>
        </w:rPr>
        <w:t xml:space="preserve"> </w:t>
      </w:r>
      <w:proofErr w:type="spellStart"/>
      <w:r w:rsidRPr="0005057A">
        <w:rPr>
          <w:rFonts w:eastAsia="Calibri"/>
          <w:sz w:val="24"/>
          <w:szCs w:val="24"/>
        </w:rPr>
        <w:t>tài</w:t>
      </w:r>
      <w:proofErr w:type="spellEnd"/>
      <w:r w:rsidRPr="0005057A">
        <w:rPr>
          <w:rFonts w:eastAsia="Calibri"/>
          <w:sz w:val="24"/>
          <w:szCs w:val="24"/>
        </w:rPr>
        <w:t xml:space="preserve"> </w:t>
      </w:r>
      <w:proofErr w:type="spellStart"/>
      <w:r w:rsidRPr="0005057A">
        <w:rPr>
          <w:rFonts w:eastAsia="Calibri"/>
          <w:sz w:val="24"/>
          <w:szCs w:val="24"/>
        </w:rPr>
        <w:t>khoả</w:t>
      </w:r>
      <w:proofErr w:type="spellEnd"/>
      <w:r w:rsidR="0082076A" w:rsidRPr="0005057A">
        <w:rPr>
          <w:rFonts w:eastAsia="Calibri"/>
          <w:sz w:val="24"/>
          <w:szCs w:val="24"/>
          <w:lang w:val="vi-VN"/>
        </w:rPr>
        <w:t>n</w:t>
      </w:r>
      <w:r w:rsidRPr="0005057A">
        <w:rPr>
          <w:rFonts w:eastAsia="Calibri"/>
          <w:sz w:val="24"/>
          <w:szCs w:val="24"/>
        </w:rPr>
        <w:t>:</w:t>
      </w:r>
      <w:r w:rsidR="00DA1108" w:rsidRPr="0005057A">
        <w:rPr>
          <w:rFonts w:eastAsia="Calibri"/>
          <w:sz w:val="24"/>
          <w:szCs w:val="24"/>
          <w:lang w:val="vi-VN"/>
        </w:rPr>
        <w:t xml:space="preserve"> </w:t>
      </w:r>
      <w:proofErr w:type="gramStart"/>
      <w:r w:rsidR="0005057A">
        <w:rPr>
          <w:rFonts w:eastAsia="Calibri"/>
          <w:sz w:val="24"/>
          <w:szCs w:val="24"/>
          <w:lang w:val="vi-VN"/>
        </w:rPr>
        <w:tab/>
      </w:r>
      <w:r w:rsidR="002939A6">
        <w:rPr>
          <w:rFonts w:eastAsia="Calibri"/>
          <w:sz w:val="24"/>
          <w:szCs w:val="24"/>
        </w:rPr>
        <w:t xml:space="preserve"> </w:t>
      </w:r>
      <w:r w:rsidR="00965F75">
        <w:rPr>
          <w:rFonts w:eastAsia="Calibri"/>
          <w:sz w:val="24"/>
          <w:szCs w:val="24"/>
        </w:rPr>
        <w:t xml:space="preserve"> </w:t>
      </w:r>
      <w:r w:rsidR="00965F75">
        <w:rPr>
          <w:color w:val="000000"/>
          <w:sz w:val="24"/>
          <w:szCs w:val="24"/>
        </w:rPr>
        <w:t>19038956590017</w:t>
      </w:r>
      <w:proofErr w:type="gramEnd"/>
    </w:p>
    <w:p w14:paraId="721AEFF9" w14:textId="4F506D18" w:rsidR="000928A2" w:rsidRPr="002939A6" w:rsidRDefault="000928A2" w:rsidP="00833F81">
      <w:pPr>
        <w:tabs>
          <w:tab w:val="left" w:pos="1620"/>
          <w:tab w:val="left" w:pos="1800"/>
        </w:tabs>
        <w:spacing w:before="120" w:after="120" w:line="276" w:lineRule="auto"/>
        <w:ind w:left="100"/>
        <w:jc w:val="both"/>
        <w:rPr>
          <w:sz w:val="22"/>
          <w:szCs w:val="22"/>
        </w:rPr>
      </w:pPr>
      <w:proofErr w:type="spellStart"/>
      <w:r w:rsidRPr="0005057A">
        <w:rPr>
          <w:rFonts w:eastAsia="Calibri"/>
          <w:sz w:val="24"/>
          <w:szCs w:val="24"/>
        </w:rPr>
        <w:t>Tại</w:t>
      </w:r>
      <w:proofErr w:type="spellEnd"/>
      <w:r w:rsidRPr="0005057A">
        <w:rPr>
          <w:rFonts w:eastAsia="Calibri"/>
          <w:sz w:val="24"/>
          <w:szCs w:val="24"/>
        </w:rPr>
        <w:t xml:space="preserve"> </w:t>
      </w:r>
      <w:proofErr w:type="spellStart"/>
      <w:r w:rsidRPr="0005057A">
        <w:rPr>
          <w:rFonts w:eastAsia="Calibri"/>
          <w:sz w:val="24"/>
          <w:szCs w:val="24"/>
        </w:rPr>
        <w:t>ngân</w:t>
      </w:r>
      <w:proofErr w:type="spellEnd"/>
      <w:r w:rsidRPr="0005057A">
        <w:rPr>
          <w:rFonts w:eastAsia="Calibri"/>
          <w:sz w:val="24"/>
          <w:szCs w:val="24"/>
        </w:rPr>
        <w:t xml:space="preserve"> hàng:</w:t>
      </w:r>
      <w:r w:rsidR="005F07CD" w:rsidRPr="0005057A">
        <w:rPr>
          <w:rFonts w:eastAsia="Calibri"/>
          <w:sz w:val="24"/>
          <w:szCs w:val="24"/>
          <w:lang w:val="vi-VN"/>
        </w:rPr>
        <w:t xml:space="preserve"> </w:t>
      </w:r>
      <w:proofErr w:type="gramStart"/>
      <w:r w:rsidR="0005057A">
        <w:rPr>
          <w:rFonts w:eastAsia="Calibri"/>
          <w:sz w:val="24"/>
          <w:szCs w:val="24"/>
          <w:lang w:val="vi-VN"/>
        </w:rPr>
        <w:tab/>
      </w:r>
      <w:r w:rsidR="002939A6">
        <w:rPr>
          <w:rFonts w:eastAsia="Calibri"/>
          <w:sz w:val="24"/>
          <w:szCs w:val="24"/>
        </w:rPr>
        <w:t xml:space="preserve"> </w:t>
      </w:r>
      <w:r w:rsidR="00965F75">
        <w:rPr>
          <w:rFonts w:eastAsia="Calibri"/>
          <w:sz w:val="24"/>
          <w:szCs w:val="24"/>
        </w:rPr>
        <w:t xml:space="preserve"> </w:t>
      </w:r>
      <w:proofErr w:type="spellStart"/>
      <w:r w:rsidR="00965F75" w:rsidRPr="00965F75">
        <w:rPr>
          <w:rFonts w:eastAsia="Calibri"/>
          <w:sz w:val="24"/>
          <w:szCs w:val="24"/>
        </w:rPr>
        <w:t>Ngân</w:t>
      </w:r>
      <w:proofErr w:type="spellEnd"/>
      <w:proofErr w:type="gramEnd"/>
      <w:r w:rsidR="00965F75" w:rsidRPr="00965F75">
        <w:rPr>
          <w:rFonts w:eastAsia="Calibri"/>
          <w:sz w:val="24"/>
          <w:szCs w:val="24"/>
        </w:rPr>
        <w:t xml:space="preserve"> hàng </w:t>
      </w:r>
      <w:proofErr w:type="spellStart"/>
      <w:r w:rsidR="00965F75" w:rsidRPr="00965F75">
        <w:rPr>
          <w:rFonts w:eastAsia="Calibri"/>
          <w:sz w:val="24"/>
          <w:szCs w:val="24"/>
        </w:rPr>
        <w:t>Thương</w:t>
      </w:r>
      <w:proofErr w:type="spellEnd"/>
      <w:r w:rsidR="00965F75" w:rsidRPr="00965F75">
        <w:rPr>
          <w:rFonts w:eastAsia="Calibri"/>
          <w:sz w:val="24"/>
          <w:szCs w:val="24"/>
        </w:rPr>
        <w:t xml:space="preserve"> </w:t>
      </w:r>
      <w:proofErr w:type="spellStart"/>
      <w:r w:rsidR="00965F75" w:rsidRPr="00965F75">
        <w:rPr>
          <w:rFonts w:eastAsia="Calibri"/>
          <w:sz w:val="24"/>
          <w:szCs w:val="24"/>
        </w:rPr>
        <w:t>mại</w:t>
      </w:r>
      <w:proofErr w:type="spellEnd"/>
      <w:r w:rsidR="00965F75" w:rsidRPr="00965F75">
        <w:rPr>
          <w:rFonts w:eastAsia="Calibri"/>
          <w:sz w:val="24"/>
          <w:szCs w:val="24"/>
        </w:rPr>
        <w:t xml:space="preserve"> </w:t>
      </w:r>
      <w:proofErr w:type="spellStart"/>
      <w:r w:rsidR="00965F75" w:rsidRPr="00965F75">
        <w:rPr>
          <w:rFonts w:eastAsia="Calibri"/>
          <w:sz w:val="24"/>
          <w:szCs w:val="24"/>
        </w:rPr>
        <w:t>cổ</w:t>
      </w:r>
      <w:proofErr w:type="spellEnd"/>
      <w:r w:rsidR="00965F75" w:rsidRPr="00965F75">
        <w:rPr>
          <w:rFonts w:eastAsia="Calibri"/>
          <w:sz w:val="24"/>
          <w:szCs w:val="24"/>
        </w:rPr>
        <w:t xml:space="preserve"> </w:t>
      </w:r>
      <w:proofErr w:type="spellStart"/>
      <w:r w:rsidR="00965F75" w:rsidRPr="00965F75">
        <w:rPr>
          <w:rFonts w:eastAsia="Calibri"/>
          <w:sz w:val="24"/>
          <w:szCs w:val="24"/>
        </w:rPr>
        <w:t>phần</w:t>
      </w:r>
      <w:proofErr w:type="spellEnd"/>
      <w:r w:rsidR="00965F75" w:rsidRPr="00965F75">
        <w:rPr>
          <w:rFonts w:eastAsia="Calibri"/>
          <w:sz w:val="24"/>
          <w:szCs w:val="24"/>
        </w:rPr>
        <w:t xml:space="preserve"> </w:t>
      </w:r>
      <w:proofErr w:type="spellStart"/>
      <w:r w:rsidR="00965F75" w:rsidRPr="00965F75">
        <w:rPr>
          <w:rFonts w:eastAsia="Calibri"/>
          <w:sz w:val="24"/>
          <w:szCs w:val="24"/>
        </w:rPr>
        <w:t>Kỹ</w:t>
      </w:r>
      <w:proofErr w:type="spellEnd"/>
      <w:r w:rsidR="00965F75" w:rsidRPr="00965F75">
        <w:rPr>
          <w:rFonts w:eastAsia="Calibri"/>
          <w:sz w:val="24"/>
          <w:szCs w:val="24"/>
        </w:rPr>
        <w:t xml:space="preserve"> </w:t>
      </w:r>
      <w:proofErr w:type="spellStart"/>
      <w:r w:rsidR="00965F75" w:rsidRPr="00965F75">
        <w:rPr>
          <w:rFonts w:eastAsia="Calibri"/>
          <w:sz w:val="24"/>
          <w:szCs w:val="24"/>
        </w:rPr>
        <w:t>Thương</w:t>
      </w:r>
      <w:proofErr w:type="spellEnd"/>
      <w:r w:rsidR="00965F75" w:rsidRPr="00965F75">
        <w:rPr>
          <w:rFonts w:eastAsia="Calibri"/>
          <w:sz w:val="24"/>
          <w:szCs w:val="24"/>
        </w:rPr>
        <w:t xml:space="preserve"> </w:t>
      </w:r>
      <w:proofErr w:type="spellStart"/>
      <w:r w:rsidR="00965F75" w:rsidRPr="00965F75">
        <w:rPr>
          <w:rFonts w:eastAsia="Calibri"/>
          <w:sz w:val="24"/>
          <w:szCs w:val="24"/>
        </w:rPr>
        <w:t>Việt</w:t>
      </w:r>
      <w:proofErr w:type="spellEnd"/>
      <w:r w:rsidR="00965F75" w:rsidRPr="00965F75">
        <w:rPr>
          <w:rFonts w:eastAsia="Calibri"/>
          <w:sz w:val="24"/>
          <w:szCs w:val="24"/>
        </w:rPr>
        <w:t xml:space="preserve"> Nam - </w:t>
      </w:r>
      <w:proofErr w:type="spellStart"/>
      <w:r w:rsidR="00965F75" w:rsidRPr="00965F75">
        <w:rPr>
          <w:rFonts w:eastAsia="Calibri"/>
          <w:sz w:val="24"/>
          <w:szCs w:val="24"/>
        </w:rPr>
        <w:t>Techcombank</w:t>
      </w:r>
      <w:proofErr w:type="spellEnd"/>
    </w:p>
    <w:p w14:paraId="39502E91" w14:textId="41D36BA8" w:rsidR="00B13C03" w:rsidRDefault="001B78DE">
      <w:pPr>
        <w:spacing w:before="16" w:line="260" w:lineRule="exact"/>
        <w:rPr>
          <w:iCs/>
          <w:sz w:val="22"/>
          <w:szCs w:val="22"/>
        </w:rPr>
      </w:pPr>
      <w:r w:rsidRPr="00AD5C17">
        <w:rPr>
          <w:iCs/>
          <w:sz w:val="22"/>
          <w:szCs w:val="22"/>
        </w:rPr>
        <w:t xml:space="preserve">Hai </w:t>
      </w:r>
      <w:proofErr w:type="spellStart"/>
      <w:r w:rsidRPr="00AD5C17">
        <w:rPr>
          <w:iCs/>
          <w:sz w:val="22"/>
          <w:szCs w:val="22"/>
        </w:rPr>
        <w:t>bên</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ý </w:t>
      </w:r>
      <w:proofErr w:type="spellStart"/>
      <w:r w:rsidRPr="00AD5C17">
        <w:rPr>
          <w:iCs/>
          <w:sz w:val="22"/>
          <w:szCs w:val="22"/>
        </w:rPr>
        <w:t>ký</w:t>
      </w:r>
      <w:proofErr w:type="spellEnd"/>
      <w:r w:rsidRPr="00AD5C17">
        <w:rPr>
          <w:iCs/>
          <w:sz w:val="22"/>
          <w:szCs w:val="22"/>
        </w:rPr>
        <w:t xml:space="preserve">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w:t>
      </w:r>
      <w:proofErr w:type="spellStart"/>
      <w:r w:rsidRPr="00AD5C17">
        <w:rPr>
          <w:iCs/>
          <w:sz w:val="22"/>
          <w:szCs w:val="22"/>
        </w:rPr>
        <w:t>phòng</w:t>
      </w:r>
      <w:proofErr w:type="spellEnd"/>
      <w:r w:rsidRPr="00AD5C17">
        <w:rPr>
          <w:iCs/>
          <w:sz w:val="22"/>
          <w:szCs w:val="22"/>
        </w:rPr>
        <w:t xml:space="preserve">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w:t>
      </w:r>
      <w:proofErr w:type="spellStart"/>
      <w:r w:rsidRPr="00AD5C17">
        <w:rPr>
          <w:iCs/>
          <w:sz w:val="22"/>
          <w:szCs w:val="22"/>
        </w:rPr>
        <w:t>đây</w:t>
      </w:r>
      <w:proofErr w:type="spellEnd"/>
      <w:r w:rsidRPr="00AD5C17">
        <w:rPr>
          <w:iCs/>
          <w:sz w:val="22"/>
          <w:szCs w:val="22"/>
        </w:rPr>
        <w:t xml:space="preserve">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w:t>
      </w:r>
      <w:proofErr w:type="spellStart"/>
      <w:r w:rsidRPr="00AD5C17">
        <w:rPr>
          <w:iCs/>
          <w:sz w:val="22"/>
          <w:szCs w:val="22"/>
        </w:rPr>
        <w:t>là</w:t>
      </w:r>
      <w:proofErr w:type="spellEnd"/>
      <w:r w:rsidRPr="00AD5C17">
        <w:rPr>
          <w:iCs/>
          <w:sz w:val="22"/>
          <w:szCs w:val="22"/>
        </w:rPr>
        <w:t xml:space="preserve"> “</w:t>
      </w:r>
      <w:proofErr w:type="spellStart"/>
      <w:r w:rsidRPr="00AD5C17">
        <w:rPr>
          <w:iCs/>
          <w:sz w:val="22"/>
          <w:szCs w:val="22"/>
        </w:rPr>
        <w:t>Hợp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với</w:t>
      </w:r>
      <w:proofErr w:type="spellEnd"/>
      <w:r w:rsidRPr="00AD5C17">
        <w:rPr>
          <w:iCs/>
          <w:sz w:val="22"/>
          <w:szCs w:val="22"/>
        </w:rPr>
        <w:t xml:space="preserve">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47A55CBE" w14:textId="3090A907" w:rsidR="003B0B27" w:rsidRDefault="003B0B27" w:rsidP="00D443EC">
      <w:pPr>
        <w:spacing w:line="276" w:lineRule="auto"/>
        <w:rPr>
          <w:noProof/>
          <w:sz w:val="22"/>
          <w:szCs w:val="22"/>
        </w:rPr>
      </w:pPr>
    </w:p>
    <w:p w14:paraId="38B140D1" w14:textId="41C983BB" w:rsidR="003B0B27" w:rsidRDefault="003B0B27" w:rsidP="00D443EC">
      <w:pPr>
        <w:spacing w:line="276" w:lineRule="auto"/>
        <w:rPr>
          <w:noProof/>
          <w:sz w:val="22"/>
          <w:szCs w:val="22"/>
        </w:rPr>
      </w:pPr>
    </w:p>
    <w:p w14:paraId="6ACF6ED4" w14:textId="77777777" w:rsidR="003B0B27" w:rsidRDefault="003B0B27" w:rsidP="00D443EC">
      <w:pPr>
        <w:spacing w:line="276" w:lineRule="auto"/>
        <w:rPr>
          <w:b/>
          <w:noProof/>
          <w:sz w:val="22"/>
          <w:szCs w:val="22"/>
          <w:lang w:val="vi-VN"/>
        </w:rPr>
      </w:pPr>
    </w:p>
    <w:p w14:paraId="1F3EDCEA" w14:textId="77777777"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proofErr w:type="spellStart"/>
            <w:r w:rsidRPr="003B0B27">
              <w:rPr>
                <w:rFonts w:ascii="Cambria" w:eastAsia="Cambria" w:hAnsi="Cambria" w:cs="Cambria"/>
                <w:i/>
                <w:sz w:val="24"/>
                <w:szCs w:val="22"/>
              </w:rPr>
              <w:t>Trong</w:t>
            </w:r>
            <w:proofErr w:type="spellEnd"/>
            <w:r w:rsidRPr="003B0B27">
              <w:rPr>
                <w:rFonts w:ascii="Cambria" w:eastAsia="Cambria" w:hAnsi="Cambria" w:cs="Cambria"/>
                <w:i/>
                <w:sz w:val="24"/>
                <w:szCs w:val="22"/>
              </w:rPr>
              <w:t>,</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proofErr w:type="spellStart"/>
            <w:r w:rsidRPr="003B0B27">
              <w:rPr>
                <w:rFonts w:ascii="Cambria" w:eastAsia="Cambria" w:hAnsi="Cambria" w:cs="Cambria"/>
                <w:i/>
                <w:sz w:val="24"/>
                <w:szCs w:val="22"/>
              </w:rPr>
              <w:t>Dist</w:t>
            </w:r>
            <w:proofErr w:type="spellEnd"/>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77777777" w:rsidR="00936CE4" w:rsidRPr="002A57AC" w:rsidRDefault="00936CE4" w:rsidP="00893A1D">
            <w:pPr>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77777777" w:rsidR="00936CE4" w:rsidRPr="002A57AC" w:rsidRDefault="00936CE4" w:rsidP="00893A1D">
            <w:pPr>
              <w:jc w:val="center"/>
              <w:rPr>
                <w:b/>
                <w:color w:val="000000"/>
                <w:sz w:val="22"/>
                <w:szCs w:val="22"/>
                <w:lang w:val="vi-VN"/>
              </w:rPr>
            </w:pPr>
            <w:r>
              <w:rPr>
                <w:b/>
              </w:rPr>
              <w:t xml:space="preserve">Deluxe No Window </w:t>
            </w:r>
            <w:r>
              <w:rPr>
                <w:b/>
                <w:spacing w:val="-2"/>
              </w:rPr>
              <w:t>Deluxe</w:t>
            </w:r>
            <w:r>
              <w:rPr>
                <w:b/>
                <w:spacing w:val="-10"/>
              </w:rPr>
              <w:t xml:space="preserve"> </w:t>
            </w:r>
            <w:r>
              <w:rPr>
                <w:b/>
                <w:spacing w:val="-2"/>
              </w:rPr>
              <w:t>Internal</w:t>
            </w:r>
            <w:r>
              <w:rPr>
                <w:b/>
                <w:spacing w:val="-10"/>
              </w:rPr>
              <w:t xml:space="preserve"> </w:t>
            </w:r>
            <w:r>
              <w:rPr>
                <w:b/>
                <w:spacing w:val="-2"/>
              </w:rPr>
              <w:t>Window</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77777777" w:rsidR="00936CE4" w:rsidRPr="002A57AC" w:rsidRDefault="00936CE4" w:rsidP="00893A1D">
            <w:pPr>
              <w:spacing w:line="276" w:lineRule="auto"/>
              <w:jc w:val="center"/>
              <w:rPr>
                <w:b/>
                <w:color w:val="000000"/>
                <w:sz w:val="22"/>
                <w:szCs w:val="22"/>
              </w:rPr>
            </w:pPr>
            <w:r>
              <w:rPr>
                <w:b/>
                <w:spacing w:val="-2"/>
              </w:rPr>
              <w:t>Deluxe</w:t>
            </w:r>
            <w:r>
              <w:rPr>
                <w:b/>
                <w:spacing w:val="-8"/>
              </w:rPr>
              <w:t xml:space="preserve"> </w:t>
            </w:r>
            <w:r>
              <w:rPr>
                <w:b/>
                <w:spacing w:val="-2"/>
              </w:rPr>
              <w:t>Window Double</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77777777" w:rsidR="00936CE4" w:rsidRPr="002A57AC" w:rsidRDefault="00936CE4" w:rsidP="00893A1D">
            <w:pPr>
              <w:spacing w:line="276" w:lineRule="auto"/>
              <w:jc w:val="center"/>
              <w:rPr>
                <w:b/>
                <w:color w:val="000000"/>
                <w:sz w:val="22"/>
                <w:szCs w:val="22"/>
              </w:rPr>
            </w:pPr>
            <w:r>
              <w:rPr>
                <w:b/>
              </w:rPr>
              <w:t>Premier</w:t>
            </w:r>
            <w:r>
              <w:rPr>
                <w:b/>
                <w:spacing w:val="-10"/>
              </w:rPr>
              <w:t xml:space="preserve"> </w:t>
            </w:r>
            <w:r>
              <w:rPr>
                <w:b/>
              </w:rPr>
              <w:t>Deluxe</w:t>
            </w:r>
            <w:r>
              <w:rPr>
                <w:b/>
                <w:spacing w:val="-6"/>
              </w:rPr>
              <w:t xml:space="preserve"> </w:t>
            </w:r>
            <w:r>
              <w:rPr>
                <w:b/>
              </w:rPr>
              <w:t>No</w:t>
            </w:r>
            <w:r>
              <w:rPr>
                <w:b/>
                <w:spacing w:val="-6"/>
              </w:rPr>
              <w:t xml:space="preserve"> </w:t>
            </w:r>
            <w:r>
              <w:rPr>
                <w:b/>
                <w:spacing w:val="-2"/>
              </w:rPr>
              <w:t>Window</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1901A901" w14:textId="77777777" w:rsidR="00936CE4" w:rsidRDefault="00936CE4" w:rsidP="00893A1D">
            <w:pPr>
              <w:pStyle w:val="TableParagraph"/>
              <w:spacing w:line="231" w:lineRule="exact"/>
              <w:ind w:left="273"/>
              <w:jc w:val="left"/>
              <w:rPr>
                <w:b/>
                <w:sz w:val="20"/>
              </w:rPr>
            </w:pPr>
            <w:r>
              <w:rPr>
                <w:b/>
                <w:spacing w:val="-2"/>
                <w:sz w:val="20"/>
              </w:rPr>
              <w:t>Premier</w:t>
            </w:r>
            <w:r>
              <w:rPr>
                <w:b/>
                <w:spacing w:val="2"/>
                <w:sz w:val="20"/>
              </w:rPr>
              <w:t xml:space="preserve"> </w:t>
            </w:r>
            <w:r>
              <w:rPr>
                <w:b/>
                <w:spacing w:val="-2"/>
                <w:sz w:val="20"/>
              </w:rPr>
              <w:t>Deluxe</w:t>
            </w:r>
            <w:r>
              <w:rPr>
                <w:b/>
                <w:spacing w:val="-3"/>
                <w:sz w:val="20"/>
              </w:rPr>
              <w:t xml:space="preserve"> </w:t>
            </w:r>
            <w:r>
              <w:rPr>
                <w:b/>
                <w:spacing w:val="-2"/>
                <w:sz w:val="20"/>
              </w:rPr>
              <w:t xml:space="preserve">City </w:t>
            </w:r>
            <w:r>
              <w:rPr>
                <w:b/>
                <w:spacing w:val="-4"/>
                <w:sz w:val="20"/>
              </w:rPr>
              <w:t>View</w:t>
            </w:r>
          </w:p>
          <w:p w14:paraId="6FBD3AB7" w14:textId="77777777" w:rsidR="00936CE4" w:rsidRPr="002A57AC" w:rsidRDefault="00936CE4" w:rsidP="00893A1D">
            <w:pPr>
              <w:rPr>
                <w:b/>
                <w:color w:val="000000"/>
                <w:sz w:val="22"/>
                <w:szCs w:val="22"/>
              </w:rPr>
            </w:pPr>
            <w:r>
              <w:rPr>
                <w:b/>
                <w:spacing w:val="-2"/>
              </w:rPr>
              <w:t>Grand</w:t>
            </w:r>
            <w:r>
              <w:rPr>
                <w:b/>
                <w:spacing w:val="2"/>
              </w:rPr>
              <w:t xml:space="preserve"> </w:t>
            </w:r>
            <w:r>
              <w:rPr>
                <w:b/>
                <w:spacing w:val="-2"/>
              </w:rPr>
              <w:t>Premier</w:t>
            </w:r>
            <w:r>
              <w:rPr>
                <w:b/>
                <w:spacing w:val="-5"/>
              </w:rPr>
              <w:t xml:space="preserve"> </w:t>
            </w:r>
            <w:r>
              <w:rPr>
                <w:b/>
                <w:spacing w:val="-2"/>
              </w:rPr>
              <w:t>Window</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77777777" w:rsidR="00936CE4" w:rsidRPr="002A57AC" w:rsidRDefault="00936CE4" w:rsidP="00893A1D">
            <w:pPr>
              <w:jc w:val="center"/>
              <w:rPr>
                <w:b/>
                <w:color w:val="000000"/>
                <w:sz w:val="22"/>
                <w:szCs w:val="22"/>
              </w:rPr>
            </w:pPr>
            <w:r>
              <w:rPr>
                <w:b/>
              </w:rPr>
              <w:t>Executive</w:t>
            </w:r>
            <w:r>
              <w:rPr>
                <w:b/>
                <w:spacing w:val="19"/>
              </w:rPr>
              <w:t xml:space="preserve"> </w:t>
            </w:r>
            <w:r>
              <w:rPr>
                <w:b/>
              </w:rPr>
              <w:t>(02)</w:t>
            </w:r>
            <w:r>
              <w:rPr>
                <w:b/>
                <w:spacing w:val="-11"/>
              </w:rPr>
              <w:t xml:space="preserve"> </w:t>
            </w:r>
            <w:r>
              <w:rPr>
                <w:b/>
                <w:spacing w:val="-2"/>
              </w:rPr>
              <w:t>Bathtubs</w:t>
            </w:r>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77777777" w:rsidR="00936CE4" w:rsidRPr="002A57AC" w:rsidRDefault="00936CE4" w:rsidP="00893A1D">
            <w:pPr>
              <w:jc w:val="center"/>
              <w:rPr>
                <w:b/>
                <w:color w:val="000000"/>
                <w:sz w:val="22"/>
                <w:szCs w:val="22"/>
              </w:rPr>
            </w:pPr>
            <w:r>
              <w:rPr>
                <w:b/>
                <w:spacing w:val="-2"/>
              </w:rPr>
              <w:t>Grand</w:t>
            </w:r>
            <w:r>
              <w:rPr>
                <w:b/>
                <w:spacing w:val="-4"/>
              </w:rPr>
              <w:t xml:space="preserve"> </w:t>
            </w:r>
            <w:r>
              <w:rPr>
                <w:b/>
                <w:spacing w:val="-2"/>
              </w:rPr>
              <w:t>Executive</w:t>
            </w:r>
            <w:r>
              <w:rPr>
                <w:b/>
              </w:rPr>
              <w:t xml:space="preserve"> </w:t>
            </w:r>
            <w:r>
              <w:rPr>
                <w:b/>
                <w:spacing w:val="-2"/>
              </w:rPr>
              <w:t>City</w:t>
            </w:r>
            <w:r>
              <w:rPr>
                <w:b/>
                <w:spacing w:val="-1"/>
              </w:rPr>
              <w:t xml:space="preserve"> </w:t>
            </w:r>
            <w:r>
              <w:rPr>
                <w:b/>
                <w:spacing w:val="-4"/>
              </w:rPr>
              <w:t>View</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7777777" w:rsidR="00936CE4" w:rsidRPr="002A57AC" w:rsidRDefault="00936CE4" w:rsidP="00893A1D">
            <w:pPr>
              <w:jc w:val="center"/>
              <w:rPr>
                <w:b/>
                <w:sz w:val="22"/>
                <w:szCs w:val="22"/>
              </w:rPr>
            </w:pPr>
            <w:r>
              <w:rPr>
                <w:b/>
                <w:spacing w:val="-2"/>
              </w:rPr>
              <w:t>Suite</w:t>
            </w:r>
            <w:r>
              <w:rPr>
                <w:b/>
                <w:spacing w:val="-6"/>
              </w:rPr>
              <w:t xml:space="preserve"> </w:t>
            </w:r>
            <w:r>
              <w:rPr>
                <w:b/>
                <w:spacing w:val="-2"/>
              </w:rPr>
              <w:t>City</w:t>
            </w:r>
            <w:r>
              <w:rPr>
                <w:b/>
                <w:spacing w:val="-3"/>
              </w:rPr>
              <w:t xml:space="preserve"> </w:t>
            </w:r>
            <w:r>
              <w:rPr>
                <w:b/>
                <w:spacing w:val="-4"/>
              </w:rPr>
              <w:t>View</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lastRenderedPageBreak/>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lastRenderedPageBreak/>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2"/>
                <w:w w:val="105"/>
              </w:rPr>
              <w:t>phòng</w:t>
            </w:r>
            <w:proofErr w:type="spellEnd"/>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4"/>
                <w:w w:val="105"/>
              </w:rPr>
              <w:t>phòng</w:t>
            </w:r>
            <w:proofErr w:type="spellEnd"/>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proofErr w:type="spellStart"/>
            <w:r w:rsidRPr="00E4627E">
              <w:rPr>
                <w:rFonts w:ascii="Times New Roman" w:hAnsi="Times New Roman" w:cs="Times New Roman"/>
                <w:spacing w:val="-4"/>
                <w:w w:val="105"/>
              </w:rPr>
              <w:t>phòng</w:t>
            </w:r>
            <w:proofErr w:type="spellEnd"/>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spacing w:val="-2"/>
                <w:w w:val="105"/>
              </w:rPr>
              <w:t>phòng</w:t>
            </w:r>
            <w:proofErr w:type="spellEnd"/>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 xml:space="preserve">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w:t>
      </w:r>
      <w:r w:rsidRPr="006513F3">
        <w:rPr>
          <w:noProof/>
          <w:sz w:val="22"/>
          <w:szCs w:val="22"/>
          <w:lang w:val="vi-VN"/>
        </w:rPr>
        <w:lastRenderedPageBreak/>
        <w:t>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2FD1D2A9" w14:textId="38A01694" w:rsidR="00313D8F" w:rsidRDefault="00965F75" w:rsidP="001C1681">
            <w:pPr>
              <w:spacing w:line="276" w:lineRule="auto"/>
              <w:jc w:val="center"/>
              <w:rPr>
                <w:b/>
                <w:noProof/>
                <w:sz w:val="22"/>
                <w:szCs w:val="22"/>
              </w:rPr>
            </w:pPr>
            <w:r>
              <w:rPr>
                <w:b/>
                <w:noProof/>
                <w:sz w:val="22"/>
                <w:szCs w:val="22"/>
              </w:rPr>
              <w:t>KHUẤT THỊ CHUNG</w:t>
            </w:r>
          </w:p>
          <w:p w14:paraId="37C0933D" w14:textId="5B7607E3" w:rsidR="002939A6" w:rsidRPr="002939A6" w:rsidRDefault="002939A6" w:rsidP="001C1681">
            <w:pPr>
              <w:spacing w:line="276" w:lineRule="auto"/>
              <w:jc w:val="center"/>
              <w:rPr>
                <w:b/>
                <w:noProof/>
                <w:sz w:val="22"/>
                <w:szCs w:val="22"/>
              </w:rPr>
            </w:pPr>
            <w:r>
              <w:rPr>
                <w:b/>
                <w:noProof/>
                <w:sz w:val="22"/>
                <w:szCs w:val="22"/>
              </w:rPr>
              <w:t>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footerReference w:type="default" r:id="rId11"/>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39A6"/>
    <w:rsid w:val="00294821"/>
    <w:rsid w:val="002976B1"/>
    <w:rsid w:val="002A57AC"/>
    <w:rsid w:val="002C7303"/>
    <w:rsid w:val="002D788E"/>
    <w:rsid w:val="002E784E"/>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65F75"/>
    <w:rsid w:val="009804E3"/>
    <w:rsid w:val="009819A9"/>
    <w:rsid w:val="009924F2"/>
    <w:rsid w:val="00995922"/>
    <w:rsid w:val="00995AB8"/>
    <w:rsid w:val="009A19A1"/>
    <w:rsid w:val="009A305B"/>
    <w:rsid w:val="009A6CFE"/>
    <w:rsid w:val="009B6DF0"/>
    <w:rsid w:val="009D7ABA"/>
    <w:rsid w:val="009E21C7"/>
    <w:rsid w:val="009F22CD"/>
    <w:rsid w:val="009F3AEE"/>
    <w:rsid w:val="00A01246"/>
    <w:rsid w:val="00A05789"/>
    <w:rsid w:val="00A0730A"/>
    <w:rsid w:val="00A10A03"/>
    <w:rsid w:val="00A248F6"/>
    <w:rsid w:val="00A379A2"/>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AF7A25"/>
    <w:rsid w:val="00B03CFA"/>
    <w:rsid w:val="00B057BB"/>
    <w:rsid w:val="00B059EC"/>
    <w:rsid w:val="00B07C9B"/>
    <w:rsid w:val="00B13C03"/>
    <w:rsid w:val="00B13F04"/>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EF02CB"/>
    <w:rsid w:val="00F06987"/>
    <w:rsid w:val="00F135CB"/>
    <w:rsid w:val="00F16DD6"/>
    <w:rsid w:val="00F25D09"/>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2.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4.xml><?xml version="1.0" encoding="utf-8"?>
<ds:datastoreItem xmlns:ds="http://schemas.openxmlformats.org/officeDocument/2006/customXml" ds:itemID="{069C3BBE-6BF1-4731-8C64-62D7BBEB4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7</cp:revision>
  <cp:lastPrinted>2025-08-11T04:43:00Z</cp:lastPrinted>
  <dcterms:created xsi:type="dcterms:W3CDTF">2026-01-06T07:43:00Z</dcterms:created>
  <dcterms:modified xsi:type="dcterms:W3CDTF">2026-01-06T10:13:00Z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