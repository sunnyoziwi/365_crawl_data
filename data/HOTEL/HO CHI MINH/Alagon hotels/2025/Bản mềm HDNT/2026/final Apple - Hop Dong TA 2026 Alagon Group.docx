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136271" w14:textId="77777777" w:rsidR="001B78DE" w:rsidRDefault="0016668C" w:rsidP="00FD23F4">
      <w:pPr>
        <w:tabs>
          <w:tab w:val="left" w:pos="6390"/>
        </w:tabs>
        <w:spacing w:before="65"/>
        <w:ind w:left="2765" w:right="2440" w:hanging="335"/>
        <w:jc w:val="center"/>
        <w:rPr>
          <w:sz w:val="22"/>
          <w:szCs w:val="22"/>
        </w:rPr>
      </w:pPr>
      <w:r>
        <w:rPr>
          <w:spacing w:val="-1"/>
          <w:sz w:val="22"/>
          <w:szCs w:val="22"/>
        </w:rPr>
        <w:t>CỘN</w:t>
      </w:r>
      <w:r>
        <w:rPr>
          <w:sz w:val="22"/>
          <w:szCs w:val="22"/>
        </w:rPr>
        <w:t>G</w:t>
      </w:r>
      <w:r>
        <w:rPr>
          <w:spacing w:val="-1"/>
          <w:sz w:val="22"/>
          <w:szCs w:val="22"/>
        </w:rPr>
        <w:t xml:space="preserve"> HÒ</w:t>
      </w:r>
      <w:r>
        <w:rPr>
          <w:sz w:val="22"/>
          <w:szCs w:val="22"/>
        </w:rPr>
        <w:t>A</w:t>
      </w:r>
      <w:r>
        <w:rPr>
          <w:spacing w:val="-1"/>
          <w:sz w:val="22"/>
          <w:szCs w:val="22"/>
        </w:rPr>
        <w:t xml:space="preserve"> </w:t>
      </w:r>
      <w:r>
        <w:rPr>
          <w:spacing w:val="1"/>
          <w:sz w:val="22"/>
          <w:szCs w:val="22"/>
        </w:rPr>
        <w:t>X</w:t>
      </w:r>
      <w:r>
        <w:rPr>
          <w:sz w:val="22"/>
          <w:szCs w:val="22"/>
        </w:rPr>
        <w:t>Ã</w:t>
      </w:r>
      <w:r>
        <w:rPr>
          <w:spacing w:val="-1"/>
          <w:sz w:val="22"/>
          <w:szCs w:val="22"/>
        </w:rPr>
        <w:t xml:space="preserve"> H</w:t>
      </w:r>
      <w:r>
        <w:rPr>
          <w:spacing w:val="1"/>
          <w:sz w:val="22"/>
          <w:szCs w:val="22"/>
        </w:rPr>
        <w:t>Ộ</w:t>
      </w:r>
      <w:r>
        <w:rPr>
          <w:sz w:val="22"/>
          <w:szCs w:val="22"/>
        </w:rPr>
        <w:t>I</w:t>
      </w:r>
      <w:r>
        <w:rPr>
          <w:spacing w:val="-2"/>
          <w:sz w:val="22"/>
          <w:szCs w:val="22"/>
        </w:rPr>
        <w:t xml:space="preserve"> </w:t>
      </w:r>
      <w:r>
        <w:rPr>
          <w:spacing w:val="-1"/>
          <w:sz w:val="22"/>
          <w:szCs w:val="22"/>
        </w:rPr>
        <w:t>C</w:t>
      </w:r>
      <w:r>
        <w:rPr>
          <w:spacing w:val="1"/>
          <w:sz w:val="22"/>
          <w:szCs w:val="22"/>
        </w:rPr>
        <w:t>H</w:t>
      </w:r>
      <w:r>
        <w:rPr>
          <w:sz w:val="22"/>
          <w:szCs w:val="22"/>
        </w:rPr>
        <w:t>Ủ</w:t>
      </w:r>
      <w:r>
        <w:rPr>
          <w:spacing w:val="-1"/>
          <w:sz w:val="22"/>
          <w:szCs w:val="22"/>
        </w:rPr>
        <w:t xml:space="preserve"> NG</w:t>
      </w:r>
      <w:r>
        <w:rPr>
          <w:spacing w:val="1"/>
          <w:sz w:val="22"/>
          <w:szCs w:val="22"/>
        </w:rPr>
        <w:t>H</w:t>
      </w:r>
      <w:r>
        <w:rPr>
          <w:spacing w:val="-4"/>
          <w:sz w:val="22"/>
          <w:szCs w:val="22"/>
        </w:rPr>
        <w:t>Ĩ</w:t>
      </w:r>
      <w:r>
        <w:rPr>
          <w:sz w:val="22"/>
          <w:szCs w:val="22"/>
        </w:rPr>
        <w:t>A</w:t>
      </w:r>
      <w:r>
        <w:rPr>
          <w:spacing w:val="-1"/>
          <w:sz w:val="22"/>
          <w:szCs w:val="22"/>
        </w:rPr>
        <w:t xml:space="preserve"> </w:t>
      </w:r>
      <w:r>
        <w:rPr>
          <w:spacing w:val="4"/>
          <w:sz w:val="22"/>
          <w:szCs w:val="22"/>
        </w:rPr>
        <w:t>V</w:t>
      </w:r>
      <w:r>
        <w:rPr>
          <w:spacing w:val="-4"/>
          <w:sz w:val="22"/>
          <w:szCs w:val="22"/>
        </w:rPr>
        <w:t>I</w:t>
      </w:r>
      <w:r>
        <w:rPr>
          <w:sz w:val="22"/>
          <w:szCs w:val="22"/>
        </w:rPr>
        <w:t>ỆT</w:t>
      </w:r>
      <w:r>
        <w:rPr>
          <w:spacing w:val="1"/>
          <w:sz w:val="22"/>
          <w:szCs w:val="22"/>
        </w:rPr>
        <w:t xml:space="preserve"> </w:t>
      </w:r>
      <w:r>
        <w:rPr>
          <w:spacing w:val="-1"/>
          <w:sz w:val="22"/>
          <w:szCs w:val="22"/>
        </w:rPr>
        <w:t>NA</w:t>
      </w:r>
      <w:r>
        <w:rPr>
          <w:sz w:val="22"/>
          <w:szCs w:val="22"/>
        </w:rPr>
        <w:t xml:space="preserve">M </w:t>
      </w:r>
      <w:proofErr w:type="spellStart"/>
      <w:r>
        <w:rPr>
          <w:spacing w:val="-1"/>
          <w:sz w:val="22"/>
          <w:szCs w:val="22"/>
        </w:rPr>
        <w:t>Đ</w:t>
      </w:r>
      <w:r>
        <w:rPr>
          <w:sz w:val="22"/>
          <w:szCs w:val="22"/>
        </w:rPr>
        <w:t>ộc</w:t>
      </w:r>
      <w:proofErr w:type="spellEnd"/>
      <w:r>
        <w:rPr>
          <w:sz w:val="22"/>
          <w:szCs w:val="22"/>
        </w:rPr>
        <w:t xml:space="preserve"> </w:t>
      </w:r>
      <w:proofErr w:type="spellStart"/>
      <w:r>
        <w:rPr>
          <w:spacing w:val="1"/>
          <w:sz w:val="22"/>
          <w:szCs w:val="22"/>
        </w:rPr>
        <w:t>l</w:t>
      </w:r>
      <w:r>
        <w:rPr>
          <w:sz w:val="22"/>
          <w:szCs w:val="22"/>
        </w:rPr>
        <w:t>ập</w:t>
      </w:r>
      <w:proofErr w:type="spellEnd"/>
      <w:r>
        <w:rPr>
          <w:spacing w:val="-1"/>
          <w:sz w:val="22"/>
          <w:szCs w:val="22"/>
        </w:rPr>
        <w:t xml:space="preserve"> </w:t>
      </w:r>
      <w:r>
        <w:rPr>
          <w:sz w:val="22"/>
          <w:szCs w:val="22"/>
        </w:rPr>
        <w:t>–</w:t>
      </w:r>
      <w:r>
        <w:rPr>
          <w:spacing w:val="-2"/>
          <w:sz w:val="22"/>
          <w:szCs w:val="22"/>
        </w:rPr>
        <w:t xml:space="preserve"> </w:t>
      </w:r>
      <w:proofErr w:type="spellStart"/>
      <w:r>
        <w:rPr>
          <w:spacing w:val="2"/>
          <w:sz w:val="22"/>
          <w:szCs w:val="22"/>
        </w:rPr>
        <w:t>T</w:t>
      </w:r>
      <w:r>
        <w:rPr>
          <w:sz w:val="22"/>
          <w:szCs w:val="22"/>
        </w:rPr>
        <w:t>ự</w:t>
      </w:r>
      <w:proofErr w:type="spellEnd"/>
      <w:r>
        <w:rPr>
          <w:sz w:val="22"/>
          <w:szCs w:val="22"/>
        </w:rPr>
        <w:t xml:space="preserve"> do</w:t>
      </w:r>
      <w:r>
        <w:rPr>
          <w:spacing w:val="-2"/>
          <w:sz w:val="22"/>
          <w:szCs w:val="22"/>
        </w:rPr>
        <w:t xml:space="preserve"> </w:t>
      </w:r>
      <w:r>
        <w:rPr>
          <w:sz w:val="22"/>
          <w:szCs w:val="22"/>
        </w:rPr>
        <w:t xml:space="preserve">– </w:t>
      </w:r>
      <w:proofErr w:type="spellStart"/>
      <w:r>
        <w:rPr>
          <w:spacing w:val="-1"/>
          <w:sz w:val="22"/>
          <w:szCs w:val="22"/>
        </w:rPr>
        <w:t>H</w:t>
      </w:r>
      <w:r>
        <w:rPr>
          <w:sz w:val="22"/>
          <w:szCs w:val="22"/>
        </w:rPr>
        <w:t>ạnh</w:t>
      </w:r>
      <w:proofErr w:type="spellEnd"/>
      <w:r>
        <w:rPr>
          <w:sz w:val="22"/>
          <w:szCs w:val="22"/>
        </w:rPr>
        <w:t xml:space="preserve"> </w:t>
      </w:r>
      <w:proofErr w:type="spellStart"/>
      <w:r>
        <w:rPr>
          <w:spacing w:val="-2"/>
          <w:sz w:val="22"/>
          <w:szCs w:val="22"/>
        </w:rPr>
        <w:t>ph</w:t>
      </w:r>
      <w:r>
        <w:rPr>
          <w:sz w:val="22"/>
          <w:szCs w:val="22"/>
        </w:rPr>
        <w:t>úc</w:t>
      </w:r>
      <w:proofErr w:type="spellEnd"/>
    </w:p>
    <w:p w14:paraId="19B42EF8" w14:textId="77777777" w:rsidR="00B906A8" w:rsidRDefault="00B906A8" w:rsidP="001B78DE">
      <w:pPr>
        <w:spacing w:line="200" w:lineRule="exact"/>
        <w:jc w:val="center"/>
      </w:pPr>
    </w:p>
    <w:p w14:paraId="307A9020" w14:textId="77777777" w:rsidR="001B78DE" w:rsidRDefault="001B78DE" w:rsidP="001B78DE">
      <w:pPr>
        <w:spacing w:line="200" w:lineRule="exact"/>
        <w:jc w:val="center"/>
        <w:rPr>
          <w:sz w:val="28"/>
        </w:rPr>
      </w:pPr>
      <w:r w:rsidRPr="001B78DE">
        <w:rPr>
          <w:sz w:val="28"/>
        </w:rPr>
        <w:sym w:font="Wingdings" w:char="F099"/>
      </w:r>
      <w:r w:rsidRPr="001B78DE">
        <w:rPr>
          <w:sz w:val="28"/>
        </w:rPr>
        <w:t xml:space="preserve"> </w:t>
      </w:r>
      <w:r w:rsidRPr="001B78DE">
        <w:rPr>
          <w:sz w:val="28"/>
        </w:rPr>
        <w:sym w:font="Wingdings" w:char="F0AB"/>
      </w:r>
      <w:r w:rsidRPr="001B78DE">
        <w:rPr>
          <w:sz w:val="28"/>
        </w:rPr>
        <w:t xml:space="preserve"> </w:t>
      </w:r>
      <w:r w:rsidRPr="001B78DE">
        <w:rPr>
          <w:sz w:val="28"/>
        </w:rPr>
        <w:sym w:font="Wingdings" w:char="F098"/>
      </w:r>
    </w:p>
    <w:p w14:paraId="68F7F6A9" w14:textId="77777777" w:rsidR="00014BF2" w:rsidRPr="001B78DE" w:rsidRDefault="00014BF2" w:rsidP="0065111E">
      <w:pPr>
        <w:spacing w:line="200" w:lineRule="exact"/>
        <w:rPr>
          <w:sz w:val="28"/>
        </w:rPr>
      </w:pPr>
    </w:p>
    <w:p w14:paraId="0BBEA5D6" w14:textId="77777777" w:rsidR="00450C02" w:rsidRDefault="0016668C" w:rsidP="00450C02">
      <w:pPr>
        <w:ind w:left="1440" w:right="1360"/>
        <w:jc w:val="center"/>
        <w:rPr>
          <w:sz w:val="28"/>
          <w:szCs w:val="28"/>
        </w:rPr>
      </w:pPr>
      <w:r>
        <w:rPr>
          <w:b/>
          <w:sz w:val="28"/>
          <w:szCs w:val="28"/>
        </w:rPr>
        <w:t>HỢP</w:t>
      </w:r>
      <w:r>
        <w:rPr>
          <w:b/>
          <w:spacing w:val="-1"/>
          <w:sz w:val="28"/>
          <w:szCs w:val="28"/>
        </w:rPr>
        <w:t xml:space="preserve"> </w:t>
      </w:r>
      <w:r>
        <w:rPr>
          <w:b/>
          <w:spacing w:val="-2"/>
          <w:sz w:val="28"/>
          <w:szCs w:val="28"/>
        </w:rPr>
        <w:t>Đ</w:t>
      </w:r>
      <w:r>
        <w:rPr>
          <w:b/>
          <w:sz w:val="28"/>
          <w:szCs w:val="28"/>
        </w:rPr>
        <w:t>Ồ</w:t>
      </w:r>
      <w:r>
        <w:rPr>
          <w:b/>
          <w:spacing w:val="-1"/>
          <w:sz w:val="28"/>
          <w:szCs w:val="28"/>
        </w:rPr>
        <w:t>N</w:t>
      </w:r>
      <w:r>
        <w:rPr>
          <w:b/>
          <w:sz w:val="28"/>
          <w:szCs w:val="28"/>
        </w:rPr>
        <w:t xml:space="preserve">G </w:t>
      </w:r>
      <w:r>
        <w:rPr>
          <w:b/>
          <w:spacing w:val="-2"/>
          <w:sz w:val="28"/>
          <w:szCs w:val="28"/>
        </w:rPr>
        <w:t>D</w:t>
      </w:r>
      <w:r>
        <w:rPr>
          <w:b/>
          <w:spacing w:val="1"/>
          <w:sz w:val="28"/>
          <w:szCs w:val="28"/>
        </w:rPr>
        <w:t>Ị</w:t>
      </w:r>
      <w:r>
        <w:rPr>
          <w:b/>
          <w:spacing w:val="-1"/>
          <w:sz w:val="28"/>
          <w:szCs w:val="28"/>
        </w:rPr>
        <w:t>C</w:t>
      </w:r>
      <w:r>
        <w:rPr>
          <w:b/>
          <w:sz w:val="28"/>
          <w:szCs w:val="28"/>
        </w:rPr>
        <w:t xml:space="preserve">H </w:t>
      </w:r>
      <w:r>
        <w:rPr>
          <w:b/>
          <w:spacing w:val="-2"/>
          <w:sz w:val="28"/>
          <w:szCs w:val="28"/>
        </w:rPr>
        <w:t>V</w:t>
      </w:r>
      <w:r>
        <w:rPr>
          <w:b/>
          <w:sz w:val="28"/>
          <w:szCs w:val="28"/>
        </w:rPr>
        <w:t>Ụ</w:t>
      </w:r>
      <w:r>
        <w:rPr>
          <w:b/>
          <w:spacing w:val="-1"/>
          <w:sz w:val="28"/>
          <w:szCs w:val="28"/>
        </w:rPr>
        <w:t xml:space="preserve"> </w:t>
      </w:r>
      <w:r>
        <w:rPr>
          <w:b/>
          <w:spacing w:val="-2"/>
          <w:sz w:val="28"/>
          <w:szCs w:val="28"/>
        </w:rPr>
        <w:t>P</w:t>
      </w:r>
      <w:r>
        <w:rPr>
          <w:b/>
          <w:sz w:val="28"/>
          <w:szCs w:val="28"/>
        </w:rPr>
        <w:t>HÒ</w:t>
      </w:r>
      <w:r>
        <w:rPr>
          <w:b/>
          <w:spacing w:val="-1"/>
          <w:sz w:val="28"/>
          <w:szCs w:val="28"/>
        </w:rPr>
        <w:t>N</w:t>
      </w:r>
      <w:r>
        <w:rPr>
          <w:b/>
          <w:sz w:val="28"/>
          <w:szCs w:val="28"/>
        </w:rPr>
        <w:t>G KH</w:t>
      </w:r>
      <w:r>
        <w:rPr>
          <w:b/>
          <w:spacing w:val="-2"/>
          <w:sz w:val="28"/>
          <w:szCs w:val="28"/>
        </w:rPr>
        <w:t>Á</w:t>
      </w:r>
      <w:r>
        <w:rPr>
          <w:b/>
          <w:spacing w:val="1"/>
          <w:sz w:val="28"/>
          <w:szCs w:val="28"/>
        </w:rPr>
        <w:t>C</w:t>
      </w:r>
      <w:r>
        <w:rPr>
          <w:b/>
          <w:sz w:val="28"/>
          <w:szCs w:val="28"/>
        </w:rPr>
        <w:t>H S</w:t>
      </w:r>
      <w:r>
        <w:rPr>
          <w:b/>
          <w:spacing w:val="-2"/>
          <w:sz w:val="28"/>
          <w:szCs w:val="28"/>
        </w:rPr>
        <w:t>Ạ</w:t>
      </w:r>
      <w:r>
        <w:rPr>
          <w:b/>
          <w:sz w:val="28"/>
          <w:szCs w:val="28"/>
        </w:rPr>
        <w:t>N</w:t>
      </w:r>
    </w:p>
    <w:p w14:paraId="2BECC08F" w14:textId="0DC4C6DC" w:rsidR="00B906A8" w:rsidRPr="00450C02" w:rsidRDefault="0016668C" w:rsidP="00450C02">
      <w:pPr>
        <w:ind w:left="1440" w:right="1360"/>
        <w:jc w:val="center"/>
        <w:rPr>
          <w:sz w:val="28"/>
          <w:szCs w:val="28"/>
        </w:rPr>
      </w:pPr>
      <w:r w:rsidRPr="00014BF2">
        <w:rPr>
          <w:b/>
          <w:sz w:val="28"/>
          <w:szCs w:val="24"/>
        </w:rPr>
        <w:t>N</w:t>
      </w:r>
      <w:r w:rsidRPr="00014BF2">
        <w:rPr>
          <w:b/>
          <w:spacing w:val="-1"/>
          <w:sz w:val="28"/>
          <w:szCs w:val="24"/>
        </w:rPr>
        <w:t>Ă</w:t>
      </w:r>
      <w:r w:rsidRPr="00014BF2">
        <w:rPr>
          <w:b/>
          <w:sz w:val="28"/>
          <w:szCs w:val="24"/>
        </w:rPr>
        <w:t>M</w:t>
      </w:r>
      <w:r w:rsidR="00450C02">
        <w:rPr>
          <w:b/>
          <w:spacing w:val="-1"/>
          <w:sz w:val="28"/>
          <w:szCs w:val="24"/>
        </w:rPr>
        <w:t xml:space="preserve"> </w:t>
      </w:r>
      <w:r w:rsidR="00C3624D" w:rsidRPr="00014BF2">
        <w:rPr>
          <w:b/>
          <w:sz w:val="28"/>
          <w:szCs w:val="24"/>
        </w:rPr>
        <w:t>20</w:t>
      </w:r>
      <w:r w:rsidR="006513F3">
        <w:rPr>
          <w:b/>
          <w:sz w:val="28"/>
          <w:szCs w:val="24"/>
        </w:rPr>
        <w:t>2</w:t>
      </w:r>
      <w:r w:rsidR="0006618D">
        <w:rPr>
          <w:b/>
          <w:sz w:val="28"/>
          <w:szCs w:val="24"/>
        </w:rPr>
        <w:t>6</w:t>
      </w:r>
    </w:p>
    <w:p w14:paraId="34A4022B" w14:textId="6C5D1784" w:rsidR="00B906A8" w:rsidRPr="00E15E5A" w:rsidRDefault="00450C02" w:rsidP="00B86D2D">
      <w:pPr>
        <w:spacing w:line="260" w:lineRule="exact"/>
        <w:ind w:left="2880" w:right="3668" w:firstLine="720"/>
        <w:jc w:val="center"/>
        <w:rPr>
          <w:sz w:val="24"/>
          <w:szCs w:val="24"/>
          <w:lang w:val="vi-VN"/>
        </w:rPr>
      </w:pPr>
      <w:proofErr w:type="spellStart"/>
      <w:r>
        <w:rPr>
          <w:sz w:val="22"/>
          <w:szCs w:val="22"/>
        </w:rPr>
        <w:t>Số</w:t>
      </w:r>
      <w:proofErr w:type="spellEnd"/>
      <w:r>
        <w:rPr>
          <w:sz w:val="22"/>
          <w:szCs w:val="22"/>
        </w:rPr>
        <w:t xml:space="preserve">: </w:t>
      </w:r>
      <w:r w:rsidR="00A03059">
        <w:rPr>
          <w:sz w:val="22"/>
          <w:szCs w:val="22"/>
        </w:rPr>
        <w:t xml:space="preserve">    </w:t>
      </w:r>
      <w:bookmarkStart w:id="0" w:name="_GoBack"/>
      <w:bookmarkEnd w:id="0"/>
      <w:r w:rsidR="00521F04">
        <w:rPr>
          <w:spacing w:val="-1"/>
          <w:sz w:val="22"/>
          <w:szCs w:val="22"/>
        </w:rPr>
        <w:t>TA</w:t>
      </w:r>
      <w:r w:rsidR="0016668C">
        <w:rPr>
          <w:sz w:val="24"/>
          <w:szCs w:val="24"/>
        </w:rPr>
        <w:t>/HD/</w:t>
      </w:r>
      <w:r w:rsidR="00A03059">
        <w:rPr>
          <w:sz w:val="24"/>
          <w:szCs w:val="24"/>
        </w:rPr>
        <w:t>040</w:t>
      </w:r>
      <w:r w:rsidR="0016668C">
        <w:rPr>
          <w:sz w:val="24"/>
          <w:szCs w:val="24"/>
        </w:rPr>
        <w:t>/</w:t>
      </w:r>
      <w:r w:rsidR="0006618D">
        <w:rPr>
          <w:sz w:val="24"/>
          <w:szCs w:val="24"/>
          <w:lang w:val="vi-VN"/>
        </w:rPr>
        <w:t>2026</w:t>
      </w:r>
    </w:p>
    <w:p w14:paraId="12F40BC2" w14:textId="77777777" w:rsidR="0065111E" w:rsidRPr="00B86D2D" w:rsidRDefault="0065111E" w:rsidP="00B86D2D">
      <w:pPr>
        <w:spacing w:line="260" w:lineRule="exact"/>
        <w:ind w:left="2880" w:right="3668" w:firstLine="720"/>
        <w:jc w:val="center"/>
        <w:rPr>
          <w:sz w:val="24"/>
          <w:szCs w:val="24"/>
        </w:rPr>
      </w:pPr>
    </w:p>
    <w:p w14:paraId="3773C6AD" w14:textId="77777777" w:rsidR="00C3624D" w:rsidRPr="006513F3" w:rsidRDefault="0016668C" w:rsidP="00C3624D">
      <w:pPr>
        <w:tabs>
          <w:tab w:val="left" w:pos="820"/>
        </w:tabs>
        <w:ind w:left="820" w:right="64" w:hanging="720"/>
        <w:rPr>
          <w:sz w:val="22"/>
          <w:szCs w:val="22"/>
        </w:rPr>
      </w:pPr>
      <w:r w:rsidRPr="006513F3">
        <w:rPr>
          <w:sz w:val="22"/>
          <w:szCs w:val="22"/>
        </w:rPr>
        <w:t>-</w:t>
      </w:r>
      <w:r w:rsidRPr="006513F3">
        <w:rPr>
          <w:sz w:val="22"/>
          <w:szCs w:val="22"/>
        </w:rPr>
        <w:tab/>
      </w:r>
      <w:bookmarkStart w:id="1" w:name="OLE_LINK12"/>
      <w:bookmarkStart w:id="2" w:name="OLE_LINK13"/>
      <w:bookmarkStart w:id="3" w:name="OLE_LINK14"/>
      <w:proofErr w:type="spellStart"/>
      <w:r w:rsidR="00C3624D" w:rsidRPr="006513F3">
        <w:rPr>
          <w:sz w:val="22"/>
          <w:szCs w:val="22"/>
        </w:rPr>
        <w:t>C</w:t>
      </w:r>
      <w:r w:rsidR="00C3624D" w:rsidRPr="006513F3">
        <w:rPr>
          <w:spacing w:val="-1"/>
          <w:sz w:val="22"/>
          <w:szCs w:val="22"/>
        </w:rPr>
        <w:t>ă</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pacing w:val="-1"/>
          <w:sz w:val="22"/>
          <w:szCs w:val="22"/>
        </w:rPr>
        <w:t>c</w:t>
      </w:r>
      <w:r w:rsidR="00C3624D" w:rsidRPr="006513F3">
        <w:rPr>
          <w:sz w:val="22"/>
          <w:szCs w:val="22"/>
        </w:rPr>
        <w:t>ứ</w:t>
      </w:r>
      <w:proofErr w:type="spellEnd"/>
      <w:r w:rsidR="00C3624D" w:rsidRPr="006513F3">
        <w:rPr>
          <w:spacing w:val="16"/>
          <w:sz w:val="22"/>
          <w:szCs w:val="22"/>
        </w:rPr>
        <w:t xml:space="preserve"> </w:t>
      </w:r>
      <w:proofErr w:type="spellStart"/>
      <w:r w:rsidR="00C3624D" w:rsidRPr="006513F3">
        <w:rPr>
          <w:spacing w:val="-2"/>
          <w:sz w:val="22"/>
          <w:szCs w:val="22"/>
        </w:rPr>
        <w:t>B</w:t>
      </w:r>
      <w:r w:rsidR="00C3624D" w:rsidRPr="006513F3">
        <w:rPr>
          <w:sz w:val="22"/>
          <w:szCs w:val="22"/>
        </w:rPr>
        <w:t>ộ</w:t>
      </w:r>
      <w:proofErr w:type="spellEnd"/>
      <w:r w:rsidR="00C3624D" w:rsidRPr="006513F3">
        <w:rPr>
          <w:spacing w:val="19"/>
          <w:sz w:val="22"/>
          <w:szCs w:val="22"/>
        </w:rPr>
        <w:t xml:space="preserve"> </w:t>
      </w:r>
      <w:proofErr w:type="spellStart"/>
      <w:r w:rsidR="00C3624D" w:rsidRPr="006513F3">
        <w:rPr>
          <w:spacing w:val="-3"/>
          <w:sz w:val="22"/>
          <w:szCs w:val="22"/>
        </w:rPr>
        <w:t>L</w:t>
      </w:r>
      <w:r w:rsidR="00C3624D" w:rsidRPr="006513F3">
        <w:rPr>
          <w:sz w:val="22"/>
          <w:szCs w:val="22"/>
        </w:rPr>
        <w:t>u</w:t>
      </w:r>
      <w:r w:rsidR="00C3624D" w:rsidRPr="006513F3">
        <w:rPr>
          <w:spacing w:val="-1"/>
          <w:sz w:val="22"/>
          <w:szCs w:val="22"/>
        </w:rPr>
        <w:t>ậ</w:t>
      </w:r>
      <w:r w:rsidR="00C3624D" w:rsidRPr="006513F3">
        <w:rPr>
          <w:sz w:val="22"/>
          <w:szCs w:val="22"/>
        </w:rPr>
        <w:t>t</w:t>
      </w:r>
      <w:proofErr w:type="spellEnd"/>
      <w:r w:rsidR="00C3624D" w:rsidRPr="006513F3">
        <w:rPr>
          <w:spacing w:val="17"/>
          <w:sz w:val="22"/>
          <w:szCs w:val="22"/>
        </w:rPr>
        <w:t xml:space="preserve"> </w:t>
      </w:r>
      <w:proofErr w:type="spellStart"/>
      <w:r w:rsidR="00C3624D" w:rsidRPr="006513F3">
        <w:rPr>
          <w:sz w:val="22"/>
          <w:szCs w:val="22"/>
        </w:rPr>
        <w:t>D</w:t>
      </w:r>
      <w:r w:rsidR="00C3624D" w:rsidRPr="006513F3">
        <w:rPr>
          <w:spacing w:val="-1"/>
          <w:sz w:val="22"/>
          <w:szCs w:val="22"/>
        </w:rPr>
        <w:t>â</w:t>
      </w:r>
      <w:r w:rsidR="00C3624D" w:rsidRPr="006513F3">
        <w:rPr>
          <w:sz w:val="22"/>
          <w:szCs w:val="22"/>
        </w:rPr>
        <w:t>n</w:t>
      </w:r>
      <w:proofErr w:type="spellEnd"/>
      <w:r w:rsidR="00C3624D" w:rsidRPr="006513F3">
        <w:rPr>
          <w:spacing w:val="14"/>
          <w:sz w:val="22"/>
          <w:szCs w:val="22"/>
        </w:rPr>
        <w:t xml:space="preserve"> </w:t>
      </w:r>
      <w:proofErr w:type="spellStart"/>
      <w:r w:rsidR="00C3624D" w:rsidRPr="006513F3">
        <w:rPr>
          <w:sz w:val="22"/>
          <w:szCs w:val="22"/>
        </w:rPr>
        <w:t>sự</w:t>
      </w:r>
      <w:proofErr w:type="spellEnd"/>
      <w:r w:rsidR="00C3624D" w:rsidRPr="006513F3">
        <w:rPr>
          <w:spacing w:val="18"/>
          <w:sz w:val="22"/>
          <w:szCs w:val="22"/>
        </w:rPr>
        <w:t xml:space="preserve"> </w:t>
      </w:r>
      <w:proofErr w:type="spellStart"/>
      <w:r w:rsidR="00C3624D" w:rsidRPr="006513F3">
        <w:rPr>
          <w:sz w:val="22"/>
          <w:szCs w:val="22"/>
        </w:rPr>
        <w:t>số</w:t>
      </w:r>
      <w:proofErr w:type="spellEnd"/>
      <w:r w:rsidR="00C3624D" w:rsidRPr="006513F3">
        <w:rPr>
          <w:spacing w:val="14"/>
          <w:sz w:val="22"/>
          <w:szCs w:val="22"/>
        </w:rPr>
        <w:t xml:space="preserve"> </w:t>
      </w:r>
      <w:r w:rsidR="00C3624D" w:rsidRPr="006513F3">
        <w:rPr>
          <w:sz w:val="22"/>
          <w:szCs w:val="22"/>
        </w:rPr>
        <w:t>91/2015/QH13 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 xml:space="preserve">24/11/2015,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01/01/2017.</w:t>
      </w:r>
    </w:p>
    <w:p w14:paraId="6F99B356" w14:textId="77777777" w:rsidR="00C3624D" w:rsidRPr="006513F3" w:rsidRDefault="00014BF2" w:rsidP="00C3624D">
      <w:pPr>
        <w:tabs>
          <w:tab w:val="left" w:pos="820"/>
        </w:tabs>
        <w:ind w:left="820" w:right="64" w:hanging="720"/>
        <w:rPr>
          <w:sz w:val="22"/>
          <w:szCs w:val="22"/>
        </w:rPr>
      </w:pPr>
      <w:r w:rsidRPr="006513F3">
        <w:rPr>
          <w:sz w:val="22"/>
          <w:szCs w:val="22"/>
        </w:rPr>
        <w:t>-</w:t>
      </w:r>
      <w:r w:rsidRPr="006513F3">
        <w:rPr>
          <w:sz w:val="22"/>
          <w:szCs w:val="22"/>
        </w:rPr>
        <w:tab/>
      </w:r>
      <w:proofErr w:type="spellStart"/>
      <w:r w:rsidRPr="006513F3">
        <w:rPr>
          <w:sz w:val="22"/>
          <w:szCs w:val="22"/>
        </w:rPr>
        <w:t>Căn</w:t>
      </w:r>
      <w:proofErr w:type="spellEnd"/>
      <w:r w:rsidRPr="006513F3">
        <w:rPr>
          <w:sz w:val="22"/>
          <w:szCs w:val="22"/>
        </w:rPr>
        <w:t xml:space="preserve"> </w:t>
      </w:r>
      <w:proofErr w:type="spellStart"/>
      <w:r w:rsidRPr="006513F3">
        <w:rPr>
          <w:sz w:val="22"/>
          <w:szCs w:val="22"/>
        </w:rPr>
        <w:t>cứ</w:t>
      </w:r>
      <w:proofErr w:type="spellEnd"/>
      <w:r w:rsidR="00C3624D" w:rsidRPr="006513F3">
        <w:rPr>
          <w:sz w:val="22"/>
          <w:szCs w:val="22"/>
        </w:rPr>
        <w:t xml:space="preserve"> </w:t>
      </w:r>
      <w:proofErr w:type="spellStart"/>
      <w:r w:rsidR="00C3624D" w:rsidRPr="006513F3">
        <w:rPr>
          <w:sz w:val="22"/>
          <w:szCs w:val="22"/>
        </w:rPr>
        <w:t>Luật</w:t>
      </w:r>
      <w:proofErr w:type="spellEnd"/>
      <w:r w:rsidR="00C3624D" w:rsidRPr="006513F3">
        <w:rPr>
          <w:sz w:val="22"/>
          <w:szCs w:val="22"/>
        </w:rPr>
        <w:t xml:space="preserve"> </w:t>
      </w:r>
      <w:proofErr w:type="spellStart"/>
      <w:r w:rsidR="00C3624D" w:rsidRPr="006513F3">
        <w:rPr>
          <w:sz w:val="22"/>
          <w:szCs w:val="22"/>
        </w:rPr>
        <w:t>Th</w:t>
      </w:r>
      <w:r w:rsidR="00C3624D" w:rsidRPr="006513F3">
        <w:rPr>
          <w:spacing w:val="-1"/>
          <w:sz w:val="22"/>
          <w:szCs w:val="22"/>
        </w:rPr>
        <w:t>ư</w:t>
      </w:r>
      <w:r w:rsidR="00C3624D" w:rsidRPr="006513F3">
        <w:rPr>
          <w:sz w:val="22"/>
          <w:szCs w:val="22"/>
        </w:rPr>
        <w:t>ơ</w:t>
      </w:r>
      <w:r w:rsidR="00C3624D" w:rsidRPr="006513F3">
        <w:rPr>
          <w:spacing w:val="2"/>
          <w:sz w:val="22"/>
          <w:szCs w:val="22"/>
        </w:rPr>
        <w:t>n</w:t>
      </w:r>
      <w:r w:rsidR="00C3624D" w:rsidRPr="006513F3">
        <w:rPr>
          <w:sz w:val="22"/>
          <w:szCs w:val="22"/>
        </w:rPr>
        <w:t>g</w:t>
      </w:r>
      <w:proofErr w:type="spellEnd"/>
      <w:r w:rsidR="00C3624D" w:rsidRPr="006513F3">
        <w:rPr>
          <w:spacing w:val="12"/>
          <w:sz w:val="22"/>
          <w:szCs w:val="22"/>
        </w:rPr>
        <w:t xml:space="preserve"> </w:t>
      </w:r>
      <w:proofErr w:type="spellStart"/>
      <w:r w:rsidR="00C3624D" w:rsidRPr="006513F3">
        <w:rPr>
          <w:sz w:val="22"/>
          <w:szCs w:val="22"/>
        </w:rPr>
        <w:t>mại</w:t>
      </w:r>
      <w:proofErr w:type="spellEnd"/>
      <w:r w:rsidR="00C3624D" w:rsidRPr="006513F3">
        <w:rPr>
          <w:spacing w:val="16"/>
          <w:sz w:val="22"/>
          <w:szCs w:val="22"/>
        </w:rPr>
        <w:t xml:space="preserve"> </w:t>
      </w:r>
      <w:proofErr w:type="spellStart"/>
      <w:r w:rsidR="00C3624D" w:rsidRPr="006513F3">
        <w:rPr>
          <w:sz w:val="22"/>
          <w:szCs w:val="22"/>
        </w:rPr>
        <w:t>số</w:t>
      </w:r>
      <w:proofErr w:type="spellEnd"/>
      <w:r w:rsidR="00C3624D" w:rsidRPr="006513F3">
        <w:rPr>
          <w:sz w:val="22"/>
          <w:szCs w:val="22"/>
        </w:rPr>
        <w:t xml:space="preserve"> 36/2</w:t>
      </w:r>
      <w:r w:rsidR="00C3624D" w:rsidRPr="006513F3">
        <w:rPr>
          <w:spacing w:val="3"/>
          <w:sz w:val="22"/>
          <w:szCs w:val="22"/>
        </w:rPr>
        <w:t>0</w:t>
      </w:r>
      <w:r w:rsidR="00C3624D" w:rsidRPr="006513F3">
        <w:rPr>
          <w:sz w:val="22"/>
          <w:szCs w:val="22"/>
        </w:rPr>
        <w:t>05/QH11</w:t>
      </w:r>
      <w:r w:rsidR="00C3624D" w:rsidRPr="006513F3">
        <w:rPr>
          <w:spacing w:val="14"/>
          <w:sz w:val="22"/>
          <w:szCs w:val="22"/>
        </w:rPr>
        <w:t xml:space="preserve"> </w:t>
      </w:r>
      <w:bookmarkStart w:id="4" w:name="OLE_LINK1"/>
      <w:bookmarkStart w:id="5" w:name="OLE_LINK2"/>
      <w:r w:rsidR="00C3624D" w:rsidRPr="006513F3">
        <w:rPr>
          <w:sz w:val="22"/>
          <w:szCs w:val="22"/>
        </w:rPr>
        <w:t>do</w:t>
      </w:r>
      <w:r w:rsidR="00C3624D" w:rsidRPr="006513F3">
        <w:rPr>
          <w:spacing w:val="14"/>
          <w:sz w:val="22"/>
          <w:szCs w:val="22"/>
        </w:rPr>
        <w:t xml:space="preserve"> </w:t>
      </w:r>
      <w:proofErr w:type="spellStart"/>
      <w:r w:rsidR="00C3624D" w:rsidRPr="006513F3">
        <w:rPr>
          <w:sz w:val="22"/>
          <w:szCs w:val="22"/>
        </w:rPr>
        <w:t>Qu</w:t>
      </w:r>
      <w:r w:rsidR="00C3624D" w:rsidRPr="006513F3">
        <w:rPr>
          <w:spacing w:val="2"/>
          <w:sz w:val="22"/>
          <w:szCs w:val="22"/>
        </w:rPr>
        <w:t>ố</w:t>
      </w:r>
      <w:r w:rsidR="00C3624D" w:rsidRPr="006513F3">
        <w:rPr>
          <w:sz w:val="22"/>
          <w:szCs w:val="22"/>
        </w:rPr>
        <w:t>c</w:t>
      </w:r>
      <w:proofErr w:type="spellEnd"/>
      <w:r w:rsidR="00C3624D" w:rsidRPr="006513F3">
        <w:rPr>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nước</w:t>
      </w:r>
      <w:proofErr w:type="spellEnd"/>
      <w:r w:rsidR="00C3624D" w:rsidRPr="006513F3">
        <w:rPr>
          <w:spacing w:val="-1"/>
          <w:sz w:val="22"/>
          <w:szCs w:val="22"/>
        </w:rPr>
        <w:t xml:space="preserve"> </w:t>
      </w:r>
      <w:proofErr w:type="spellStart"/>
      <w:r w:rsidR="00C3624D" w:rsidRPr="006513F3">
        <w:rPr>
          <w:sz w:val="22"/>
          <w:szCs w:val="22"/>
        </w:rPr>
        <w:t>Cộng</w:t>
      </w:r>
      <w:proofErr w:type="spellEnd"/>
      <w:r w:rsidR="00C3624D" w:rsidRPr="006513F3">
        <w:rPr>
          <w:spacing w:val="-2"/>
          <w:sz w:val="22"/>
          <w:szCs w:val="22"/>
        </w:rPr>
        <w:t xml:space="preserve"> </w:t>
      </w:r>
      <w:proofErr w:type="spellStart"/>
      <w:r w:rsidR="00C3624D" w:rsidRPr="006513F3">
        <w:rPr>
          <w:sz w:val="22"/>
          <w:szCs w:val="22"/>
        </w:rPr>
        <w:t>H</w:t>
      </w:r>
      <w:r w:rsidR="00C3624D" w:rsidRPr="006513F3">
        <w:rPr>
          <w:spacing w:val="2"/>
          <w:sz w:val="22"/>
          <w:szCs w:val="22"/>
        </w:rPr>
        <w:t>ò</w:t>
      </w:r>
      <w:r w:rsidR="00C3624D" w:rsidRPr="006513F3">
        <w:rPr>
          <w:sz w:val="22"/>
          <w:szCs w:val="22"/>
        </w:rPr>
        <w:t>a</w:t>
      </w:r>
      <w:proofErr w:type="spellEnd"/>
      <w:r w:rsidR="00C3624D" w:rsidRPr="006513F3">
        <w:rPr>
          <w:spacing w:val="-1"/>
          <w:sz w:val="22"/>
          <w:szCs w:val="22"/>
        </w:rPr>
        <w:t xml:space="preserve"> </w:t>
      </w:r>
      <w:proofErr w:type="spellStart"/>
      <w:r w:rsidR="00C3624D" w:rsidRPr="006513F3">
        <w:rPr>
          <w:sz w:val="22"/>
          <w:szCs w:val="22"/>
        </w:rPr>
        <w:t>Xã</w:t>
      </w:r>
      <w:proofErr w:type="spellEnd"/>
      <w:r w:rsidR="00C3624D" w:rsidRPr="006513F3">
        <w:rPr>
          <w:spacing w:val="1"/>
          <w:sz w:val="22"/>
          <w:szCs w:val="22"/>
        </w:rPr>
        <w:t xml:space="preserve"> </w:t>
      </w:r>
      <w:proofErr w:type="spellStart"/>
      <w:r w:rsidR="00C3624D" w:rsidRPr="006513F3">
        <w:rPr>
          <w:sz w:val="22"/>
          <w:szCs w:val="22"/>
        </w:rPr>
        <w:t>Hội</w:t>
      </w:r>
      <w:proofErr w:type="spellEnd"/>
      <w:r w:rsidR="00C3624D" w:rsidRPr="006513F3">
        <w:rPr>
          <w:sz w:val="22"/>
          <w:szCs w:val="22"/>
        </w:rPr>
        <w:t xml:space="preserve"> </w:t>
      </w:r>
      <w:proofErr w:type="spellStart"/>
      <w:r w:rsidR="00C3624D" w:rsidRPr="006513F3">
        <w:rPr>
          <w:sz w:val="22"/>
          <w:szCs w:val="22"/>
        </w:rPr>
        <w:t>Chủ</w:t>
      </w:r>
      <w:proofErr w:type="spellEnd"/>
      <w:r w:rsidR="00C3624D" w:rsidRPr="006513F3">
        <w:rPr>
          <w:sz w:val="22"/>
          <w:szCs w:val="22"/>
        </w:rPr>
        <w:t xml:space="preserve"> </w:t>
      </w:r>
      <w:proofErr w:type="spellStart"/>
      <w:r w:rsidR="00C3624D" w:rsidRPr="006513F3">
        <w:rPr>
          <w:sz w:val="22"/>
          <w:szCs w:val="22"/>
        </w:rPr>
        <w:t>N</w:t>
      </w:r>
      <w:r w:rsidR="00C3624D" w:rsidRPr="006513F3">
        <w:rPr>
          <w:spacing w:val="-3"/>
          <w:sz w:val="22"/>
          <w:szCs w:val="22"/>
        </w:rPr>
        <w:t>g</w:t>
      </w:r>
      <w:r w:rsidR="00C3624D" w:rsidRPr="006513F3">
        <w:rPr>
          <w:sz w:val="22"/>
          <w:szCs w:val="22"/>
        </w:rPr>
        <w:t>hĩa</w:t>
      </w:r>
      <w:proofErr w:type="spellEnd"/>
      <w:r w:rsidR="00C3624D" w:rsidRPr="006513F3">
        <w:rPr>
          <w:sz w:val="22"/>
          <w:szCs w:val="22"/>
        </w:rPr>
        <w:t xml:space="preserve"> </w:t>
      </w:r>
      <w:proofErr w:type="spellStart"/>
      <w:r w:rsidR="00C3624D" w:rsidRPr="006513F3">
        <w:rPr>
          <w:spacing w:val="-1"/>
          <w:sz w:val="22"/>
          <w:szCs w:val="22"/>
        </w:rPr>
        <w:t>V</w:t>
      </w:r>
      <w:r w:rsidR="00C3624D" w:rsidRPr="006513F3">
        <w:rPr>
          <w:spacing w:val="3"/>
          <w:sz w:val="22"/>
          <w:szCs w:val="22"/>
        </w:rPr>
        <w:t>i</w:t>
      </w:r>
      <w:r w:rsidR="00C3624D" w:rsidRPr="006513F3">
        <w:rPr>
          <w:spacing w:val="1"/>
          <w:sz w:val="22"/>
          <w:szCs w:val="22"/>
        </w:rPr>
        <w:t>ệ</w:t>
      </w:r>
      <w:r w:rsidR="00C3624D" w:rsidRPr="006513F3">
        <w:rPr>
          <w:sz w:val="22"/>
          <w:szCs w:val="22"/>
        </w:rPr>
        <w:t>t</w:t>
      </w:r>
      <w:proofErr w:type="spellEnd"/>
      <w:r w:rsidR="00C3624D" w:rsidRPr="006513F3">
        <w:rPr>
          <w:sz w:val="22"/>
          <w:szCs w:val="22"/>
        </w:rPr>
        <w:t xml:space="preserve"> N</w:t>
      </w:r>
      <w:r w:rsidR="00C3624D" w:rsidRPr="006513F3">
        <w:rPr>
          <w:spacing w:val="1"/>
          <w:sz w:val="22"/>
          <w:szCs w:val="22"/>
        </w:rPr>
        <w:t>a</w:t>
      </w:r>
      <w:r w:rsidR="00C3624D" w:rsidRPr="006513F3">
        <w:rPr>
          <w:sz w:val="22"/>
          <w:szCs w:val="22"/>
        </w:rPr>
        <w:t xml:space="preserve">m ban </w:t>
      </w:r>
      <w:proofErr w:type="spellStart"/>
      <w:r w:rsidR="00C3624D" w:rsidRPr="006513F3">
        <w:rPr>
          <w:sz w:val="22"/>
          <w:szCs w:val="22"/>
        </w:rPr>
        <w:t>h</w:t>
      </w:r>
      <w:r w:rsidR="00C3624D" w:rsidRPr="006513F3">
        <w:rPr>
          <w:spacing w:val="-1"/>
          <w:sz w:val="22"/>
          <w:szCs w:val="22"/>
        </w:rPr>
        <w:t>à</w:t>
      </w:r>
      <w:r w:rsidR="00C3624D" w:rsidRPr="006513F3">
        <w:rPr>
          <w:sz w:val="22"/>
          <w:szCs w:val="22"/>
        </w:rPr>
        <w:t>nh</w:t>
      </w:r>
      <w:proofErr w:type="spellEnd"/>
      <w:r w:rsidR="00C3624D" w:rsidRPr="006513F3">
        <w:rPr>
          <w:sz w:val="22"/>
          <w:szCs w:val="22"/>
        </w:rPr>
        <w:t xml:space="preserve"> </w:t>
      </w:r>
      <w:proofErr w:type="spellStart"/>
      <w:r w:rsidR="00C3624D" w:rsidRPr="006513F3">
        <w:rPr>
          <w:spacing w:val="2"/>
          <w:sz w:val="22"/>
          <w:szCs w:val="22"/>
        </w:rPr>
        <w:t>n</w:t>
      </w:r>
      <w:r w:rsidR="00C3624D" w:rsidRPr="006513F3">
        <w:rPr>
          <w:spacing w:val="-2"/>
          <w:sz w:val="22"/>
          <w:szCs w:val="22"/>
        </w:rPr>
        <w:t>g</w:t>
      </w:r>
      <w:r w:rsidR="00C3624D" w:rsidRPr="006513F3">
        <w:rPr>
          <w:spacing w:val="4"/>
          <w:sz w:val="22"/>
          <w:szCs w:val="22"/>
        </w:rPr>
        <w:t>à</w:t>
      </w:r>
      <w:r w:rsidR="00C3624D" w:rsidRPr="006513F3">
        <w:rPr>
          <w:sz w:val="22"/>
          <w:szCs w:val="22"/>
        </w:rPr>
        <w:t>y</w:t>
      </w:r>
      <w:proofErr w:type="spellEnd"/>
      <w:r w:rsidR="00C3624D" w:rsidRPr="006513F3">
        <w:rPr>
          <w:spacing w:val="-5"/>
          <w:sz w:val="22"/>
          <w:szCs w:val="22"/>
        </w:rPr>
        <w:t xml:space="preserve"> </w:t>
      </w:r>
      <w:r w:rsidR="00C3624D" w:rsidRPr="006513F3">
        <w:rPr>
          <w:sz w:val="22"/>
          <w:szCs w:val="22"/>
        </w:rPr>
        <w:t>14/06</w:t>
      </w:r>
      <w:r w:rsidR="00C3624D" w:rsidRPr="006513F3">
        <w:rPr>
          <w:spacing w:val="1"/>
          <w:sz w:val="22"/>
          <w:szCs w:val="22"/>
        </w:rPr>
        <w:t>/</w:t>
      </w:r>
      <w:r w:rsidR="00C3624D" w:rsidRPr="006513F3">
        <w:rPr>
          <w:spacing w:val="2"/>
          <w:sz w:val="22"/>
          <w:szCs w:val="22"/>
        </w:rPr>
        <w:t>2</w:t>
      </w:r>
      <w:r w:rsidR="00C3624D" w:rsidRPr="006513F3">
        <w:rPr>
          <w:sz w:val="22"/>
          <w:szCs w:val="22"/>
        </w:rPr>
        <w:t xml:space="preserve">005, có </w:t>
      </w:r>
      <w:proofErr w:type="spellStart"/>
      <w:r w:rsidR="00C3624D" w:rsidRPr="006513F3">
        <w:rPr>
          <w:sz w:val="22"/>
          <w:szCs w:val="22"/>
        </w:rPr>
        <w:t>hiệu</w:t>
      </w:r>
      <w:proofErr w:type="spellEnd"/>
      <w:r w:rsidR="00C3624D" w:rsidRPr="006513F3">
        <w:rPr>
          <w:sz w:val="22"/>
          <w:szCs w:val="22"/>
        </w:rPr>
        <w:t xml:space="preserve"> </w:t>
      </w:r>
      <w:proofErr w:type="spellStart"/>
      <w:r w:rsidR="00C3624D" w:rsidRPr="006513F3">
        <w:rPr>
          <w:sz w:val="22"/>
          <w:szCs w:val="22"/>
        </w:rPr>
        <w:t>lực</w:t>
      </w:r>
      <w:proofErr w:type="spellEnd"/>
      <w:r w:rsidR="00C3624D" w:rsidRPr="006513F3">
        <w:rPr>
          <w:sz w:val="22"/>
          <w:szCs w:val="22"/>
        </w:rPr>
        <w:t xml:space="preserve"> từ </w:t>
      </w:r>
      <w:proofErr w:type="spellStart"/>
      <w:r w:rsidR="00C3624D" w:rsidRPr="006513F3">
        <w:rPr>
          <w:sz w:val="22"/>
          <w:szCs w:val="22"/>
        </w:rPr>
        <w:t>ngày</w:t>
      </w:r>
      <w:proofErr w:type="spellEnd"/>
      <w:r w:rsidR="00C3624D" w:rsidRPr="006513F3">
        <w:rPr>
          <w:sz w:val="22"/>
          <w:szCs w:val="22"/>
        </w:rPr>
        <w:t xml:space="preserve"> 01/01/2006.</w:t>
      </w:r>
    </w:p>
    <w:bookmarkEnd w:id="4"/>
    <w:bookmarkEnd w:id="5"/>
    <w:p w14:paraId="7681D7EF" w14:textId="77777777" w:rsidR="00B906A8" w:rsidRPr="006513F3" w:rsidRDefault="00C3624D" w:rsidP="007D04A1">
      <w:pPr>
        <w:ind w:left="100"/>
        <w:rPr>
          <w:sz w:val="22"/>
          <w:szCs w:val="22"/>
        </w:rPr>
      </w:pPr>
      <w:r w:rsidRPr="006513F3">
        <w:rPr>
          <w:sz w:val="22"/>
          <w:szCs w:val="22"/>
        </w:rPr>
        <w:t xml:space="preserve">-         </w:t>
      </w:r>
      <w:r w:rsidRPr="006513F3">
        <w:rPr>
          <w:spacing w:val="40"/>
          <w:sz w:val="22"/>
          <w:szCs w:val="22"/>
        </w:rPr>
        <w:t xml:space="preserve"> </w:t>
      </w:r>
      <w:proofErr w:type="spellStart"/>
      <w:r w:rsidRPr="006513F3">
        <w:rPr>
          <w:sz w:val="22"/>
          <w:szCs w:val="22"/>
        </w:rPr>
        <w:t>C</w:t>
      </w:r>
      <w:r w:rsidRPr="006513F3">
        <w:rPr>
          <w:spacing w:val="-1"/>
          <w:sz w:val="22"/>
          <w:szCs w:val="22"/>
        </w:rPr>
        <w:t>ă</w:t>
      </w:r>
      <w:r w:rsidRPr="006513F3">
        <w:rPr>
          <w:sz w:val="22"/>
          <w:szCs w:val="22"/>
        </w:rPr>
        <w:t>n</w:t>
      </w:r>
      <w:proofErr w:type="spellEnd"/>
      <w:r w:rsidRPr="006513F3">
        <w:rPr>
          <w:sz w:val="22"/>
          <w:szCs w:val="22"/>
        </w:rPr>
        <w:t xml:space="preserve"> </w:t>
      </w:r>
      <w:proofErr w:type="spellStart"/>
      <w:r w:rsidRPr="006513F3">
        <w:rPr>
          <w:spacing w:val="-1"/>
          <w:sz w:val="22"/>
          <w:szCs w:val="22"/>
        </w:rPr>
        <w:t>c</w:t>
      </w:r>
      <w:r w:rsidRPr="006513F3">
        <w:rPr>
          <w:sz w:val="22"/>
          <w:szCs w:val="22"/>
        </w:rPr>
        <w:t>ứ</w:t>
      </w:r>
      <w:proofErr w:type="spellEnd"/>
      <w:r w:rsidRPr="006513F3">
        <w:rPr>
          <w:sz w:val="22"/>
          <w:szCs w:val="22"/>
        </w:rPr>
        <w:t xml:space="preserve"> </w:t>
      </w:r>
      <w:proofErr w:type="spellStart"/>
      <w:r w:rsidRPr="006513F3">
        <w:rPr>
          <w:sz w:val="22"/>
          <w:szCs w:val="22"/>
        </w:rPr>
        <w:t>nhu</w:t>
      </w:r>
      <w:proofErr w:type="spellEnd"/>
      <w:r w:rsidRPr="006513F3">
        <w:rPr>
          <w:sz w:val="22"/>
          <w:szCs w:val="22"/>
        </w:rPr>
        <w:t xml:space="preserve"> </w:t>
      </w:r>
      <w:proofErr w:type="spellStart"/>
      <w:r w:rsidRPr="006513F3">
        <w:rPr>
          <w:spacing w:val="-1"/>
          <w:sz w:val="22"/>
          <w:szCs w:val="22"/>
        </w:rPr>
        <w:t>cầ</w:t>
      </w:r>
      <w:r w:rsidRPr="006513F3">
        <w:rPr>
          <w:sz w:val="22"/>
          <w:szCs w:val="22"/>
        </w:rPr>
        <w:t>u</w:t>
      </w:r>
      <w:proofErr w:type="spellEnd"/>
      <w:r w:rsidRPr="006513F3">
        <w:rPr>
          <w:sz w:val="22"/>
          <w:szCs w:val="22"/>
        </w:rPr>
        <w:t xml:space="preserve"> </w:t>
      </w:r>
      <w:r w:rsidRPr="006513F3">
        <w:rPr>
          <w:spacing w:val="2"/>
          <w:sz w:val="22"/>
          <w:szCs w:val="22"/>
        </w:rPr>
        <w:t>v</w:t>
      </w:r>
      <w:r w:rsidRPr="006513F3">
        <w:rPr>
          <w:sz w:val="22"/>
          <w:szCs w:val="22"/>
        </w:rPr>
        <w:t>à</w:t>
      </w:r>
      <w:r w:rsidRPr="006513F3">
        <w:rPr>
          <w:spacing w:val="-1"/>
          <w:sz w:val="22"/>
          <w:szCs w:val="22"/>
        </w:rPr>
        <w:t xml:space="preserve"> </w:t>
      </w:r>
      <w:proofErr w:type="spellStart"/>
      <w:r w:rsidRPr="006513F3">
        <w:rPr>
          <w:sz w:val="22"/>
          <w:szCs w:val="22"/>
        </w:rPr>
        <w:t>khả</w:t>
      </w:r>
      <w:proofErr w:type="spellEnd"/>
      <w:r w:rsidRPr="006513F3">
        <w:rPr>
          <w:spacing w:val="-1"/>
          <w:sz w:val="22"/>
          <w:szCs w:val="22"/>
        </w:rPr>
        <w:t xml:space="preserve"> </w:t>
      </w:r>
      <w:proofErr w:type="spellStart"/>
      <w:r w:rsidRPr="006513F3">
        <w:rPr>
          <w:spacing w:val="2"/>
          <w:sz w:val="22"/>
          <w:szCs w:val="22"/>
        </w:rPr>
        <w:t>n</w:t>
      </w:r>
      <w:r w:rsidRPr="006513F3">
        <w:rPr>
          <w:spacing w:val="-1"/>
          <w:sz w:val="22"/>
          <w:szCs w:val="22"/>
        </w:rPr>
        <w:t>ă</w:t>
      </w:r>
      <w:r w:rsidRPr="006513F3">
        <w:rPr>
          <w:sz w:val="22"/>
          <w:szCs w:val="22"/>
        </w:rPr>
        <w:t>ng</w:t>
      </w:r>
      <w:proofErr w:type="spellEnd"/>
      <w:r w:rsidRPr="006513F3">
        <w:rPr>
          <w:sz w:val="22"/>
          <w:szCs w:val="22"/>
        </w:rPr>
        <w:t xml:space="preserve"> </w:t>
      </w:r>
      <w:proofErr w:type="spellStart"/>
      <w:r w:rsidRPr="006513F3">
        <w:rPr>
          <w:spacing w:val="-1"/>
          <w:sz w:val="22"/>
          <w:szCs w:val="22"/>
        </w:rPr>
        <w:t>c</w:t>
      </w:r>
      <w:r w:rsidRPr="006513F3">
        <w:rPr>
          <w:sz w:val="22"/>
          <w:szCs w:val="22"/>
        </w:rPr>
        <w:t>ủa</w:t>
      </w:r>
      <w:proofErr w:type="spellEnd"/>
      <w:r w:rsidRPr="006513F3">
        <w:rPr>
          <w:spacing w:val="1"/>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bookmarkEnd w:id="1"/>
      <w:bookmarkEnd w:id="2"/>
      <w:bookmarkEnd w:id="3"/>
    </w:p>
    <w:p w14:paraId="6E45E907" w14:textId="77777777" w:rsidR="007D04A1" w:rsidRPr="006513F3" w:rsidRDefault="007D04A1" w:rsidP="007D04A1">
      <w:pPr>
        <w:ind w:left="100"/>
        <w:rPr>
          <w:sz w:val="22"/>
          <w:szCs w:val="22"/>
        </w:rPr>
      </w:pPr>
    </w:p>
    <w:p w14:paraId="0B099F77" w14:textId="76336C13" w:rsidR="00B906A8" w:rsidRPr="006513F3" w:rsidRDefault="0016668C">
      <w:pPr>
        <w:ind w:left="100"/>
        <w:rPr>
          <w:sz w:val="22"/>
          <w:szCs w:val="22"/>
        </w:rPr>
      </w:pPr>
      <w:proofErr w:type="spellStart"/>
      <w:r w:rsidRPr="006513F3">
        <w:rPr>
          <w:sz w:val="22"/>
          <w:szCs w:val="22"/>
        </w:rPr>
        <w:t>Hôm</w:t>
      </w:r>
      <w:proofErr w:type="spellEnd"/>
      <w:r w:rsidRPr="006513F3">
        <w:rPr>
          <w:sz w:val="22"/>
          <w:szCs w:val="22"/>
        </w:rPr>
        <w:t xml:space="preserve"> n</w:t>
      </w:r>
      <w:r w:rsidRPr="006513F3">
        <w:rPr>
          <w:spacing w:val="1"/>
          <w:sz w:val="22"/>
          <w:szCs w:val="22"/>
        </w:rPr>
        <w:t>a</w:t>
      </w:r>
      <w:r w:rsidRPr="006513F3">
        <w:rPr>
          <w:spacing w:val="-5"/>
          <w:sz w:val="22"/>
          <w:szCs w:val="22"/>
        </w:rPr>
        <w:t>y</w:t>
      </w:r>
      <w:r w:rsidRPr="006513F3">
        <w:rPr>
          <w:sz w:val="22"/>
          <w:szCs w:val="22"/>
        </w:rPr>
        <w:t xml:space="preserve">, </w:t>
      </w:r>
      <w:proofErr w:type="spellStart"/>
      <w:r w:rsidRPr="00A57E04">
        <w:rPr>
          <w:spacing w:val="2"/>
          <w:sz w:val="22"/>
          <w:szCs w:val="22"/>
        </w:rPr>
        <w:t>n</w:t>
      </w:r>
      <w:r w:rsidRPr="00A57E04">
        <w:rPr>
          <w:sz w:val="22"/>
          <w:szCs w:val="22"/>
        </w:rPr>
        <w:t>g</w:t>
      </w:r>
      <w:r w:rsidRPr="00A57E04">
        <w:rPr>
          <w:spacing w:val="4"/>
          <w:sz w:val="22"/>
          <w:szCs w:val="22"/>
        </w:rPr>
        <w:t>à</w:t>
      </w:r>
      <w:r w:rsidRPr="00A57E04">
        <w:rPr>
          <w:sz w:val="22"/>
          <w:szCs w:val="22"/>
        </w:rPr>
        <w:t>y</w:t>
      </w:r>
      <w:proofErr w:type="spellEnd"/>
      <w:r w:rsidRPr="00A57E04">
        <w:rPr>
          <w:spacing w:val="-4"/>
          <w:sz w:val="22"/>
          <w:szCs w:val="22"/>
        </w:rPr>
        <w:t xml:space="preserve"> </w:t>
      </w:r>
      <w:r w:rsidR="001D0AE8">
        <w:rPr>
          <w:spacing w:val="-4"/>
          <w:sz w:val="22"/>
          <w:szCs w:val="22"/>
        </w:rPr>
        <w:t>01</w:t>
      </w:r>
      <w:r w:rsidR="00CA6BEB" w:rsidRPr="00A57E04">
        <w:rPr>
          <w:spacing w:val="-4"/>
          <w:sz w:val="22"/>
          <w:szCs w:val="22"/>
        </w:rPr>
        <w:t xml:space="preserve"> </w:t>
      </w:r>
      <w:proofErr w:type="spellStart"/>
      <w:r w:rsidRPr="00A57E04">
        <w:rPr>
          <w:sz w:val="22"/>
          <w:szCs w:val="22"/>
        </w:rPr>
        <w:t>thá</w:t>
      </w:r>
      <w:r w:rsidRPr="00A57E04">
        <w:rPr>
          <w:spacing w:val="2"/>
          <w:sz w:val="22"/>
          <w:szCs w:val="22"/>
        </w:rPr>
        <w:t>n</w:t>
      </w:r>
      <w:r w:rsidRPr="00A57E04">
        <w:rPr>
          <w:sz w:val="22"/>
          <w:szCs w:val="22"/>
        </w:rPr>
        <w:t>g</w:t>
      </w:r>
      <w:proofErr w:type="spellEnd"/>
      <w:r w:rsidR="00C44C70" w:rsidRPr="00A57E04">
        <w:rPr>
          <w:sz w:val="22"/>
          <w:szCs w:val="22"/>
        </w:rPr>
        <w:t xml:space="preserve"> </w:t>
      </w:r>
      <w:r w:rsidR="001D0AE8">
        <w:rPr>
          <w:sz w:val="22"/>
          <w:szCs w:val="22"/>
        </w:rPr>
        <w:t>01</w:t>
      </w:r>
      <w:r w:rsidR="00265F56" w:rsidRPr="00A57E04">
        <w:rPr>
          <w:spacing w:val="-2"/>
          <w:sz w:val="22"/>
          <w:szCs w:val="22"/>
        </w:rPr>
        <w:t xml:space="preserve"> </w:t>
      </w:r>
      <w:proofErr w:type="spellStart"/>
      <w:r w:rsidRPr="00A57E04">
        <w:rPr>
          <w:sz w:val="22"/>
          <w:szCs w:val="22"/>
        </w:rPr>
        <w:t>n</w:t>
      </w:r>
      <w:r w:rsidRPr="00A57E04">
        <w:rPr>
          <w:spacing w:val="-1"/>
          <w:sz w:val="22"/>
          <w:szCs w:val="22"/>
        </w:rPr>
        <w:t>ă</w:t>
      </w:r>
      <w:r w:rsidR="001A395B" w:rsidRPr="00A57E04">
        <w:rPr>
          <w:sz w:val="22"/>
          <w:szCs w:val="22"/>
        </w:rPr>
        <w:t>m</w:t>
      </w:r>
      <w:proofErr w:type="spellEnd"/>
      <w:r w:rsidR="001A395B" w:rsidRPr="00A57E04">
        <w:rPr>
          <w:sz w:val="22"/>
          <w:szCs w:val="22"/>
        </w:rPr>
        <w:t xml:space="preserve"> </w:t>
      </w:r>
      <w:r w:rsidR="00A57E04" w:rsidRPr="00A57E04">
        <w:rPr>
          <w:sz w:val="22"/>
          <w:szCs w:val="22"/>
        </w:rPr>
        <w:t>202</w:t>
      </w:r>
      <w:r w:rsidR="001D0AE8">
        <w:rPr>
          <w:sz w:val="22"/>
          <w:szCs w:val="22"/>
        </w:rPr>
        <w:t>6</w:t>
      </w:r>
      <w:r w:rsidRPr="006513F3">
        <w:rPr>
          <w:sz w:val="22"/>
          <w:szCs w:val="22"/>
        </w:rPr>
        <w:t xml:space="preserve">, </w:t>
      </w:r>
      <w:proofErr w:type="spellStart"/>
      <w:r w:rsidRPr="006513F3">
        <w:rPr>
          <w:spacing w:val="-1"/>
          <w:sz w:val="22"/>
          <w:szCs w:val="22"/>
        </w:rPr>
        <w:t>cá</w:t>
      </w:r>
      <w:r w:rsidRPr="006513F3">
        <w:rPr>
          <w:sz w:val="22"/>
          <w:szCs w:val="22"/>
        </w:rPr>
        <w:t>c</w:t>
      </w:r>
      <w:proofErr w:type="spellEnd"/>
      <w:r w:rsidRPr="006513F3">
        <w:rPr>
          <w:spacing w:val="-1"/>
          <w:sz w:val="22"/>
          <w:szCs w:val="22"/>
        </w:rPr>
        <w:t xml:space="preserve"> </w:t>
      </w:r>
      <w:r w:rsidRPr="006513F3">
        <w:rPr>
          <w:spacing w:val="2"/>
          <w:sz w:val="22"/>
          <w:szCs w:val="22"/>
        </w:rPr>
        <w:t>b</w:t>
      </w:r>
      <w:r w:rsidRPr="006513F3">
        <w:rPr>
          <w:spacing w:val="-1"/>
          <w:sz w:val="22"/>
          <w:szCs w:val="22"/>
        </w:rPr>
        <w:t>ê</w:t>
      </w:r>
      <w:r w:rsidRPr="006513F3">
        <w:rPr>
          <w:sz w:val="22"/>
          <w:szCs w:val="22"/>
        </w:rPr>
        <w:t>n</w:t>
      </w:r>
      <w:r w:rsidRPr="006513F3">
        <w:rPr>
          <w:spacing w:val="2"/>
          <w:sz w:val="22"/>
          <w:szCs w:val="22"/>
        </w:rPr>
        <w:t xml:space="preserve"> </w:t>
      </w:r>
      <w:proofErr w:type="spellStart"/>
      <w:r w:rsidRPr="006513F3">
        <w:rPr>
          <w:spacing w:val="-2"/>
          <w:sz w:val="22"/>
          <w:szCs w:val="22"/>
        </w:rPr>
        <w:t>g</w:t>
      </w:r>
      <w:r w:rsidRPr="006513F3">
        <w:rPr>
          <w:sz w:val="22"/>
          <w:szCs w:val="22"/>
        </w:rPr>
        <w:t>ồ</w:t>
      </w:r>
      <w:r w:rsidRPr="006513F3">
        <w:rPr>
          <w:spacing w:val="3"/>
          <w:sz w:val="22"/>
          <w:szCs w:val="22"/>
        </w:rPr>
        <w:t>m</w:t>
      </w:r>
      <w:proofErr w:type="spellEnd"/>
      <w:r w:rsidRPr="006513F3">
        <w:rPr>
          <w:sz w:val="22"/>
          <w:szCs w:val="22"/>
        </w:rPr>
        <w:t>:</w:t>
      </w:r>
    </w:p>
    <w:p w14:paraId="0B375DB1" w14:textId="77777777" w:rsidR="00B906A8" w:rsidRPr="006513F3" w:rsidRDefault="00B906A8">
      <w:pPr>
        <w:spacing w:before="16" w:line="260" w:lineRule="exact"/>
        <w:rPr>
          <w:sz w:val="22"/>
          <w:szCs w:val="22"/>
        </w:rPr>
      </w:pPr>
    </w:p>
    <w:p w14:paraId="66121163" w14:textId="71CA4E18" w:rsidR="00B906A8" w:rsidRPr="006D1EE9" w:rsidRDefault="0016668C" w:rsidP="00B3076F">
      <w:pPr>
        <w:tabs>
          <w:tab w:val="left" w:pos="1620"/>
        </w:tabs>
        <w:spacing w:line="276" w:lineRule="auto"/>
        <w:ind w:left="100"/>
        <w:jc w:val="both"/>
        <w:rPr>
          <w:sz w:val="24"/>
          <w:szCs w:val="24"/>
        </w:rPr>
      </w:pPr>
      <w:r w:rsidRPr="00AD1231">
        <w:rPr>
          <w:b/>
          <w:spacing w:val="-2"/>
          <w:sz w:val="24"/>
          <w:szCs w:val="24"/>
        </w:rPr>
        <w:t>B</w:t>
      </w:r>
      <w:r w:rsidRPr="00AD1231">
        <w:rPr>
          <w:b/>
          <w:sz w:val="24"/>
          <w:szCs w:val="24"/>
        </w:rPr>
        <w:t xml:space="preserve">ÊN </w:t>
      </w:r>
      <w:r w:rsidRPr="00AD1231">
        <w:rPr>
          <w:b/>
          <w:spacing w:val="-1"/>
          <w:sz w:val="24"/>
          <w:szCs w:val="24"/>
        </w:rPr>
        <w:t>A</w:t>
      </w:r>
      <w:r w:rsidRPr="00AD1231">
        <w:rPr>
          <w:b/>
          <w:sz w:val="24"/>
          <w:szCs w:val="24"/>
        </w:rPr>
        <w:t>:</w:t>
      </w:r>
      <w:r w:rsidRPr="006D1EE9">
        <w:rPr>
          <w:sz w:val="24"/>
          <w:szCs w:val="24"/>
        </w:rPr>
        <w:t xml:space="preserve">               </w:t>
      </w:r>
      <w:r w:rsidRPr="006D1EE9">
        <w:rPr>
          <w:b/>
          <w:sz w:val="24"/>
          <w:szCs w:val="24"/>
        </w:rPr>
        <w:t>CÔNG</w:t>
      </w:r>
      <w:r w:rsidRPr="006D1EE9">
        <w:rPr>
          <w:b/>
          <w:spacing w:val="-2"/>
          <w:sz w:val="24"/>
          <w:szCs w:val="24"/>
        </w:rPr>
        <w:t xml:space="preserve"> </w:t>
      </w:r>
      <w:r w:rsidRPr="006D1EE9">
        <w:rPr>
          <w:b/>
          <w:sz w:val="24"/>
          <w:szCs w:val="24"/>
        </w:rPr>
        <w:t xml:space="preserve">TY TNHH </w:t>
      </w:r>
      <w:r w:rsidR="00850584" w:rsidRPr="006D1EE9">
        <w:rPr>
          <w:b/>
          <w:spacing w:val="-1"/>
          <w:sz w:val="24"/>
          <w:szCs w:val="24"/>
        </w:rPr>
        <w:t xml:space="preserve">MỘT THÀNH VIÊN </w:t>
      </w:r>
      <w:r w:rsidRPr="006D1EE9">
        <w:rPr>
          <w:b/>
          <w:spacing w:val="-2"/>
          <w:sz w:val="24"/>
          <w:szCs w:val="24"/>
        </w:rPr>
        <w:t>K</w:t>
      </w:r>
      <w:r w:rsidRPr="006D1EE9">
        <w:rPr>
          <w:b/>
          <w:sz w:val="24"/>
          <w:szCs w:val="24"/>
        </w:rPr>
        <w:t xml:space="preserve">HÁCH </w:t>
      </w:r>
      <w:r w:rsidRPr="006D1EE9">
        <w:rPr>
          <w:b/>
          <w:spacing w:val="1"/>
          <w:sz w:val="24"/>
          <w:szCs w:val="24"/>
        </w:rPr>
        <w:t>S</w:t>
      </w:r>
      <w:r w:rsidRPr="006D1EE9">
        <w:rPr>
          <w:b/>
          <w:sz w:val="24"/>
          <w:szCs w:val="24"/>
        </w:rPr>
        <w:t>ẠN</w:t>
      </w:r>
      <w:r w:rsidRPr="006D1EE9">
        <w:rPr>
          <w:b/>
          <w:spacing w:val="-1"/>
          <w:sz w:val="24"/>
          <w:szCs w:val="24"/>
        </w:rPr>
        <w:t xml:space="preserve"> </w:t>
      </w:r>
      <w:r w:rsidRPr="006D1EE9">
        <w:rPr>
          <w:b/>
          <w:spacing w:val="3"/>
          <w:sz w:val="24"/>
          <w:szCs w:val="24"/>
        </w:rPr>
        <w:t>H</w:t>
      </w:r>
      <w:r w:rsidRPr="006D1EE9">
        <w:rPr>
          <w:b/>
          <w:sz w:val="24"/>
          <w:szCs w:val="24"/>
        </w:rPr>
        <w:t>OÀNG</w:t>
      </w:r>
      <w:r w:rsidRPr="006D1EE9">
        <w:rPr>
          <w:b/>
          <w:spacing w:val="-2"/>
          <w:sz w:val="24"/>
          <w:szCs w:val="24"/>
        </w:rPr>
        <w:t xml:space="preserve"> </w:t>
      </w:r>
      <w:r w:rsidRPr="006D1EE9">
        <w:rPr>
          <w:b/>
          <w:sz w:val="24"/>
          <w:szCs w:val="24"/>
        </w:rPr>
        <w:t xml:space="preserve">HẢI </w:t>
      </w:r>
      <w:r w:rsidRPr="006D1EE9">
        <w:rPr>
          <w:b/>
          <w:spacing w:val="1"/>
          <w:sz w:val="24"/>
          <w:szCs w:val="24"/>
        </w:rPr>
        <w:t>L</w:t>
      </w:r>
      <w:r w:rsidRPr="006D1EE9">
        <w:rPr>
          <w:b/>
          <w:sz w:val="24"/>
          <w:szCs w:val="24"/>
        </w:rPr>
        <w:t>ONG</w:t>
      </w:r>
    </w:p>
    <w:p w14:paraId="5E31E4BF" w14:textId="18935CA6"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Địa</w:t>
      </w:r>
      <w:proofErr w:type="spellEnd"/>
      <w:r w:rsidRPr="006D1EE9">
        <w:rPr>
          <w:sz w:val="24"/>
          <w:szCs w:val="24"/>
        </w:rPr>
        <w:t xml:space="preserve"> </w:t>
      </w:r>
      <w:proofErr w:type="spellStart"/>
      <w:r w:rsidRPr="006D1EE9">
        <w:rPr>
          <w:sz w:val="24"/>
          <w:szCs w:val="24"/>
        </w:rPr>
        <w:t>chỉ</w:t>
      </w:r>
      <w:proofErr w:type="spellEnd"/>
      <w:r w:rsidRPr="006D1EE9">
        <w:rPr>
          <w:sz w:val="24"/>
          <w:szCs w:val="24"/>
        </w:rPr>
        <w:t xml:space="preserve">:               62-64 </w:t>
      </w:r>
      <w:r w:rsidR="00A57E04">
        <w:rPr>
          <w:sz w:val="24"/>
          <w:szCs w:val="24"/>
        </w:rPr>
        <w:t xml:space="preserve">Phạm Hồng </w:t>
      </w:r>
      <w:proofErr w:type="spellStart"/>
      <w:r w:rsidR="00A57E04">
        <w:rPr>
          <w:sz w:val="24"/>
          <w:szCs w:val="24"/>
        </w:rPr>
        <w:t>Thái</w:t>
      </w:r>
      <w:proofErr w:type="spellEnd"/>
      <w:r w:rsidR="00A57E04">
        <w:rPr>
          <w:sz w:val="24"/>
          <w:szCs w:val="24"/>
        </w:rPr>
        <w:t xml:space="preserve">, </w:t>
      </w:r>
      <w:proofErr w:type="spellStart"/>
      <w:r w:rsidR="00A57E04">
        <w:rPr>
          <w:sz w:val="24"/>
          <w:szCs w:val="24"/>
        </w:rPr>
        <w:t>phường</w:t>
      </w:r>
      <w:proofErr w:type="spellEnd"/>
      <w:r w:rsidR="00A57E04">
        <w:rPr>
          <w:sz w:val="24"/>
          <w:szCs w:val="24"/>
        </w:rPr>
        <w:t xml:space="preserve"> </w:t>
      </w:r>
      <w:proofErr w:type="spellStart"/>
      <w:r w:rsidR="00D43D0A">
        <w:rPr>
          <w:sz w:val="24"/>
          <w:szCs w:val="24"/>
        </w:rPr>
        <w:t>Bến</w:t>
      </w:r>
      <w:proofErr w:type="spellEnd"/>
      <w:r w:rsidR="00D43D0A">
        <w:rPr>
          <w:sz w:val="24"/>
          <w:szCs w:val="24"/>
        </w:rPr>
        <w:t xml:space="preserve"> </w:t>
      </w:r>
      <w:proofErr w:type="spellStart"/>
      <w:r w:rsidR="00D43D0A">
        <w:rPr>
          <w:sz w:val="24"/>
          <w:szCs w:val="24"/>
        </w:rPr>
        <w:t>Thành</w:t>
      </w:r>
      <w:proofErr w:type="spellEnd"/>
      <w:r w:rsidR="00D43D0A">
        <w:rPr>
          <w:sz w:val="24"/>
          <w:szCs w:val="24"/>
        </w:rPr>
        <w:t>, TP HCM</w:t>
      </w:r>
    </w:p>
    <w:p w14:paraId="3B214ECD" w14:textId="0E9BCAC1"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Điện</w:t>
      </w:r>
      <w:proofErr w:type="spellEnd"/>
      <w:r w:rsidRPr="006D1EE9">
        <w:rPr>
          <w:sz w:val="24"/>
          <w:szCs w:val="24"/>
        </w:rPr>
        <w:t xml:space="preserve"> </w:t>
      </w:r>
      <w:proofErr w:type="spellStart"/>
      <w:r w:rsidRPr="006D1EE9">
        <w:rPr>
          <w:sz w:val="24"/>
          <w:szCs w:val="24"/>
        </w:rPr>
        <w:t>thoại</w:t>
      </w:r>
      <w:proofErr w:type="spellEnd"/>
      <w:r w:rsidRPr="006D1EE9">
        <w:rPr>
          <w:sz w:val="24"/>
          <w:szCs w:val="24"/>
        </w:rPr>
        <w:t>:          0</w:t>
      </w:r>
      <w:r w:rsidR="00AB357C" w:rsidRPr="006D1EE9">
        <w:rPr>
          <w:sz w:val="24"/>
          <w:szCs w:val="24"/>
        </w:rPr>
        <w:t>2</w:t>
      </w:r>
      <w:r w:rsidRPr="006D1EE9">
        <w:rPr>
          <w:sz w:val="24"/>
          <w:szCs w:val="24"/>
        </w:rPr>
        <w:t xml:space="preserve">8-38282888                             </w:t>
      </w:r>
    </w:p>
    <w:p w14:paraId="07D8D908" w14:textId="116B4242"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Email:                 </w:t>
      </w:r>
      <w:r w:rsidR="000C6A55">
        <w:rPr>
          <w:sz w:val="24"/>
          <w:szCs w:val="24"/>
        </w:rPr>
        <w:t>sales4@alagonhotels.com</w:t>
      </w:r>
    </w:p>
    <w:p w14:paraId="250AB11E" w14:textId="38A89770"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tài</w:t>
      </w:r>
      <w:proofErr w:type="spellEnd"/>
      <w:r w:rsidRPr="006D1EE9">
        <w:rPr>
          <w:sz w:val="24"/>
          <w:szCs w:val="24"/>
        </w:rPr>
        <w:t xml:space="preserve"> </w:t>
      </w:r>
      <w:proofErr w:type="spellStart"/>
      <w:r w:rsidRPr="006D1EE9">
        <w:rPr>
          <w:sz w:val="24"/>
          <w:szCs w:val="24"/>
        </w:rPr>
        <w:t>khoản</w:t>
      </w:r>
      <w:proofErr w:type="spellEnd"/>
      <w:r w:rsidRPr="006D1EE9">
        <w:rPr>
          <w:sz w:val="24"/>
          <w:szCs w:val="24"/>
        </w:rPr>
        <w:t>:       0071000794831</w:t>
      </w:r>
    </w:p>
    <w:p w14:paraId="2639A1FE" w14:textId="769D6FC3" w:rsidR="00B906A8" w:rsidRPr="006D1EE9" w:rsidRDefault="0016668C" w:rsidP="00B3076F">
      <w:pPr>
        <w:tabs>
          <w:tab w:val="left" w:pos="1620"/>
        </w:tabs>
        <w:spacing w:line="276" w:lineRule="auto"/>
        <w:ind w:left="100"/>
        <w:jc w:val="both"/>
        <w:rPr>
          <w:sz w:val="24"/>
          <w:szCs w:val="24"/>
        </w:rPr>
      </w:pPr>
      <w:r w:rsidRPr="006D1EE9">
        <w:rPr>
          <w:sz w:val="24"/>
          <w:szCs w:val="24"/>
        </w:rPr>
        <w:t xml:space="preserve">Tên </w:t>
      </w:r>
      <w:proofErr w:type="spellStart"/>
      <w:r w:rsidRPr="006D1EE9">
        <w:rPr>
          <w:sz w:val="24"/>
          <w:szCs w:val="24"/>
        </w:rPr>
        <w:t>ngân</w:t>
      </w:r>
      <w:proofErr w:type="spellEnd"/>
      <w:r w:rsidRPr="006D1EE9">
        <w:rPr>
          <w:sz w:val="24"/>
          <w:szCs w:val="24"/>
        </w:rPr>
        <w:t xml:space="preserve"> hàng:   </w:t>
      </w:r>
      <w:proofErr w:type="spellStart"/>
      <w:r w:rsidR="00AD5C17" w:rsidRPr="00A0730A">
        <w:rPr>
          <w:sz w:val="24"/>
          <w:szCs w:val="24"/>
        </w:rPr>
        <w:t>Vietcombank</w:t>
      </w:r>
      <w:proofErr w:type="spellEnd"/>
      <w:r w:rsidRPr="00A0730A">
        <w:rPr>
          <w:sz w:val="24"/>
          <w:szCs w:val="24"/>
        </w:rPr>
        <w:t xml:space="preserve"> -132 </w:t>
      </w:r>
      <w:proofErr w:type="spellStart"/>
      <w:r w:rsidR="00AD5C17" w:rsidRPr="00A0730A">
        <w:rPr>
          <w:sz w:val="24"/>
          <w:szCs w:val="24"/>
        </w:rPr>
        <w:t>Hàm</w:t>
      </w:r>
      <w:proofErr w:type="spellEnd"/>
      <w:r w:rsidR="00AD5C17" w:rsidRPr="00A0730A">
        <w:rPr>
          <w:sz w:val="24"/>
          <w:szCs w:val="24"/>
        </w:rPr>
        <w:t xml:space="preserve"> </w:t>
      </w:r>
      <w:proofErr w:type="spellStart"/>
      <w:r w:rsidR="00AD5C17" w:rsidRPr="00A0730A">
        <w:rPr>
          <w:sz w:val="24"/>
          <w:szCs w:val="24"/>
        </w:rPr>
        <w:t>Nghi</w:t>
      </w:r>
      <w:proofErr w:type="spellEnd"/>
      <w:r w:rsidRPr="00A0730A">
        <w:rPr>
          <w:sz w:val="24"/>
          <w:szCs w:val="24"/>
        </w:rPr>
        <w:t xml:space="preserve">, </w:t>
      </w:r>
      <w:proofErr w:type="spellStart"/>
      <w:r w:rsidRPr="00A0730A">
        <w:rPr>
          <w:sz w:val="24"/>
          <w:szCs w:val="24"/>
        </w:rPr>
        <w:t>Q</w:t>
      </w:r>
      <w:r w:rsidR="00722BCE" w:rsidRPr="00A0730A">
        <w:rPr>
          <w:sz w:val="24"/>
          <w:szCs w:val="24"/>
        </w:rPr>
        <w:t>uận</w:t>
      </w:r>
      <w:proofErr w:type="spellEnd"/>
      <w:r w:rsidR="00722BCE" w:rsidRPr="00A0730A">
        <w:rPr>
          <w:sz w:val="24"/>
          <w:szCs w:val="24"/>
        </w:rPr>
        <w:t xml:space="preserve"> </w:t>
      </w:r>
      <w:r w:rsidRPr="00A0730A">
        <w:rPr>
          <w:sz w:val="24"/>
          <w:szCs w:val="24"/>
        </w:rPr>
        <w:t>1, HCM</w:t>
      </w:r>
    </w:p>
    <w:p w14:paraId="0C085BCD" w14:textId="6FCA6C9B" w:rsidR="00B906A8" w:rsidRPr="006D1EE9" w:rsidRDefault="0016668C" w:rsidP="00B3076F">
      <w:pPr>
        <w:tabs>
          <w:tab w:val="left" w:pos="1620"/>
        </w:tabs>
        <w:spacing w:line="276" w:lineRule="auto"/>
        <w:ind w:left="100"/>
        <w:jc w:val="both"/>
        <w:rPr>
          <w:sz w:val="24"/>
          <w:szCs w:val="24"/>
        </w:rPr>
      </w:pPr>
      <w:proofErr w:type="spellStart"/>
      <w:r w:rsidRPr="006D1EE9">
        <w:rPr>
          <w:sz w:val="24"/>
          <w:szCs w:val="24"/>
        </w:rPr>
        <w:t>Mã</w:t>
      </w:r>
      <w:proofErr w:type="spellEnd"/>
      <w:r w:rsidRPr="006D1EE9">
        <w:rPr>
          <w:sz w:val="24"/>
          <w:szCs w:val="24"/>
        </w:rPr>
        <w:t xml:space="preserve"> </w:t>
      </w:r>
      <w:proofErr w:type="spellStart"/>
      <w:r w:rsidRPr="006D1EE9">
        <w:rPr>
          <w:sz w:val="24"/>
          <w:szCs w:val="24"/>
        </w:rPr>
        <w:t>số</w:t>
      </w:r>
      <w:proofErr w:type="spellEnd"/>
      <w:r w:rsidRPr="006D1EE9">
        <w:rPr>
          <w:sz w:val="24"/>
          <w:szCs w:val="24"/>
        </w:rPr>
        <w:t xml:space="preserve"> </w:t>
      </w:r>
      <w:proofErr w:type="spellStart"/>
      <w:r w:rsidRPr="006D1EE9">
        <w:rPr>
          <w:sz w:val="24"/>
          <w:szCs w:val="24"/>
        </w:rPr>
        <w:t>thuế</w:t>
      </w:r>
      <w:proofErr w:type="spellEnd"/>
      <w:r w:rsidRPr="006D1EE9">
        <w:rPr>
          <w:sz w:val="24"/>
          <w:szCs w:val="24"/>
        </w:rPr>
        <w:t xml:space="preserve">:        </w:t>
      </w:r>
      <w:r w:rsidR="006D1EE9">
        <w:rPr>
          <w:sz w:val="24"/>
          <w:szCs w:val="24"/>
        </w:rPr>
        <w:t xml:space="preserve"> </w:t>
      </w:r>
      <w:r w:rsidRPr="006D1EE9">
        <w:rPr>
          <w:sz w:val="24"/>
          <w:szCs w:val="24"/>
        </w:rPr>
        <w:t>0305126039</w:t>
      </w:r>
    </w:p>
    <w:p w14:paraId="70A87627" w14:textId="0045AB2C" w:rsidR="00B906A8" w:rsidRPr="006D1EE9" w:rsidRDefault="0016668C" w:rsidP="00833F81">
      <w:pPr>
        <w:tabs>
          <w:tab w:val="left" w:pos="1620"/>
        </w:tabs>
        <w:spacing w:line="276" w:lineRule="auto"/>
        <w:ind w:left="100"/>
        <w:jc w:val="both"/>
        <w:rPr>
          <w:sz w:val="24"/>
          <w:szCs w:val="24"/>
        </w:rPr>
      </w:pPr>
      <w:proofErr w:type="spellStart"/>
      <w:r w:rsidRPr="006D1EE9">
        <w:rPr>
          <w:sz w:val="24"/>
          <w:szCs w:val="24"/>
        </w:rPr>
        <w:t>Đ</w:t>
      </w:r>
      <w:r w:rsidRPr="006D1EE9">
        <w:rPr>
          <w:spacing w:val="-1"/>
          <w:sz w:val="24"/>
          <w:szCs w:val="24"/>
        </w:rPr>
        <w:t>ạ</w:t>
      </w:r>
      <w:r w:rsidRPr="006D1EE9">
        <w:rPr>
          <w:sz w:val="24"/>
          <w:szCs w:val="24"/>
        </w:rPr>
        <w:t>i</w:t>
      </w:r>
      <w:proofErr w:type="spellEnd"/>
      <w:r w:rsidRPr="006D1EE9">
        <w:rPr>
          <w:sz w:val="24"/>
          <w:szCs w:val="24"/>
        </w:rPr>
        <w:t xml:space="preserve"> </w:t>
      </w:r>
      <w:proofErr w:type="spellStart"/>
      <w:r w:rsidRPr="006D1EE9">
        <w:rPr>
          <w:sz w:val="24"/>
          <w:szCs w:val="24"/>
        </w:rPr>
        <w:t>d</w:t>
      </w:r>
      <w:r w:rsidRPr="006D1EE9">
        <w:rPr>
          <w:spacing w:val="1"/>
          <w:sz w:val="24"/>
          <w:szCs w:val="24"/>
        </w:rPr>
        <w:t>i</w:t>
      </w:r>
      <w:r w:rsidRPr="006D1EE9">
        <w:rPr>
          <w:spacing w:val="-1"/>
          <w:sz w:val="24"/>
          <w:szCs w:val="24"/>
        </w:rPr>
        <w:t>ệ</w:t>
      </w:r>
      <w:r w:rsidRPr="006D1EE9">
        <w:rPr>
          <w:sz w:val="24"/>
          <w:szCs w:val="24"/>
        </w:rPr>
        <w:t>n</w:t>
      </w:r>
      <w:proofErr w:type="spellEnd"/>
      <w:r w:rsidRPr="006D1EE9">
        <w:rPr>
          <w:sz w:val="24"/>
          <w:szCs w:val="24"/>
        </w:rPr>
        <w:t xml:space="preserve">:             </w:t>
      </w:r>
      <w:proofErr w:type="spellStart"/>
      <w:r w:rsidRPr="006D1EE9">
        <w:rPr>
          <w:b/>
          <w:spacing w:val="-2"/>
          <w:sz w:val="24"/>
          <w:szCs w:val="24"/>
        </w:rPr>
        <w:t>B</w:t>
      </w:r>
      <w:r w:rsidRPr="006D1EE9">
        <w:rPr>
          <w:b/>
          <w:sz w:val="24"/>
          <w:szCs w:val="24"/>
        </w:rPr>
        <w:t>à</w:t>
      </w:r>
      <w:proofErr w:type="spellEnd"/>
      <w:r w:rsidRPr="006D1EE9">
        <w:rPr>
          <w:b/>
          <w:spacing w:val="-1"/>
          <w:sz w:val="24"/>
          <w:szCs w:val="24"/>
        </w:rPr>
        <w:t xml:space="preserve"> </w:t>
      </w:r>
      <w:r w:rsidRPr="006D1EE9">
        <w:rPr>
          <w:b/>
          <w:spacing w:val="2"/>
          <w:sz w:val="24"/>
          <w:szCs w:val="24"/>
        </w:rPr>
        <w:t>T</w:t>
      </w:r>
      <w:r w:rsidRPr="006D1EE9">
        <w:rPr>
          <w:b/>
          <w:sz w:val="24"/>
          <w:szCs w:val="24"/>
        </w:rPr>
        <w:t>r</w:t>
      </w:r>
      <w:r w:rsidRPr="006D1EE9">
        <w:rPr>
          <w:b/>
          <w:spacing w:val="-2"/>
          <w:sz w:val="24"/>
          <w:szCs w:val="24"/>
        </w:rPr>
        <w:t>ầ</w:t>
      </w:r>
      <w:r w:rsidRPr="006D1EE9">
        <w:rPr>
          <w:b/>
          <w:sz w:val="24"/>
          <w:szCs w:val="24"/>
        </w:rPr>
        <w:t xml:space="preserve">n Thị Thu </w:t>
      </w:r>
      <w:proofErr w:type="spellStart"/>
      <w:r w:rsidRPr="006D1EE9">
        <w:rPr>
          <w:b/>
          <w:sz w:val="24"/>
          <w:szCs w:val="24"/>
        </w:rPr>
        <w:t>T</w:t>
      </w:r>
      <w:r w:rsidRPr="006D1EE9">
        <w:rPr>
          <w:b/>
          <w:spacing w:val="2"/>
          <w:sz w:val="24"/>
          <w:szCs w:val="24"/>
        </w:rPr>
        <w:t>hủ</w:t>
      </w:r>
      <w:r w:rsidRPr="006D1EE9">
        <w:rPr>
          <w:b/>
          <w:sz w:val="24"/>
          <w:szCs w:val="24"/>
        </w:rPr>
        <w:t>y</w:t>
      </w:r>
      <w:proofErr w:type="spellEnd"/>
      <w:r w:rsidRPr="006D1EE9">
        <w:rPr>
          <w:sz w:val="24"/>
          <w:szCs w:val="24"/>
        </w:rPr>
        <w:t xml:space="preserve">      </w:t>
      </w:r>
      <w:r w:rsidR="00BB32A3" w:rsidRPr="006D1EE9">
        <w:rPr>
          <w:sz w:val="24"/>
          <w:szCs w:val="24"/>
        </w:rPr>
        <w:t xml:space="preserve">         </w:t>
      </w:r>
      <w:proofErr w:type="spellStart"/>
      <w:r w:rsidRPr="006D1EE9">
        <w:rPr>
          <w:sz w:val="24"/>
          <w:szCs w:val="24"/>
        </w:rPr>
        <w:t>Chức</w:t>
      </w:r>
      <w:proofErr w:type="spellEnd"/>
      <w:r w:rsidRPr="006D1EE9">
        <w:rPr>
          <w:spacing w:val="-1"/>
          <w:sz w:val="24"/>
          <w:szCs w:val="24"/>
        </w:rPr>
        <w:t xml:space="preserve"> </w:t>
      </w:r>
      <w:proofErr w:type="spellStart"/>
      <w:r w:rsidRPr="006D1EE9">
        <w:rPr>
          <w:sz w:val="24"/>
          <w:szCs w:val="24"/>
        </w:rPr>
        <w:t>vụ</w:t>
      </w:r>
      <w:proofErr w:type="spellEnd"/>
      <w:r w:rsidRPr="006D1EE9">
        <w:rPr>
          <w:sz w:val="24"/>
          <w:szCs w:val="24"/>
        </w:rPr>
        <w:t>:</w:t>
      </w:r>
      <w:r w:rsidRPr="006D1EE9">
        <w:rPr>
          <w:spacing w:val="1"/>
          <w:sz w:val="24"/>
          <w:szCs w:val="24"/>
        </w:rPr>
        <w:t xml:space="preserve"> </w:t>
      </w:r>
      <w:proofErr w:type="spellStart"/>
      <w:r w:rsidRPr="006D1EE9">
        <w:rPr>
          <w:sz w:val="24"/>
          <w:szCs w:val="24"/>
        </w:rPr>
        <w:t>Gi</w:t>
      </w:r>
      <w:r w:rsidRPr="006D1EE9">
        <w:rPr>
          <w:spacing w:val="-1"/>
          <w:sz w:val="24"/>
          <w:szCs w:val="24"/>
        </w:rPr>
        <w:t>á</w:t>
      </w:r>
      <w:r w:rsidRPr="006D1EE9">
        <w:rPr>
          <w:sz w:val="24"/>
          <w:szCs w:val="24"/>
        </w:rPr>
        <w:t>m</w:t>
      </w:r>
      <w:proofErr w:type="spellEnd"/>
      <w:r w:rsidRPr="006D1EE9">
        <w:rPr>
          <w:sz w:val="24"/>
          <w:szCs w:val="24"/>
        </w:rPr>
        <w:t xml:space="preserve"> </w:t>
      </w:r>
      <w:proofErr w:type="spellStart"/>
      <w:r w:rsidRPr="006D1EE9">
        <w:rPr>
          <w:sz w:val="24"/>
          <w:szCs w:val="24"/>
        </w:rPr>
        <w:t>đốc</w:t>
      </w:r>
      <w:proofErr w:type="spellEnd"/>
    </w:p>
    <w:p w14:paraId="3DC1A42E" w14:textId="77777777" w:rsidR="001D0AE8" w:rsidRDefault="001D0AE8" w:rsidP="001D0AE8">
      <w:pPr>
        <w:tabs>
          <w:tab w:val="left" w:pos="1620"/>
          <w:tab w:val="left" w:pos="1800"/>
        </w:tabs>
        <w:spacing w:before="60" w:after="60" w:line="276" w:lineRule="auto"/>
        <w:ind w:left="100"/>
        <w:jc w:val="both"/>
        <w:rPr>
          <w:b/>
          <w:sz w:val="24"/>
          <w:szCs w:val="24"/>
        </w:rPr>
      </w:pPr>
      <w:r>
        <w:rPr>
          <w:b/>
          <w:spacing w:val="-2"/>
          <w:sz w:val="24"/>
          <w:szCs w:val="24"/>
        </w:rPr>
        <w:t>B</w:t>
      </w:r>
      <w:r>
        <w:rPr>
          <w:b/>
          <w:spacing w:val="-1"/>
          <w:sz w:val="24"/>
          <w:szCs w:val="24"/>
        </w:rPr>
        <w:t>ê</w:t>
      </w:r>
      <w:r>
        <w:rPr>
          <w:b/>
          <w:sz w:val="24"/>
          <w:szCs w:val="24"/>
        </w:rPr>
        <w:t>n</w:t>
      </w:r>
      <w:r>
        <w:rPr>
          <w:b/>
          <w:spacing w:val="2"/>
          <w:sz w:val="24"/>
          <w:szCs w:val="24"/>
        </w:rPr>
        <w:t xml:space="preserve"> </w:t>
      </w:r>
      <w:r>
        <w:rPr>
          <w:b/>
          <w:sz w:val="24"/>
          <w:szCs w:val="24"/>
        </w:rPr>
        <w:t>B:</w:t>
      </w:r>
      <w:r>
        <w:rPr>
          <w:b/>
          <w:spacing w:val="1"/>
          <w:sz w:val="24"/>
          <w:szCs w:val="24"/>
        </w:rPr>
        <w:t xml:space="preserve"> </w:t>
      </w:r>
      <w:proofErr w:type="gramStart"/>
      <w:r>
        <w:rPr>
          <w:b/>
          <w:spacing w:val="1"/>
          <w:sz w:val="24"/>
          <w:szCs w:val="24"/>
          <w:lang w:val="vi-VN"/>
        </w:rPr>
        <w:tab/>
      </w:r>
      <w:r>
        <w:rPr>
          <w:b/>
          <w:spacing w:val="1"/>
          <w:sz w:val="24"/>
          <w:szCs w:val="24"/>
        </w:rPr>
        <w:t xml:space="preserve">  CÔNG</w:t>
      </w:r>
      <w:proofErr w:type="gramEnd"/>
      <w:r>
        <w:rPr>
          <w:b/>
          <w:spacing w:val="1"/>
          <w:sz w:val="24"/>
          <w:szCs w:val="24"/>
        </w:rPr>
        <w:t xml:space="preserve"> TY CỔ PHẦN THƯƠNG MẠI VÀ DU LỊCH QUẢ TÁO</w:t>
      </w:r>
    </w:p>
    <w:p w14:paraId="48C459BE" w14:textId="77777777" w:rsidR="001D0AE8" w:rsidRDefault="001D0AE8" w:rsidP="001D0AE8">
      <w:pPr>
        <w:tabs>
          <w:tab w:val="left" w:pos="1620"/>
          <w:tab w:val="left" w:pos="1800"/>
        </w:tabs>
        <w:spacing w:line="276" w:lineRule="auto"/>
        <w:ind w:left="100"/>
        <w:jc w:val="both"/>
        <w:rPr>
          <w:sz w:val="24"/>
          <w:szCs w:val="24"/>
        </w:rPr>
      </w:pPr>
      <w:proofErr w:type="spellStart"/>
      <w:r>
        <w:rPr>
          <w:sz w:val="24"/>
          <w:szCs w:val="24"/>
        </w:rPr>
        <w:t>Địa</w:t>
      </w:r>
      <w:proofErr w:type="spellEnd"/>
      <w:r>
        <w:rPr>
          <w:spacing w:val="-1"/>
          <w:sz w:val="24"/>
          <w:szCs w:val="24"/>
        </w:rPr>
        <w:t xml:space="preserve"> </w:t>
      </w:r>
      <w:proofErr w:type="spellStart"/>
      <w:r>
        <w:rPr>
          <w:spacing w:val="-1"/>
          <w:sz w:val="24"/>
          <w:szCs w:val="24"/>
        </w:rPr>
        <w:t>c</w:t>
      </w:r>
      <w:r>
        <w:rPr>
          <w:sz w:val="24"/>
          <w:szCs w:val="24"/>
        </w:rPr>
        <w:t>hỉ</w:t>
      </w:r>
      <w:proofErr w:type="spellEnd"/>
      <w:r>
        <w:rPr>
          <w:sz w:val="24"/>
          <w:szCs w:val="24"/>
        </w:rPr>
        <w:t>:</w:t>
      </w:r>
      <w:r>
        <w:rPr>
          <w:sz w:val="24"/>
          <w:szCs w:val="24"/>
          <w:lang w:val="vi-VN"/>
        </w:rPr>
        <w:t xml:space="preserve"> </w:t>
      </w:r>
      <w:proofErr w:type="gramStart"/>
      <w:r>
        <w:rPr>
          <w:sz w:val="24"/>
          <w:szCs w:val="24"/>
          <w:lang w:val="vi-VN"/>
        </w:rPr>
        <w:tab/>
        <w:t xml:space="preserve">  </w:t>
      </w:r>
      <w:proofErr w:type="spellStart"/>
      <w:r>
        <w:rPr>
          <w:sz w:val="24"/>
          <w:szCs w:val="24"/>
        </w:rPr>
        <w:t>Tầng</w:t>
      </w:r>
      <w:proofErr w:type="spellEnd"/>
      <w:proofErr w:type="gramEnd"/>
      <w:r>
        <w:rPr>
          <w:sz w:val="24"/>
          <w:szCs w:val="24"/>
        </w:rPr>
        <w:t xml:space="preserve"> 16 – </w:t>
      </w:r>
      <w:proofErr w:type="spellStart"/>
      <w:r>
        <w:rPr>
          <w:sz w:val="24"/>
          <w:szCs w:val="24"/>
        </w:rPr>
        <w:t>Tòa</w:t>
      </w:r>
      <w:proofErr w:type="spellEnd"/>
      <w:r>
        <w:rPr>
          <w:sz w:val="24"/>
          <w:szCs w:val="24"/>
        </w:rPr>
        <w:t xml:space="preserve"> </w:t>
      </w:r>
      <w:proofErr w:type="spellStart"/>
      <w:r>
        <w:rPr>
          <w:sz w:val="24"/>
          <w:szCs w:val="24"/>
        </w:rPr>
        <w:t>nhà</w:t>
      </w:r>
      <w:proofErr w:type="spellEnd"/>
      <w:r>
        <w:rPr>
          <w:sz w:val="24"/>
          <w:szCs w:val="24"/>
        </w:rPr>
        <w:t xml:space="preserve"> </w:t>
      </w:r>
      <w:proofErr w:type="spellStart"/>
      <w:r>
        <w:rPr>
          <w:sz w:val="24"/>
          <w:szCs w:val="24"/>
        </w:rPr>
        <w:t>Ladeco</w:t>
      </w:r>
      <w:proofErr w:type="spellEnd"/>
      <w:r>
        <w:rPr>
          <w:sz w:val="24"/>
          <w:szCs w:val="24"/>
        </w:rPr>
        <w:t xml:space="preserve">, 266 </w:t>
      </w:r>
      <w:proofErr w:type="spellStart"/>
      <w:r>
        <w:rPr>
          <w:sz w:val="24"/>
          <w:szCs w:val="24"/>
        </w:rPr>
        <w:t>Đội</w:t>
      </w:r>
      <w:proofErr w:type="spellEnd"/>
      <w:r>
        <w:rPr>
          <w:sz w:val="24"/>
          <w:szCs w:val="24"/>
        </w:rPr>
        <w:t xml:space="preserve"> </w:t>
      </w:r>
      <w:proofErr w:type="spellStart"/>
      <w:r>
        <w:rPr>
          <w:sz w:val="24"/>
          <w:szCs w:val="24"/>
        </w:rPr>
        <w:t>Cấn</w:t>
      </w:r>
      <w:proofErr w:type="spellEnd"/>
      <w:r>
        <w:rPr>
          <w:sz w:val="24"/>
          <w:szCs w:val="24"/>
        </w:rPr>
        <w:t xml:space="preserve">, </w:t>
      </w:r>
      <w:proofErr w:type="spellStart"/>
      <w:r>
        <w:rPr>
          <w:sz w:val="24"/>
          <w:szCs w:val="24"/>
        </w:rPr>
        <w:t>Phường</w:t>
      </w:r>
      <w:proofErr w:type="spellEnd"/>
      <w:r>
        <w:rPr>
          <w:sz w:val="24"/>
          <w:szCs w:val="24"/>
        </w:rPr>
        <w:t xml:space="preserve"> Ngọc </w:t>
      </w:r>
      <w:proofErr w:type="spellStart"/>
      <w:r>
        <w:rPr>
          <w:sz w:val="24"/>
          <w:szCs w:val="24"/>
        </w:rPr>
        <w:t>Hà</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phố</w:t>
      </w:r>
      <w:proofErr w:type="spellEnd"/>
      <w:r>
        <w:rPr>
          <w:sz w:val="24"/>
          <w:szCs w:val="24"/>
        </w:rPr>
        <w:t xml:space="preserve"> </w:t>
      </w:r>
      <w:proofErr w:type="spellStart"/>
      <w:r>
        <w:rPr>
          <w:sz w:val="24"/>
          <w:szCs w:val="24"/>
        </w:rPr>
        <w:t>Hà</w:t>
      </w:r>
      <w:proofErr w:type="spellEnd"/>
      <w:r>
        <w:rPr>
          <w:sz w:val="24"/>
          <w:szCs w:val="24"/>
        </w:rPr>
        <w:t xml:space="preserve"> </w:t>
      </w:r>
      <w:proofErr w:type="spellStart"/>
      <w:r>
        <w:rPr>
          <w:sz w:val="24"/>
          <w:szCs w:val="24"/>
        </w:rPr>
        <w:t>Nội</w:t>
      </w:r>
      <w:proofErr w:type="spellEnd"/>
    </w:p>
    <w:p w14:paraId="2FB3B07B" w14:textId="77777777" w:rsidR="001D0AE8" w:rsidRDefault="001D0AE8" w:rsidP="001D0AE8">
      <w:pPr>
        <w:tabs>
          <w:tab w:val="left" w:pos="1620"/>
          <w:tab w:val="left" w:pos="1800"/>
        </w:tabs>
        <w:spacing w:line="276" w:lineRule="auto"/>
        <w:ind w:left="100"/>
        <w:jc w:val="both"/>
        <w:rPr>
          <w:sz w:val="24"/>
          <w:szCs w:val="24"/>
        </w:rPr>
      </w:pPr>
      <w:proofErr w:type="spellStart"/>
      <w:r>
        <w:rPr>
          <w:sz w:val="24"/>
          <w:szCs w:val="24"/>
        </w:rPr>
        <w:t>Đi</w:t>
      </w:r>
      <w:r>
        <w:rPr>
          <w:spacing w:val="-1"/>
          <w:sz w:val="24"/>
          <w:szCs w:val="24"/>
        </w:rPr>
        <w:t>ệ</w:t>
      </w:r>
      <w:r>
        <w:rPr>
          <w:sz w:val="24"/>
          <w:szCs w:val="24"/>
        </w:rPr>
        <w:t>n</w:t>
      </w:r>
      <w:proofErr w:type="spellEnd"/>
      <w:r>
        <w:rPr>
          <w:sz w:val="24"/>
          <w:szCs w:val="24"/>
        </w:rPr>
        <w:t xml:space="preserve"> </w:t>
      </w:r>
      <w:proofErr w:type="spellStart"/>
      <w:r>
        <w:rPr>
          <w:sz w:val="24"/>
          <w:szCs w:val="24"/>
        </w:rPr>
        <w:t>thoại</w:t>
      </w:r>
      <w:proofErr w:type="spellEnd"/>
      <w:r>
        <w:rPr>
          <w:sz w:val="24"/>
          <w:szCs w:val="24"/>
        </w:rPr>
        <w:t>:</w:t>
      </w:r>
      <w:proofErr w:type="gramStart"/>
      <w:r>
        <w:rPr>
          <w:sz w:val="24"/>
          <w:szCs w:val="24"/>
          <w:lang w:val="vi-VN"/>
        </w:rPr>
        <w:tab/>
        <w:t xml:space="preserve">  </w:t>
      </w:r>
      <w:r>
        <w:rPr>
          <w:sz w:val="24"/>
          <w:szCs w:val="24"/>
        </w:rPr>
        <w:t>024</w:t>
      </w:r>
      <w:proofErr w:type="gramEnd"/>
      <w:r>
        <w:rPr>
          <w:sz w:val="24"/>
          <w:szCs w:val="24"/>
        </w:rPr>
        <w:t xml:space="preserve"> 7303 4646</w:t>
      </w:r>
    </w:p>
    <w:p w14:paraId="1B862C16" w14:textId="77777777" w:rsidR="001D0AE8" w:rsidRDefault="001D0AE8" w:rsidP="001D0AE8">
      <w:pPr>
        <w:tabs>
          <w:tab w:val="left" w:pos="1620"/>
          <w:tab w:val="left" w:pos="1800"/>
        </w:tabs>
        <w:spacing w:line="276" w:lineRule="auto"/>
        <w:ind w:left="100" w:right="985"/>
        <w:jc w:val="both"/>
        <w:rPr>
          <w:sz w:val="24"/>
          <w:szCs w:val="24"/>
        </w:rPr>
      </w:pPr>
      <w:r>
        <w:rPr>
          <w:sz w:val="24"/>
          <w:szCs w:val="24"/>
          <w:lang w:val="vi-VN"/>
        </w:rPr>
        <w:t>Email</w:t>
      </w:r>
      <w:r>
        <w:rPr>
          <w:sz w:val="24"/>
          <w:szCs w:val="24"/>
        </w:rPr>
        <w:t>:</w:t>
      </w:r>
      <w:r>
        <w:rPr>
          <w:sz w:val="24"/>
          <w:szCs w:val="24"/>
          <w:lang w:val="vi-VN"/>
        </w:rPr>
        <w:t xml:space="preserve"> </w:t>
      </w:r>
      <w:r>
        <w:rPr>
          <w:sz w:val="24"/>
          <w:szCs w:val="24"/>
          <w:lang w:val="vi-VN"/>
        </w:rPr>
        <w:tab/>
      </w:r>
      <w:r>
        <w:rPr>
          <w:sz w:val="24"/>
          <w:szCs w:val="24"/>
        </w:rPr>
        <w:t xml:space="preserve">  info@appletravel.vn   </w:t>
      </w:r>
      <w:r>
        <w:rPr>
          <w:sz w:val="24"/>
          <w:szCs w:val="24"/>
        </w:rPr>
        <w:tab/>
      </w:r>
      <w:r>
        <w:rPr>
          <w:sz w:val="24"/>
          <w:szCs w:val="24"/>
        </w:rPr>
        <w:tab/>
      </w:r>
      <w:r>
        <w:rPr>
          <w:sz w:val="24"/>
          <w:szCs w:val="24"/>
        </w:rPr>
        <w:tab/>
      </w:r>
    </w:p>
    <w:p w14:paraId="055613D3" w14:textId="77777777" w:rsidR="001D0AE8" w:rsidRDefault="001D0AE8" w:rsidP="001D0AE8">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Đại</w:t>
      </w:r>
      <w:proofErr w:type="spellEnd"/>
      <w:r>
        <w:rPr>
          <w:rFonts w:eastAsia="Calibri"/>
          <w:sz w:val="24"/>
          <w:szCs w:val="24"/>
        </w:rPr>
        <w:t xml:space="preserve"> </w:t>
      </w:r>
      <w:proofErr w:type="spellStart"/>
      <w:r>
        <w:rPr>
          <w:rFonts w:eastAsia="Calibri"/>
          <w:sz w:val="24"/>
          <w:szCs w:val="24"/>
        </w:rPr>
        <w:t>diệ</w:t>
      </w:r>
      <w:proofErr w:type="spellEnd"/>
      <w:r>
        <w:rPr>
          <w:rFonts w:eastAsia="Calibri"/>
          <w:sz w:val="24"/>
          <w:szCs w:val="24"/>
          <w:lang w:val="vi-VN"/>
        </w:rPr>
        <w:t>n</w:t>
      </w:r>
      <w:r>
        <w:rPr>
          <w:rFonts w:eastAsia="Calibri"/>
          <w:sz w:val="24"/>
          <w:szCs w:val="24"/>
        </w:rPr>
        <w:t xml:space="preserve">: </w:t>
      </w:r>
      <w:proofErr w:type="gramStart"/>
      <w:r>
        <w:rPr>
          <w:rFonts w:eastAsia="Calibri"/>
          <w:sz w:val="24"/>
          <w:szCs w:val="24"/>
          <w:lang w:val="vi-VN"/>
        </w:rPr>
        <w:tab/>
        <w:t xml:space="preserve">  </w:t>
      </w:r>
      <w:proofErr w:type="spellStart"/>
      <w:r>
        <w:rPr>
          <w:rFonts w:eastAsia="Calibri"/>
          <w:b/>
          <w:sz w:val="24"/>
          <w:szCs w:val="24"/>
        </w:rPr>
        <w:t>Bà</w:t>
      </w:r>
      <w:proofErr w:type="spellEnd"/>
      <w:proofErr w:type="gramEnd"/>
      <w:r>
        <w:rPr>
          <w:rFonts w:eastAsia="Calibri"/>
          <w:b/>
          <w:sz w:val="24"/>
          <w:szCs w:val="24"/>
        </w:rPr>
        <w:t xml:space="preserve"> </w:t>
      </w:r>
      <w:proofErr w:type="spellStart"/>
      <w:r>
        <w:rPr>
          <w:rFonts w:eastAsia="Calibri"/>
          <w:b/>
          <w:sz w:val="24"/>
          <w:szCs w:val="24"/>
        </w:rPr>
        <w:t>Khuất</w:t>
      </w:r>
      <w:proofErr w:type="spellEnd"/>
      <w:r>
        <w:rPr>
          <w:rFonts w:eastAsia="Calibri"/>
          <w:b/>
          <w:sz w:val="24"/>
          <w:szCs w:val="24"/>
        </w:rPr>
        <w:t xml:space="preserve"> Thị Chung      </w:t>
      </w:r>
      <w:r>
        <w:rPr>
          <w:rFonts w:eastAsia="Calibri"/>
          <w:sz w:val="24"/>
          <w:szCs w:val="24"/>
        </w:rPr>
        <w:t xml:space="preserve">             </w:t>
      </w:r>
      <w:proofErr w:type="spellStart"/>
      <w:r>
        <w:rPr>
          <w:rFonts w:eastAsia="Calibri"/>
          <w:sz w:val="24"/>
          <w:szCs w:val="24"/>
        </w:rPr>
        <w:t>Chức</w:t>
      </w:r>
      <w:proofErr w:type="spellEnd"/>
      <w:r>
        <w:rPr>
          <w:rFonts w:eastAsia="Calibri"/>
          <w:sz w:val="24"/>
          <w:szCs w:val="24"/>
        </w:rPr>
        <w:t xml:space="preserve"> </w:t>
      </w:r>
      <w:proofErr w:type="spellStart"/>
      <w:r>
        <w:rPr>
          <w:rFonts w:eastAsia="Calibri"/>
          <w:sz w:val="24"/>
          <w:szCs w:val="24"/>
        </w:rPr>
        <w:t>vụ</w:t>
      </w:r>
      <w:proofErr w:type="spellEnd"/>
      <w:r>
        <w:rPr>
          <w:rFonts w:eastAsia="Calibri"/>
          <w:sz w:val="24"/>
          <w:szCs w:val="24"/>
        </w:rPr>
        <w:t xml:space="preserve">: </w:t>
      </w:r>
      <w:proofErr w:type="spellStart"/>
      <w:r>
        <w:rPr>
          <w:rFonts w:eastAsia="Calibri"/>
          <w:sz w:val="24"/>
          <w:szCs w:val="24"/>
        </w:rPr>
        <w:t>Giám</w:t>
      </w:r>
      <w:proofErr w:type="spellEnd"/>
      <w:r>
        <w:rPr>
          <w:rFonts w:eastAsia="Calibri"/>
          <w:sz w:val="24"/>
          <w:szCs w:val="24"/>
        </w:rPr>
        <w:t xml:space="preserve"> </w:t>
      </w:r>
      <w:proofErr w:type="spellStart"/>
      <w:r>
        <w:rPr>
          <w:rFonts w:eastAsia="Calibri"/>
          <w:sz w:val="24"/>
          <w:szCs w:val="24"/>
        </w:rPr>
        <w:t>đốc</w:t>
      </w:r>
      <w:proofErr w:type="spellEnd"/>
    </w:p>
    <w:p w14:paraId="5243323C" w14:textId="77777777" w:rsidR="001D0AE8" w:rsidRDefault="001D0AE8" w:rsidP="001D0AE8">
      <w:pPr>
        <w:tabs>
          <w:tab w:val="left" w:pos="1620"/>
          <w:tab w:val="left" w:pos="1800"/>
        </w:tabs>
        <w:spacing w:before="120" w:after="120" w:line="276" w:lineRule="auto"/>
        <w:ind w:left="100"/>
        <w:jc w:val="both"/>
        <w:rPr>
          <w:rFonts w:eastAsia="Calibri"/>
          <w:sz w:val="24"/>
          <w:szCs w:val="24"/>
        </w:rPr>
      </w:pPr>
      <w:proofErr w:type="spellStart"/>
      <w:r>
        <w:rPr>
          <w:rFonts w:eastAsia="Calibri"/>
          <w:sz w:val="24"/>
          <w:szCs w:val="24"/>
        </w:rPr>
        <w:t>Mã</w:t>
      </w:r>
      <w:proofErr w:type="spellEnd"/>
      <w:r>
        <w:rPr>
          <w:rFonts w:eastAsia="Calibri"/>
          <w:sz w:val="24"/>
          <w:szCs w:val="24"/>
        </w:rPr>
        <w:t xml:space="preserve"> </w:t>
      </w: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thuế</w:t>
      </w:r>
      <w:proofErr w:type="spellEnd"/>
      <w:r>
        <w:rPr>
          <w:rFonts w:eastAsia="Calibri"/>
          <w:sz w:val="24"/>
          <w:szCs w:val="24"/>
        </w:rPr>
        <w:t>:</w:t>
      </w:r>
      <w:r>
        <w:rPr>
          <w:sz w:val="24"/>
          <w:szCs w:val="24"/>
          <w:lang w:val="vi-VN"/>
        </w:rPr>
        <w:t xml:space="preserve"> </w:t>
      </w:r>
      <w:proofErr w:type="gramStart"/>
      <w:r>
        <w:rPr>
          <w:sz w:val="24"/>
          <w:szCs w:val="24"/>
          <w:lang w:val="vi-VN"/>
        </w:rPr>
        <w:tab/>
        <w:t xml:space="preserve">  </w:t>
      </w:r>
      <w:r>
        <w:rPr>
          <w:sz w:val="24"/>
          <w:szCs w:val="24"/>
        </w:rPr>
        <w:t>0108146780</w:t>
      </w:r>
      <w:proofErr w:type="gramEnd"/>
    </w:p>
    <w:p w14:paraId="76EB048E" w14:textId="77777777" w:rsidR="001D0AE8" w:rsidRDefault="001D0AE8" w:rsidP="001D0AE8">
      <w:pPr>
        <w:tabs>
          <w:tab w:val="left" w:pos="1620"/>
          <w:tab w:val="left" w:pos="1800"/>
        </w:tabs>
        <w:spacing w:line="276" w:lineRule="auto"/>
        <w:ind w:left="100"/>
        <w:jc w:val="both"/>
        <w:rPr>
          <w:sz w:val="24"/>
          <w:szCs w:val="24"/>
        </w:rPr>
      </w:pPr>
      <w:proofErr w:type="spellStart"/>
      <w:r>
        <w:rPr>
          <w:rFonts w:eastAsia="Calibri"/>
          <w:sz w:val="24"/>
          <w:szCs w:val="24"/>
        </w:rPr>
        <w:t>Số</w:t>
      </w:r>
      <w:proofErr w:type="spellEnd"/>
      <w:r>
        <w:rPr>
          <w:rFonts w:eastAsia="Calibri"/>
          <w:sz w:val="24"/>
          <w:szCs w:val="24"/>
        </w:rPr>
        <w:t xml:space="preserve"> </w:t>
      </w:r>
      <w:proofErr w:type="spellStart"/>
      <w:r>
        <w:rPr>
          <w:rFonts w:eastAsia="Calibri"/>
          <w:sz w:val="24"/>
          <w:szCs w:val="24"/>
        </w:rPr>
        <w:t>tài</w:t>
      </w:r>
      <w:proofErr w:type="spellEnd"/>
      <w:r>
        <w:rPr>
          <w:rFonts w:eastAsia="Calibri"/>
          <w:sz w:val="24"/>
          <w:szCs w:val="24"/>
        </w:rPr>
        <w:t xml:space="preserve"> </w:t>
      </w:r>
      <w:proofErr w:type="spellStart"/>
      <w:r>
        <w:rPr>
          <w:rFonts w:eastAsia="Calibri"/>
          <w:sz w:val="24"/>
          <w:szCs w:val="24"/>
        </w:rPr>
        <w:t>khoả</w:t>
      </w:r>
      <w:proofErr w:type="spellEnd"/>
      <w:r>
        <w:rPr>
          <w:rFonts w:eastAsia="Calibri"/>
          <w:sz w:val="24"/>
          <w:szCs w:val="24"/>
          <w:lang w:val="vi-VN"/>
        </w:rPr>
        <w:t>n</w:t>
      </w:r>
      <w:r>
        <w:rPr>
          <w:rFonts w:eastAsia="Calibri"/>
          <w:sz w:val="24"/>
          <w:szCs w:val="24"/>
        </w:rPr>
        <w:t>:</w:t>
      </w:r>
      <w:r>
        <w:rPr>
          <w:rFonts w:eastAsia="Calibri"/>
          <w:sz w:val="24"/>
          <w:szCs w:val="24"/>
          <w:lang w:val="vi-VN"/>
        </w:rPr>
        <w:t xml:space="preserve"> </w:t>
      </w:r>
      <w:proofErr w:type="gramStart"/>
      <w:r>
        <w:rPr>
          <w:rFonts w:eastAsia="Calibri"/>
          <w:sz w:val="24"/>
          <w:szCs w:val="24"/>
          <w:lang w:val="vi-VN"/>
        </w:rPr>
        <w:tab/>
        <w:t xml:space="preserve">  </w:t>
      </w:r>
      <w:r>
        <w:rPr>
          <w:color w:val="000000"/>
          <w:sz w:val="24"/>
          <w:szCs w:val="24"/>
        </w:rPr>
        <w:t>19038956590017</w:t>
      </w:r>
      <w:proofErr w:type="gramEnd"/>
    </w:p>
    <w:p w14:paraId="311AB6D8" w14:textId="77777777" w:rsidR="001D0AE8" w:rsidRDefault="001D0AE8" w:rsidP="001D0AE8">
      <w:pPr>
        <w:tabs>
          <w:tab w:val="left" w:pos="1620"/>
          <w:tab w:val="left" w:pos="1800"/>
        </w:tabs>
        <w:spacing w:before="120" w:after="120" w:line="276" w:lineRule="auto"/>
        <w:ind w:left="100"/>
        <w:jc w:val="both"/>
        <w:rPr>
          <w:sz w:val="22"/>
          <w:szCs w:val="22"/>
        </w:rPr>
      </w:pPr>
      <w:proofErr w:type="spellStart"/>
      <w:r>
        <w:rPr>
          <w:rFonts w:eastAsia="Calibri"/>
          <w:sz w:val="24"/>
          <w:szCs w:val="24"/>
        </w:rPr>
        <w:t>Tại</w:t>
      </w:r>
      <w:proofErr w:type="spellEnd"/>
      <w:r>
        <w:rPr>
          <w:rFonts w:eastAsia="Calibri"/>
          <w:sz w:val="24"/>
          <w:szCs w:val="24"/>
        </w:rPr>
        <w:t xml:space="preserve"> </w:t>
      </w:r>
      <w:proofErr w:type="spellStart"/>
      <w:r>
        <w:rPr>
          <w:rFonts w:eastAsia="Calibri"/>
          <w:sz w:val="24"/>
          <w:szCs w:val="24"/>
        </w:rPr>
        <w:t>ngân</w:t>
      </w:r>
      <w:proofErr w:type="spellEnd"/>
      <w:r>
        <w:rPr>
          <w:rFonts w:eastAsia="Calibri"/>
          <w:sz w:val="24"/>
          <w:szCs w:val="24"/>
        </w:rPr>
        <w:t xml:space="preserve"> hàng:</w:t>
      </w:r>
      <w:r>
        <w:rPr>
          <w:rFonts w:eastAsia="Calibri"/>
          <w:sz w:val="24"/>
          <w:szCs w:val="24"/>
          <w:lang w:val="vi-VN"/>
        </w:rPr>
        <w:t xml:space="preserve"> </w:t>
      </w:r>
      <w:proofErr w:type="gramStart"/>
      <w:r>
        <w:rPr>
          <w:rFonts w:eastAsia="Calibri"/>
          <w:sz w:val="24"/>
          <w:szCs w:val="24"/>
          <w:lang w:val="vi-VN"/>
        </w:rPr>
        <w:tab/>
        <w:t xml:space="preserve">  </w:t>
      </w:r>
      <w:proofErr w:type="spellStart"/>
      <w:r>
        <w:rPr>
          <w:rFonts w:eastAsia="Calibri"/>
          <w:sz w:val="24"/>
          <w:szCs w:val="24"/>
        </w:rPr>
        <w:t>Ngân</w:t>
      </w:r>
      <w:proofErr w:type="spellEnd"/>
      <w:proofErr w:type="gramEnd"/>
      <w:r>
        <w:rPr>
          <w:rFonts w:eastAsia="Calibri"/>
          <w:sz w:val="24"/>
          <w:szCs w:val="24"/>
        </w:rPr>
        <w:t xml:space="preserve"> hàng </w:t>
      </w:r>
      <w:proofErr w:type="spellStart"/>
      <w:r>
        <w:rPr>
          <w:rFonts w:eastAsia="Calibri"/>
          <w:sz w:val="24"/>
          <w:szCs w:val="24"/>
        </w:rPr>
        <w:t>Thương</w:t>
      </w:r>
      <w:proofErr w:type="spellEnd"/>
      <w:r>
        <w:rPr>
          <w:rFonts w:eastAsia="Calibri"/>
          <w:sz w:val="24"/>
          <w:szCs w:val="24"/>
        </w:rPr>
        <w:t xml:space="preserve"> </w:t>
      </w:r>
      <w:proofErr w:type="spellStart"/>
      <w:r>
        <w:rPr>
          <w:rFonts w:eastAsia="Calibri"/>
          <w:sz w:val="24"/>
          <w:szCs w:val="24"/>
        </w:rPr>
        <w:t>mại</w:t>
      </w:r>
      <w:proofErr w:type="spellEnd"/>
      <w:r>
        <w:rPr>
          <w:rFonts w:eastAsia="Calibri"/>
          <w:sz w:val="24"/>
          <w:szCs w:val="24"/>
        </w:rPr>
        <w:t xml:space="preserve"> </w:t>
      </w:r>
      <w:proofErr w:type="spellStart"/>
      <w:r>
        <w:rPr>
          <w:rFonts w:eastAsia="Calibri"/>
          <w:sz w:val="24"/>
          <w:szCs w:val="24"/>
        </w:rPr>
        <w:t>cổ</w:t>
      </w:r>
      <w:proofErr w:type="spellEnd"/>
      <w:r>
        <w:rPr>
          <w:rFonts w:eastAsia="Calibri"/>
          <w:sz w:val="24"/>
          <w:szCs w:val="24"/>
        </w:rPr>
        <w:t xml:space="preserve"> </w:t>
      </w:r>
      <w:proofErr w:type="spellStart"/>
      <w:r>
        <w:rPr>
          <w:rFonts w:eastAsia="Calibri"/>
          <w:sz w:val="24"/>
          <w:szCs w:val="24"/>
        </w:rPr>
        <w:t>phần</w:t>
      </w:r>
      <w:proofErr w:type="spellEnd"/>
      <w:r>
        <w:rPr>
          <w:rFonts w:eastAsia="Calibri"/>
          <w:sz w:val="24"/>
          <w:szCs w:val="24"/>
        </w:rPr>
        <w:t xml:space="preserve"> </w:t>
      </w:r>
      <w:proofErr w:type="spellStart"/>
      <w:r>
        <w:rPr>
          <w:rFonts w:eastAsia="Calibri"/>
          <w:sz w:val="24"/>
          <w:szCs w:val="24"/>
        </w:rPr>
        <w:t>Kỹ</w:t>
      </w:r>
      <w:proofErr w:type="spellEnd"/>
      <w:r>
        <w:rPr>
          <w:rFonts w:eastAsia="Calibri"/>
          <w:sz w:val="24"/>
          <w:szCs w:val="24"/>
        </w:rPr>
        <w:t xml:space="preserve"> </w:t>
      </w:r>
      <w:proofErr w:type="spellStart"/>
      <w:r>
        <w:rPr>
          <w:rFonts w:eastAsia="Calibri"/>
          <w:sz w:val="24"/>
          <w:szCs w:val="24"/>
        </w:rPr>
        <w:t>Thương</w:t>
      </w:r>
      <w:proofErr w:type="spellEnd"/>
      <w:r>
        <w:rPr>
          <w:rFonts w:eastAsia="Calibri"/>
          <w:sz w:val="24"/>
          <w:szCs w:val="24"/>
        </w:rPr>
        <w:t xml:space="preserve"> </w:t>
      </w:r>
      <w:proofErr w:type="spellStart"/>
      <w:r>
        <w:rPr>
          <w:rFonts w:eastAsia="Calibri"/>
          <w:sz w:val="24"/>
          <w:szCs w:val="24"/>
        </w:rPr>
        <w:t>Việt</w:t>
      </w:r>
      <w:proofErr w:type="spellEnd"/>
      <w:r>
        <w:rPr>
          <w:rFonts w:eastAsia="Calibri"/>
          <w:sz w:val="24"/>
          <w:szCs w:val="24"/>
        </w:rPr>
        <w:t xml:space="preserve"> Nam - </w:t>
      </w:r>
      <w:proofErr w:type="spellStart"/>
      <w:r>
        <w:rPr>
          <w:rFonts w:eastAsia="Calibri"/>
          <w:sz w:val="24"/>
          <w:szCs w:val="24"/>
        </w:rPr>
        <w:t>Techcombank</w:t>
      </w:r>
      <w:proofErr w:type="spellEnd"/>
    </w:p>
    <w:p w14:paraId="39502E91" w14:textId="41D36BA8" w:rsidR="00B13C03" w:rsidRDefault="001B78DE">
      <w:pPr>
        <w:spacing w:before="16" w:line="260" w:lineRule="exact"/>
        <w:rPr>
          <w:iCs/>
          <w:sz w:val="22"/>
          <w:szCs w:val="22"/>
        </w:rPr>
      </w:pPr>
      <w:r w:rsidRPr="00AD5C17">
        <w:rPr>
          <w:iCs/>
          <w:sz w:val="22"/>
          <w:szCs w:val="22"/>
        </w:rPr>
        <w:t xml:space="preserve">Hai bên đồng ý ký </w:t>
      </w:r>
      <w:proofErr w:type="spellStart"/>
      <w:r w:rsidRPr="00AD5C17">
        <w:rPr>
          <w:iCs/>
          <w:sz w:val="22"/>
          <w:szCs w:val="22"/>
        </w:rPr>
        <w:t>kết</w:t>
      </w:r>
      <w:proofErr w:type="spellEnd"/>
      <w:r w:rsidRPr="00AD5C17">
        <w:rPr>
          <w:iCs/>
          <w:sz w:val="22"/>
          <w:szCs w:val="22"/>
        </w:rPr>
        <w:t xml:space="preserve"> </w:t>
      </w:r>
      <w:proofErr w:type="spellStart"/>
      <w:r w:rsidRPr="00AD5C17">
        <w:rPr>
          <w:iCs/>
          <w:sz w:val="22"/>
          <w:szCs w:val="22"/>
        </w:rPr>
        <w:t>Hơp</w:t>
      </w:r>
      <w:proofErr w:type="spellEnd"/>
      <w:r w:rsidRPr="00AD5C17">
        <w:rPr>
          <w:iCs/>
          <w:sz w:val="22"/>
          <w:szCs w:val="22"/>
        </w:rPr>
        <w:t xml:space="preserve"> đồng </w:t>
      </w:r>
      <w:proofErr w:type="spellStart"/>
      <w:r w:rsidRPr="00AD5C17">
        <w:rPr>
          <w:iCs/>
          <w:sz w:val="22"/>
          <w:szCs w:val="22"/>
        </w:rPr>
        <w:t>dịch</w:t>
      </w:r>
      <w:proofErr w:type="spellEnd"/>
      <w:r w:rsidRPr="00AD5C17">
        <w:rPr>
          <w:iCs/>
          <w:sz w:val="22"/>
          <w:szCs w:val="22"/>
        </w:rPr>
        <w:t xml:space="preserve"> </w:t>
      </w:r>
      <w:proofErr w:type="spellStart"/>
      <w:r w:rsidRPr="00AD5C17">
        <w:rPr>
          <w:iCs/>
          <w:sz w:val="22"/>
          <w:szCs w:val="22"/>
        </w:rPr>
        <w:t>vụ</w:t>
      </w:r>
      <w:proofErr w:type="spellEnd"/>
      <w:r w:rsidRPr="00AD5C17">
        <w:rPr>
          <w:iCs/>
          <w:sz w:val="22"/>
          <w:szCs w:val="22"/>
        </w:rPr>
        <w:t xml:space="preserve"> phòng </w:t>
      </w:r>
      <w:proofErr w:type="spellStart"/>
      <w:r w:rsidRPr="00AD5C17">
        <w:rPr>
          <w:iCs/>
          <w:sz w:val="22"/>
          <w:szCs w:val="22"/>
        </w:rPr>
        <w:t>khách</w:t>
      </w:r>
      <w:proofErr w:type="spellEnd"/>
      <w:r w:rsidRPr="00AD5C17">
        <w:rPr>
          <w:iCs/>
          <w:sz w:val="22"/>
          <w:szCs w:val="22"/>
        </w:rPr>
        <w:t xml:space="preserve"> </w:t>
      </w:r>
      <w:proofErr w:type="spellStart"/>
      <w:r w:rsidRPr="00AD5C17">
        <w:rPr>
          <w:iCs/>
          <w:sz w:val="22"/>
          <w:szCs w:val="22"/>
        </w:rPr>
        <w:t>sạn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 xml:space="preserve"> đây </w:t>
      </w:r>
      <w:proofErr w:type="spellStart"/>
      <w:r w:rsidRPr="00AD5C17">
        <w:rPr>
          <w:iCs/>
          <w:sz w:val="22"/>
          <w:szCs w:val="22"/>
        </w:rPr>
        <w:t>gọi</w:t>
      </w:r>
      <w:proofErr w:type="spellEnd"/>
      <w:r w:rsidRPr="00AD5C17">
        <w:rPr>
          <w:iCs/>
          <w:sz w:val="22"/>
          <w:szCs w:val="22"/>
        </w:rPr>
        <w:t xml:space="preserve"> </w:t>
      </w:r>
      <w:proofErr w:type="spellStart"/>
      <w:r w:rsidRPr="00AD5C17">
        <w:rPr>
          <w:iCs/>
          <w:sz w:val="22"/>
          <w:szCs w:val="22"/>
        </w:rPr>
        <w:t>tắt</w:t>
      </w:r>
      <w:proofErr w:type="spellEnd"/>
      <w:r w:rsidRPr="00AD5C17">
        <w:rPr>
          <w:iCs/>
          <w:sz w:val="22"/>
          <w:szCs w:val="22"/>
        </w:rPr>
        <w:t xml:space="preserve"> là “Hợp đồng”) với </w:t>
      </w:r>
      <w:proofErr w:type="spellStart"/>
      <w:r w:rsidRPr="00AD5C17">
        <w:rPr>
          <w:iCs/>
          <w:sz w:val="22"/>
          <w:szCs w:val="22"/>
        </w:rPr>
        <w:t>các</w:t>
      </w:r>
      <w:proofErr w:type="spellEnd"/>
      <w:r w:rsidRPr="00AD5C17">
        <w:rPr>
          <w:iCs/>
          <w:sz w:val="22"/>
          <w:szCs w:val="22"/>
        </w:rPr>
        <w:t xml:space="preserve"> </w:t>
      </w:r>
      <w:proofErr w:type="spellStart"/>
      <w:r w:rsidRPr="00AD5C17">
        <w:rPr>
          <w:iCs/>
          <w:sz w:val="22"/>
          <w:szCs w:val="22"/>
        </w:rPr>
        <w:t>điều</w:t>
      </w:r>
      <w:proofErr w:type="spellEnd"/>
      <w:r w:rsidRPr="00AD5C17">
        <w:rPr>
          <w:iCs/>
          <w:sz w:val="22"/>
          <w:szCs w:val="22"/>
        </w:rPr>
        <w:t xml:space="preserve"> </w:t>
      </w:r>
      <w:proofErr w:type="spellStart"/>
      <w:r w:rsidRPr="00AD5C17">
        <w:rPr>
          <w:iCs/>
          <w:sz w:val="22"/>
          <w:szCs w:val="22"/>
        </w:rPr>
        <w:t>khoản</w:t>
      </w:r>
      <w:proofErr w:type="spellEnd"/>
      <w:r w:rsidRPr="00AD5C17">
        <w:rPr>
          <w:iCs/>
          <w:sz w:val="22"/>
          <w:szCs w:val="22"/>
        </w:rPr>
        <w:t xml:space="preserve"> </w:t>
      </w:r>
      <w:proofErr w:type="spellStart"/>
      <w:r w:rsidRPr="00AD5C17">
        <w:rPr>
          <w:iCs/>
          <w:sz w:val="22"/>
          <w:szCs w:val="22"/>
        </w:rPr>
        <w:t>sau</w:t>
      </w:r>
      <w:proofErr w:type="spellEnd"/>
      <w:r w:rsidRPr="00AD5C17">
        <w:rPr>
          <w:iCs/>
          <w:sz w:val="22"/>
          <w:szCs w:val="22"/>
        </w:rPr>
        <w:t>:</w:t>
      </w:r>
    </w:p>
    <w:p w14:paraId="500EF08F" w14:textId="66C05B3F" w:rsidR="009E21C7" w:rsidRPr="006513F3" w:rsidRDefault="009E21C7" w:rsidP="009E21C7">
      <w:pPr>
        <w:spacing w:line="276" w:lineRule="auto"/>
        <w:rPr>
          <w:b/>
          <w:noProof/>
          <w:sz w:val="22"/>
          <w:szCs w:val="22"/>
        </w:rPr>
      </w:pPr>
      <w:r>
        <w:rPr>
          <w:b/>
          <w:noProof/>
          <w:sz w:val="22"/>
          <w:szCs w:val="22"/>
          <w:lang w:val="vi-VN"/>
        </w:rPr>
        <w:t xml:space="preserve">ĐIỀU 1: </w:t>
      </w:r>
      <w:r w:rsidRPr="006513F3">
        <w:rPr>
          <w:b/>
          <w:noProof/>
          <w:sz w:val="22"/>
          <w:szCs w:val="22"/>
          <w:lang w:val="vi-VN"/>
        </w:rPr>
        <w:t>DỊCH VỤ VÀ GIÁ HỢP ĐỒNG</w:t>
      </w:r>
      <w:r w:rsidRPr="006513F3">
        <w:rPr>
          <w:b/>
          <w:noProof/>
          <w:sz w:val="22"/>
          <w:szCs w:val="22"/>
        </w:rPr>
        <w:t xml:space="preserve">  </w:t>
      </w:r>
    </w:p>
    <w:p w14:paraId="228EF8AE" w14:textId="2C88BA16" w:rsidR="00E775DC" w:rsidRDefault="009E21C7" w:rsidP="00D443EC">
      <w:pPr>
        <w:spacing w:line="276" w:lineRule="auto"/>
        <w:rPr>
          <w:noProof/>
          <w:sz w:val="22"/>
          <w:szCs w:val="22"/>
        </w:rPr>
      </w:pPr>
      <w:r w:rsidRPr="006513F3">
        <w:rPr>
          <w:noProof/>
          <w:sz w:val="22"/>
          <w:szCs w:val="22"/>
          <w:lang w:val="vi-VN"/>
        </w:rPr>
        <w:t>Giá phòng (</w:t>
      </w:r>
      <w:r>
        <w:rPr>
          <w:noProof/>
          <w:sz w:val="22"/>
          <w:szCs w:val="22"/>
        </w:rPr>
        <w:t>VND</w:t>
      </w:r>
      <w:r w:rsidRPr="006513F3">
        <w:rPr>
          <w:noProof/>
          <w:sz w:val="22"/>
          <w:szCs w:val="22"/>
          <w:lang w:val="vi-VN"/>
        </w:rPr>
        <w:t>)</w:t>
      </w:r>
      <w:r w:rsidR="00833F81">
        <w:rPr>
          <w:noProof/>
          <w:sz w:val="22"/>
          <w:szCs w:val="22"/>
        </w:rPr>
        <w:t>:</w:t>
      </w:r>
    </w:p>
    <w:p w14:paraId="1457A15B" w14:textId="14C32FAE" w:rsidR="003B0B27" w:rsidRDefault="003B0B27" w:rsidP="00D443EC">
      <w:pPr>
        <w:spacing w:line="276" w:lineRule="auto"/>
        <w:rPr>
          <w:noProof/>
          <w:sz w:val="22"/>
          <w:szCs w:val="22"/>
        </w:rPr>
      </w:pPr>
    </w:p>
    <w:p w14:paraId="1F08E813" w14:textId="16516BFE" w:rsidR="003B0B27" w:rsidRDefault="003B0B27" w:rsidP="00D443EC">
      <w:pPr>
        <w:spacing w:line="276" w:lineRule="auto"/>
        <w:rPr>
          <w:noProof/>
          <w:sz w:val="22"/>
          <w:szCs w:val="22"/>
        </w:rPr>
      </w:pPr>
    </w:p>
    <w:p w14:paraId="4CA8BFE5" w14:textId="7C2B16A4" w:rsidR="003B0B27" w:rsidRDefault="003B0B27" w:rsidP="00D443EC">
      <w:pPr>
        <w:spacing w:line="276" w:lineRule="auto"/>
        <w:rPr>
          <w:noProof/>
          <w:sz w:val="22"/>
          <w:szCs w:val="22"/>
        </w:rPr>
      </w:pPr>
    </w:p>
    <w:p w14:paraId="1C107A1B" w14:textId="16E38C17" w:rsidR="003B0B27" w:rsidRDefault="003B0B27" w:rsidP="00D443EC">
      <w:pPr>
        <w:spacing w:line="276" w:lineRule="auto"/>
        <w:rPr>
          <w:noProof/>
          <w:sz w:val="22"/>
          <w:szCs w:val="22"/>
        </w:rPr>
      </w:pPr>
    </w:p>
    <w:p w14:paraId="328218D6" w14:textId="623E71B1" w:rsidR="003B0B27" w:rsidRDefault="003B0B27" w:rsidP="00D443EC">
      <w:pPr>
        <w:spacing w:line="276" w:lineRule="auto"/>
        <w:rPr>
          <w:noProof/>
          <w:sz w:val="22"/>
          <w:szCs w:val="22"/>
        </w:rPr>
      </w:pPr>
    </w:p>
    <w:p w14:paraId="109C8532" w14:textId="117BE7EE" w:rsidR="003B0B27" w:rsidRDefault="003B0B27" w:rsidP="00D443EC">
      <w:pPr>
        <w:spacing w:line="276" w:lineRule="auto"/>
        <w:rPr>
          <w:noProof/>
          <w:sz w:val="22"/>
          <w:szCs w:val="22"/>
        </w:rPr>
      </w:pPr>
    </w:p>
    <w:p w14:paraId="597D40EB" w14:textId="2202D00C" w:rsidR="003B0B27" w:rsidRDefault="003B0B27" w:rsidP="00D443EC">
      <w:pPr>
        <w:spacing w:line="276" w:lineRule="auto"/>
        <w:rPr>
          <w:noProof/>
          <w:sz w:val="22"/>
          <w:szCs w:val="22"/>
        </w:rPr>
      </w:pPr>
    </w:p>
    <w:p w14:paraId="60F424BD" w14:textId="69C611CC" w:rsidR="003B0B27" w:rsidRDefault="003B0B27" w:rsidP="00D443EC">
      <w:pPr>
        <w:spacing w:line="276" w:lineRule="auto"/>
        <w:rPr>
          <w:noProof/>
          <w:sz w:val="22"/>
          <w:szCs w:val="22"/>
        </w:rPr>
      </w:pPr>
    </w:p>
    <w:p w14:paraId="6EA5B618" w14:textId="136ABFC9" w:rsidR="003B0B27" w:rsidRDefault="003B0B27" w:rsidP="00D443EC">
      <w:pPr>
        <w:spacing w:line="276" w:lineRule="auto"/>
        <w:rPr>
          <w:noProof/>
          <w:sz w:val="22"/>
          <w:szCs w:val="22"/>
        </w:rPr>
      </w:pPr>
    </w:p>
    <w:p w14:paraId="014C2D68" w14:textId="53306E0C" w:rsidR="003B0B27" w:rsidRDefault="003B0B27" w:rsidP="00D443EC">
      <w:pPr>
        <w:spacing w:line="276" w:lineRule="auto"/>
        <w:rPr>
          <w:noProof/>
          <w:sz w:val="22"/>
          <w:szCs w:val="22"/>
        </w:rPr>
      </w:pPr>
    </w:p>
    <w:p w14:paraId="03FAAC63" w14:textId="2E3BCFF3" w:rsidR="003B0B27" w:rsidRDefault="003B0B27" w:rsidP="00D443EC">
      <w:pPr>
        <w:spacing w:line="276" w:lineRule="auto"/>
        <w:rPr>
          <w:noProof/>
          <w:sz w:val="22"/>
          <w:szCs w:val="22"/>
        </w:rPr>
      </w:pPr>
    </w:p>
    <w:p w14:paraId="1F3EDCEA" w14:textId="3934C1B8" w:rsidR="001F5372" w:rsidRPr="006513F3" w:rsidRDefault="001F5372" w:rsidP="001F5372">
      <w:pPr>
        <w:spacing w:line="276" w:lineRule="auto"/>
        <w:rPr>
          <w:b/>
          <w:noProof/>
          <w:sz w:val="22"/>
          <w:szCs w:val="22"/>
          <w:lang w:val="vi-VN"/>
        </w:rPr>
      </w:pPr>
      <w:r w:rsidRPr="006513F3">
        <w:rPr>
          <w:b/>
          <w:noProof/>
          <w:sz w:val="22"/>
          <w:szCs w:val="22"/>
          <w:lang w:val="vi-VN"/>
        </w:rPr>
        <w:lastRenderedPageBreak/>
        <w:t xml:space="preserve">ALAGON </w:t>
      </w:r>
      <w:r w:rsidRPr="006513F3">
        <w:rPr>
          <w:b/>
          <w:noProof/>
          <w:sz w:val="22"/>
          <w:szCs w:val="22"/>
        </w:rPr>
        <w:t xml:space="preserve">D’ANTIQUE </w:t>
      </w:r>
      <w:r w:rsidRPr="006513F3">
        <w:rPr>
          <w:b/>
          <w:noProof/>
          <w:sz w:val="22"/>
          <w:szCs w:val="22"/>
          <w:lang w:val="vi-VN"/>
        </w:rPr>
        <w:t xml:space="preserve"> HOTEL &amp; SPA</w:t>
      </w:r>
      <w:r w:rsidRPr="006513F3">
        <w:rPr>
          <w:b/>
          <w:noProof/>
          <w:sz w:val="22"/>
          <w:szCs w:val="22"/>
        </w:rPr>
        <w:t xml:space="preserve"> </w:t>
      </w:r>
      <w:r w:rsidR="00B278C6">
        <w:rPr>
          <w:b/>
          <w:noProof/>
          <w:sz w:val="22"/>
          <w:szCs w:val="22"/>
        </w:rPr>
        <w:t>5</w:t>
      </w:r>
      <w:r w:rsidRPr="006513F3">
        <w:rPr>
          <w:b/>
          <w:noProof/>
          <w:sz w:val="22"/>
          <w:szCs w:val="22"/>
        </w:rPr>
        <w:t xml:space="preserve">* ( Thời Điểm : </w:t>
      </w:r>
      <w:r>
        <w:rPr>
          <w:b/>
          <w:noProof/>
          <w:sz w:val="22"/>
          <w:szCs w:val="22"/>
        </w:rPr>
        <w:t xml:space="preserve"> </w:t>
      </w:r>
      <w:r w:rsidRPr="00182272">
        <w:rPr>
          <w:b/>
          <w:noProof/>
          <w:sz w:val="22"/>
          <w:szCs w:val="22"/>
          <w:lang w:val="vi-VN"/>
        </w:rPr>
        <w:t>01</w:t>
      </w:r>
      <w:r w:rsidRPr="00182272">
        <w:rPr>
          <w:b/>
          <w:noProof/>
          <w:sz w:val="22"/>
          <w:szCs w:val="22"/>
        </w:rPr>
        <w:t>/01/20</w:t>
      </w:r>
      <w:r>
        <w:rPr>
          <w:b/>
          <w:noProof/>
          <w:sz w:val="22"/>
          <w:szCs w:val="22"/>
        </w:rPr>
        <w:t>26 – 31</w:t>
      </w:r>
      <w:r w:rsidRPr="006513F3">
        <w:rPr>
          <w:b/>
          <w:noProof/>
          <w:sz w:val="22"/>
          <w:szCs w:val="22"/>
        </w:rPr>
        <w:t>/12/</w:t>
      </w:r>
      <w:r w:rsidRPr="00182272">
        <w:rPr>
          <w:b/>
          <w:noProof/>
          <w:sz w:val="22"/>
          <w:szCs w:val="22"/>
        </w:rPr>
        <w:t>20</w:t>
      </w:r>
      <w:r>
        <w:rPr>
          <w:b/>
          <w:noProof/>
          <w:sz w:val="22"/>
          <w:szCs w:val="22"/>
        </w:rPr>
        <w:t>26</w:t>
      </w:r>
      <w:r w:rsidRPr="006513F3">
        <w:rPr>
          <w:b/>
          <w:noProof/>
          <w:sz w:val="22"/>
          <w:szCs w:val="22"/>
        </w:rPr>
        <w:t>)</w:t>
      </w:r>
    </w:p>
    <w:p w14:paraId="49ADB5F4" w14:textId="142C33C1" w:rsidR="001F5372" w:rsidRDefault="001F5372" w:rsidP="001F5372">
      <w:pPr>
        <w:spacing w:line="276" w:lineRule="auto"/>
        <w:rPr>
          <w:b/>
          <w:i/>
          <w:noProof/>
          <w:sz w:val="22"/>
          <w:szCs w:val="22"/>
          <w:lang w:val="vi-VN"/>
        </w:rPr>
      </w:pPr>
      <w:r w:rsidRPr="006513F3">
        <w:rPr>
          <w:b/>
          <w:i/>
          <w:noProof/>
          <w:sz w:val="22"/>
          <w:szCs w:val="22"/>
          <w:lang w:val="vi-VN"/>
        </w:rPr>
        <w:t xml:space="preserve">Địa chỉ: </w:t>
      </w:r>
      <w:r w:rsidRPr="006513F3">
        <w:rPr>
          <w:b/>
          <w:i/>
          <w:noProof/>
          <w:sz w:val="22"/>
          <w:szCs w:val="22"/>
        </w:rPr>
        <w:t>301-3</w:t>
      </w:r>
      <w:r>
        <w:rPr>
          <w:b/>
          <w:i/>
          <w:noProof/>
          <w:sz w:val="22"/>
          <w:szCs w:val="22"/>
        </w:rPr>
        <w:t>0</w:t>
      </w:r>
      <w:r w:rsidRPr="006513F3">
        <w:rPr>
          <w:b/>
          <w:i/>
          <w:noProof/>
          <w:sz w:val="22"/>
          <w:szCs w:val="22"/>
        </w:rPr>
        <w:t>3 Lý Tự Trọng</w:t>
      </w:r>
      <w:r w:rsidRPr="006513F3">
        <w:rPr>
          <w:b/>
          <w:i/>
          <w:noProof/>
          <w:sz w:val="22"/>
          <w:szCs w:val="22"/>
          <w:lang w:val="vi-VN"/>
        </w:rPr>
        <w:t>, P. Bến Thành, Q.1, TP-HCM</w:t>
      </w:r>
    </w:p>
    <w:tbl>
      <w:tblPr>
        <w:tblW w:w="1083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1753"/>
        <w:gridCol w:w="1137"/>
        <w:gridCol w:w="1312"/>
        <w:gridCol w:w="1315"/>
        <w:gridCol w:w="1401"/>
        <w:gridCol w:w="1325"/>
      </w:tblGrid>
      <w:tr w:rsidR="003B0B27" w:rsidRPr="003B0B27" w14:paraId="41AAC211" w14:textId="77777777" w:rsidTr="00315423">
        <w:trPr>
          <w:trHeight w:val="732"/>
        </w:trPr>
        <w:tc>
          <w:tcPr>
            <w:tcW w:w="10837" w:type="dxa"/>
            <w:gridSpan w:val="7"/>
            <w:vAlign w:val="center"/>
          </w:tcPr>
          <w:p w14:paraId="1442271A" w14:textId="77777777" w:rsidR="003B0B27" w:rsidRPr="003B0B27" w:rsidRDefault="003B0B27" w:rsidP="003B0B27">
            <w:pPr>
              <w:widowControl w:val="0"/>
              <w:autoSpaceDE w:val="0"/>
              <w:autoSpaceDN w:val="0"/>
              <w:spacing w:line="323" w:lineRule="exact"/>
              <w:ind w:left="2970" w:right="2951"/>
              <w:jc w:val="center"/>
              <w:rPr>
                <w:rFonts w:ascii="Cambria" w:eastAsia="Cambria" w:hAnsi="Cambria" w:cs="Cambria"/>
                <w:b/>
                <w:sz w:val="28"/>
                <w:szCs w:val="22"/>
              </w:rPr>
            </w:pPr>
            <w:r w:rsidRPr="003B0B27">
              <w:rPr>
                <w:rFonts w:ascii="Cambria" w:eastAsia="Cambria" w:hAnsi="Cambria" w:cs="Cambria"/>
                <w:b/>
                <w:color w:val="FF0000"/>
                <w:sz w:val="28"/>
                <w:szCs w:val="22"/>
              </w:rPr>
              <w:t>ALAGON</w:t>
            </w:r>
            <w:r w:rsidRPr="003B0B27">
              <w:rPr>
                <w:rFonts w:ascii="Cambria" w:eastAsia="Cambria" w:hAnsi="Cambria" w:cs="Cambria"/>
                <w:b/>
                <w:color w:val="FF0000"/>
                <w:spacing w:val="-9"/>
                <w:sz w:val="28"/>
                <w:szCs w:val="22"/>
              </w:rPr>
              <w:t xml:space="preserve"> </w:t>
            </w:r>
            <w:r w:rsidRPr="003B0B27">
              <w:rPr>
                <w:rFonts w:ascii="Cambria" w:eastAsia="Cambria" w:hAnsi="Cambria" w:cs="Cambria"/>
                <w:b/>
                <w:color w:val="FF0000"/>
                <w:sz w:val="28"/>
                <w:szCs w:val="22"/>
              </w:rPr>
              <w:t>D’ANTIQUE</w:t>
            </w:r>
            <w:r w:rsidRPr="003B0B27">
              <w:rPr>
                <w:rFonts w:ascii="Cambria" w:eastAsia="Cambria" w:hAnsi="Cambria" w:cs="Cambria"/>
                <w:b/>
                <w:color w:val="FF0000"/>
                <w:spacing w:val="1"/>
                <w:sz w:val="28"/>
                <w:szCs w:val="22"/>
              </w:rPr>
              <w:t xml:space="preserve"> </w:t>
            </w:r>
            <w:r w:rsidRPr="003B0B27">
              <w:rPr>
                <w:rFonts w:ascii="Cambria" w:eastAsia="Cambria" w:hAnsi="Cambria" w:cs="Cambria"/>
                <w:b/>
                <w:color w:val="FF0000"/>
                <w:sz w:val="28"/>
                <w:szCs w:val="22"/>
              </w:rPr>
              <w:t>HOTEL</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&amp; SPA</w:t>
            </w:r>
            <w:r w:rsidRPr="003B0B27">
              <w:rPr>
                <w:rFonts w:ascii="Cambria" w:eastAsia="Cambria" w:hAnsi="Cambria" w:cs="Cambria"/>
                <w:b/>
                <w:color w:val="FF0000"/>
                <w:spacing w:val="-6"/>
                <w:sz w:val="28"/>
                <w:szCs w:val="22"/>
              </w:rPr>
              <w:t xml:space="preserve"> </w:t>
            </w:r>
            <w:r w:rsidRPr="003B0B27">
              <w:rPr>
                <w:rFonts w:ascii="Cambria" w:eastAsia="Cambria" w:hAnsi="Cambria" w:cs="Cambria"/>
                <w:b/>
                <w:color w:val="FF0000"/>
                <w:sz w:val="28"/>
                <w:szCs w:val="22"/>
              </w:rPr>
              <w:t>*****</w:t>
            </w:r>
          </w:p>
          <w:p w14:paraId="48E2D8FA" w14:textId="77777777" w:rsidR="003B0B27" w:rsidRPr="003B0B27" w:rsidRDefault="003B0B27" w:rsidP="003B0B27">
            <w:pPr>
              <w:widowControl w:val="0"/>
              <w:autoSpaceDE w:val="0"/>
              <w:autoSpaceDN w:val="0"/>
              <w:spacing w:before="55"/>
              <w:ind w:left="2970" w:right="2957"/>
              <w:jc w:val="center"/>
              <w:rPr>
                <w:rFonts w:ascii="Cambria" w:eastAsia="Cambria" w:hAnsi="Cambria" w:cs="Cambria"/>
                <w:i/>
                <w:sz w:val="24"/>
                <w:szCs w:val="22"/>
              </w:rPr>
            </w:pPr>
            <w:r w:rsidRPr="003B0B27">
              <w:rPr>
                <w:rFonts w:ascii="Cambria" w:eastAsia="Cambria" w:hAnsi="Cambria" w:cs="Cambria"/>
                <w:i/>
                <w:sz w:val="24"/>
                <w:szCs w:val="22"/>
              </w:rPr>
              <w:t>Add:</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301-303</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Ly</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Tu</w:t>
            </w:r>
            <w:r w:rsidRPr="003B0B27">
              <w:rPr>
                <w:rFonts w:ascii="Cambria" w:eastAsia="Cambria" w:hAnsi="Cambria" w:cs="Cambria"/>
                <w:i/>
                <w:spacing w:val="-1"/>
                <w:sz w:val="24"/>
                <w:szCs w:val="22"/>
              </w:rPr>
              <w:t xml:space="preserve"> </w:t>
            </w:r>
            <w:proofErr w:type="spellStart"/>
            <w:r w:rsidRPr="003B0B27">
              <w:rPr>
                <w:rFonts w:ascii="Cambria" w:eastAsia="Cambria" w:hAnsi="Cambria" w:cs="Cambria"/>
                <w:i/>
                <w:sz w:val="24"/>
                <w:szCs w:val="22"/>
              </w:rPr>
              <w:t>Trong</w:t>
            </w:r>
            <w:proofErr w:type="spellEnd"/>
            <w:r w:rsidRPr="003B0B27">
              <w:rPr>
                <w:rFonts w:ascii="Cambria" w:eastAsia="Cambria" w:hAnsi="Cambria" w:cs="Cambria"/>
                <w:i/>
                <w:sz w:val="24"/>
                <w:szCs w:val="22"/>
              </w:rPr>
              <w:t>,</w:t>
            </w:r>
            <w:r w:rsidRPr="003B0B27">
              <w:rPr>
                <w:rFonts w:ascii="Cambria" w:eastAsia="Cambria" w:hAnsi="Cambria" w:cs="Cambria"/>
                <w:i/>
                <w:spacing w:val="-5"/>
                <w:sz w:val="24"/>
                <w:szCs w:val="22"/>
              </w:rPr>
              <w:t xml:space="preserve"> </w:t>
            </w:r>
            <w:r w:rsidRPr="003B0B27">
              <w:rPr>
                <w:rFonts w:ascii="Cambria" w:eastAsia="Cambria" w:hAnsi="Cambria" w:cs="Cambria"/>
                <w:i/>
                <w:sz w:val="24"/>
                <w:szCs w:val="22"/>
              </w:rPr>
              <w:t>Ben</w:t>
            </w:r>
            <w:r w:rsidRPr="003B0B27">
              <w:rPr>
                <w:rFonts w:ascii="Cambria" w:eastAsia="Cambria" w:hAnsi="Cambria" w:cs="Cambria"/>
                <w:i/>
                <w:spacing w:val="-4"/>
                <w:sz w:val="24"/>
                <w:szCs w:val="22"/>
              </w:rPr>
              <w:t xml:space="preserve"> </w:t>
            </w:r>
            <w:r w:rsidRPr="003B0B27">
              <w:rPr>
                <w:rFonts w:ascii="Cambria" w:eastAsia="Cambria" w:hAnsi="Cambria" w:cs="Cambria"/>
                <w:i/>
                <w:sz w:val="24"/>
                <w:szCs w:val="22"/>
              </w:rPr>
              <w:t>Thanh,</w:t>
            </w:r>
            <w:r w:rsidRPr="003B0B27">
              <w:rPr>
                <w:rFonts w:ascii="Cambria" w:eastAsia="Cambria" w:hAnsi="Cambria" w:cs="Cambria"/>
                <w:i/>
                <w:spacing w:val="-4"/>
                <w:sz w:val="24"/>
                <w:szCs w:val="22"/>
              </w:rPr>
              <w:t xml:space="preserve"> </w:t>
            </w:r>
            <w:proofErr w:type="spellStart"/>
            <w:r w:rsidRPr="003B0B27">
              <w:rPr>
                <w:rFonts w:ascii="Cambria" w:eastAsia="Cambria" w:hAnsi="Cambria" w:cs="Cambria"/>
                <w:i/>
                <w:sz w:val="24"/>
                <w:szCs w:val="22"/>
              </w:rPr>
              <w:t>Dist</w:t>
            </w:r>
            <w:proofErr w:type="spellEnd"/>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1,</w:t>
            </w:r>
            <w:r w:rsidRPr="003B0B27">
              <w:rPr>
                <w:rFonts w:ascii="Cambria" w:eastAsia="Cambria" w:hAnsi="Cambria" w:cs="Cambria"/>
                <w:i/>
                <w:spacing w:val="-6"/>
                <w:sz w:val="24"/>
                <w:szCs w:val="22"/>
              </w:rPr>
              <w:t xml:space="preserve"> </w:t>
            </w:r>
            <w:r w:rsidRPr="003B0B27">
              <w:rPr>
                <w:rFonts w:ascii="Cambria" w:eastAsia="Cambria" w:hAnsi="Cambria" w:cs="Cambria"/>
                <w:i/>
                <w:sz w:val="24"/>
                <w:szCs w:val="22"/>
              </w:rPr>
              <w:t>HCMC</w:t>
            </w:r>
          </w:p>
        </w:tc>
      </w:tr>
      <w:tr w:rsidR="003B0B27" w:rsidRPr="003B0B27" w14:paraId="60ADD371" w14:textId="77777777" w:rsidTr="00315423">
        <w:trPr>
          <w:trHeight w:val="783"/>
        </w:trPr>
        <w:tc>
          <w:tcPr>
            <w:tcW w:w="2594" w:type="dxa"/>
            <w:vAlign w:val="center"/>
          </w:tcPr>
          <w:p w14:paraId="4EE3D872"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15F37831" w14:textId="77777777" w:rsidR="003B0B27" w:rsidRPr="003B0B27" w:rsidRDefault="003B0B27" w:rsidP="003B0B27">
            <w:pPr>
              <w:widowControl w:val="0"/>
              <w:autoSpaceDE w:val="0"/>
              <w:autoSpaceDN w:val="0"/>
              <w:ind w:left="314" w:right="318"/>
              <w:jc w:val="center"/>
              <w:rPr>
                <w:rFonts w:ascii="Cambria" w:eastAsia="Cambria" w:hAnsi="Cambria" w:cs="Cambria"/>
                <w:b/>
                <w:szCs w:val="22"/>
              </w:rPr>
            </w:pPr>
            <w:r w:rsidRPr="003B0B27">
              <w:rPr>
                <w:rFonts w:ascii="Cambria" w:eastAsia="Cambria" w:hAnsi="Cambria" w:cs="Cambria"/>
                <w:b/>
                <w:szCs w:val="22"/>
              </w:rPr>
              <w:t>Room</w:t>
            </w:r>
            <w:r w:rsidRPr="003B0B27">
              <w:rPr>
                <w:rFonts w:ascii="Cambria" w:eastAsia="Cambria" w:hAnsi="Cambria" w:cs="Cambria"/>
                <w:b/>
                <w:spacing w:val="-4"/>
                <w:szCs w:val="22"/>
              </w:rPr>
              <w:t xml:space="preserve"> </w:t>
            </w:r>
            <w:r w:rsidRPr="003B0B27">
              <w:rPr>
                <w:rFonts w:ascii="Cambria" w:eastAsia="Cambria" w:hAnsi="Cambria" w:cs="Cambria"/>
                <w:b/>
                <w:szCs w:val="22"/>
              </w:rPr>
              <w:t>type</w:t>
            </w:r>
          </w:p>
        </w:tc>
        <w:tc>
          <w:tcPr>
            <w:tcW w:w="1753" w:type="dxa"/>
            <w:vAlign w:val="center"/>
          </w:tcPr>
          <w:p w14:paraId="38569D0F" w14:textId="77777777" w:rsidR="003B0B27" w:rsidRPr="003B0B27" w:rsidRDefault="003B0B27" w:rsidP="003B0B27">
            <w:pPr>
              <w:widowControl w:val="0"/>
              <w:autoSpaceDE w:val="0"/>
              <w:autoSpaceDN w:val="0"/>
              <w:spacing w:before="4"/>
              <w:ind w:left="360"/>
              <w:jc w:val="center"/>
              <w:rPr>
                <w:rFonts w:ascii="Cambria" w:eastAsia="Cambria" w:hAnsi="Cambria" w:cs="Cambria"/>
                <w:b/>
                <w:szCs w:val="22"/>
              </w:rPr>
            </w:pPr>
            <w:r w:rsidRPr="003B0B27">
              <w:rPr>
                <w:rFonts w:ascii="Cambria" w:eastAsia="Cambria" w:hAnsi="Cambria" w:cs="Cambria"/>
                <w:b/>
                <w:szCs w:val="22"/>
              </w:rPr>
              <w:t>Type</w:t>
            </w:r>
            <w:r w:rsidRPr="003B0B27">
              <w:rPr>
                <w:rFonts w:ascii="Cambria" w:eastAsia="Cambria" w:hAnsi="Cambria" w:cs="Cambria"/>
                <w:b/>
                <w:spacing w:val="-7"/>
                <w:szCs w:val="22"/>
              </w:rPr>
              <w:t xml:space="preserve"> </w:t>
            </w:r>
            <w:r w:rsidRPr="003B0B27">
              <w:rPr>
                <w:rFonts w:ascii="Cambria" w:eastAsia="Cambria" w:hAnsi="Cambria" w:cs="Cambria"/>
                <w:b/>
                <w:szCs w:val="22"/>
              </w:rPr>
              <w:t>of</w:t>
            </w:r>
            <w:r w:rsidRPr="003B0B27">
              <w:rPr>
                <w:rFonts w:ascii="Cambria" w:eastAsia="Cambria" w:hAnsi="Cambria" w:cs="Cambria"/>
                <w:b/>
                <w:spacing w:val="-7"/>
                <w:szCs w:val="22"/>
              </w:rPr>
              <w:t xml:space="preserve"> </w:t>
            </w:r>
            <w:r w:rsidRPr="003B0B27">
              <w:rPr>
                <w:rFonts w:ascii="Cambria" w:eastAsia="Cambria" w:hAnsi="Cambria" w:cs="Cambria"/>
                <w:b/>
                <w:szCs w:val="22"/>
              </w:rPr>
              <w:t>Bed</w:t>
            </w:r>
          </w:p>
        </w:tc>
        <w:tc>
          <w:tcPr>
            <w:tcW w:w="1137" w:type="dxa"/>
            <w:vAlign w:val="center"/>
          </w:tcPr>
          <w:p w14:paraId="6DD41732" w14:textId="77777777" w:rsidR="003B0B27" w:rsidRPr="003B0B27" w:rsidRDefault="003B0B27" w:rsidP="003B0B27">
            <w:pPr>
              <w:widowControl w:val="0"/>
              <w:autoSpaceDE w:val="0"/>
              <w:autoSpaceDN w:val="0"/>
              <w:spacing w:before="138" w:line="276" w:lineRule="auto"/>
              <w:ind w:left="459" w:right="91" w:hanging="341"/>
              <w:jc w:val="center"/>
              <w:rPr>
                <w:rFonts w:ascii="Cambria" w:eastAsia="Cambria" w:hAnsi="Cambria" w:cs="Cambria"/>
                <w:b/>
                <w:szCs w:val="22"/>
              </w:rPr>
            </w:pPr>
            <w:r w:rsidRPr="003B0B27">
              <w:rPr>
                <w:rFonts w:ascii="Cambria" w:eastAsia="Cambria" w:hAnsi="Cambria" w:cs="Cambria"/>
                <w:b/>
                <w:spacing w:val="-1"/>
                <w:szCs w:val="22"/>
              </w:rPr>
              <w:t>Room size</w:t>
            </w:r>
            <w:r w:rsidRPr="003B0B27">
              <w:rPr>
                <w:rFonts w:ascii="Cambria" w:eastAsia="Cambria" w:hAnsi="Cambria" w:cs="Cambria"/>
                <w:b/>
                <w:spacing w:val="-42"/>
                <w:szCs w:val="22"/>
              </w:rPr>
              <w:t xml:space="preserve"> </w:t>
            </w:r>
            <w:r w:rsidRPr="003B0B27">
              <w:rPr>
                <w:rFonts w:ascii="Cambria" w:eastAsia="Cambria" w:hAnsi="Cambria" w:cs="Cambria"/>
                <w:b/>
                <w:szCs w:val="22"/>
              </w:rPr>
              <w:t>m2</w:t>
            </w:r>
          </w:p>
        </w:tc>
        <w:tc>
          <w:tcPr>
            <w:tcW w:w="1312" w:type="dxa"/>
            <w:vAlign w:val="center"/>
          </w:tcPr>
          <w:p w14:paraId="7C8AD5B1" w14:textId="77777777" w:rsidR="003B0B27" w:rsidRPr="003B0B27" w:rsidRDefault="003B0B27" w:rsidP="003B0B27">
            <w:pPr>
              <w:widowControl w:val="0"/>
              <w:autoSpaceDE w:val="0"/>
              <w:autoSpaceDN w:val="0"/>
              <w:spacing w:before="6" w:line="272" w:lineRule="exact"/>
              <w:ind w:left="166" w:right="145" w:hanging="3"/>
              <w:jc w:val="center"/>
              <w:rPr>
                <w:rFonts w:ascii="Cambria" w:eastAsia="Cambria" w:hAnsi="Cambria" w:cs="Cambria"/>
                <w:b/>
                <w:szCs w:val="22"/>
              </w:rPr>
            </w:pPr>
            <w:r w:rsidRPr="003B0B27">
              <w:rPr>
                <w:rFonts w:ascii="Cambria" w:eastAsia="Cambria" w:hAnsi="Cambria" w:cs="Cambria"/>
                <w:b/>
                <w:color w:val="FF0000"/>
                <w:szCs w:val="22"/>
              </w:rPr>
              <w:t>Month of  2,5,9 2026</w:t>
            </w:r>
          </w:p>
        </w:tc>
        <w:tc>
          <w:tcPr>
            <w:tcW w:w="1315" w:type="dxa"/>
            <w:vAlign w:val="center"/>
          </w:tcPr>
          <w:p w14:paraId="7534E34E" w14:textId="77777777" w:rsidR="003B0B27" w:rsidRPr="003B0B27" w:rsidRDefault="003B0B27" w:rsidP="003B0B27">
            <w:pPr>
              <w:widowControl w:val="0"/>
              <w:autoSpaceDE w:val="0"/>
              <w:autoSpaceDN w:val="0"/>
              <w:spacing w:before="6" w:line="272" w:lineRule="exact"/>
              <w:ind w:left="171" w:right="143" w:hanging="3"/>
              <w:jc w:val="center"/>
              <w:rPr>
                <w:rFonts w:ascii="Cambria" w:eastAsia="Cambria" w:hAnsi="Cambria" w:cs="Cambria"/>
                <w:b/>
                <w:szCs w:val="22"/>
              </w:rPr>
            </w:pPr>
            <w:r w:rsidRPr="003B0B27">
              <w:rPr>
                <w:rFonts w:ascii="Cambria" w:eastAsia="Cambria" w:hAnsi="Cambria" w:cs="Cambria"/>
                <w:b/>
                <w:color w:val="FF0000"/>
                <w:szCs w:val="22"/>
              </w:rPr>
              <w:t>Month of  6,7,8,10 2026</w:t>
            </w:r>
          </w:p>
        </w:tc>
        <w:tc>
          <w:tcPr>
            <w:tcW w:w="1401" w:type="dxa"/>
            <w:vAlign w:val="center"/>
          </w:tcPr>
          <w:p w14:paraId="090118DB" w14:textId="77777777" w:rsidR="003B0B27" w:rsidRPr="003B0B27" w:rsidRDefault="003B0B27" w:rsidP="003B0B27">
            <w:pPr>
              <w:widowControl w:val="0"/>
              <w:autoSpaceDE w:val="0"/>
              <w:autoSpaceDN w:val="0"/>
              <w:spacing w:before="1"/>
              <w:ind w:left="149" w:right="121"/>
              <w:rPr>
                <w:rFonts w:ascii="Cambria" w:eastAsia="Cambria" w:hAnsi="Cambria" w:cs="Cambria"/>
                <w:b/>
                <w:szCs w:val="22"/>
              </w:rPr>
            </w:pPr>
            <w:r w:rsidRPr="003B0B27">
              <w:rPr>
                <w:rFonts w:ascii="Cambria" w:eastAsia="Cambria" w:hAnsi="Cambria" w:cs="Cambria"/>
                <w:b/>
                <w:color w:val="FF0000"/>
                <w:szCs w:val="22"/>
              </w:rPr>
              <w:t>Month of  1,3,4,11,12 2026</w:t>
            </w:r>
          </w:p>
        </w:tc>
        <w:tc>
          <w:tcPr>
            <w:tcW w:w="1321" w:type="dxa"/>
            <w:vAlign w:val="center"/>
          </w:tcPr>
          <w:p w14:paraId="0A23443B" w14:textId="77777777" w:rsidR="003B0B27" w:rsidRPr="003B0B27" w:rsidRDefault="003B0B27" w:rsidP="003B0B27">
            <w:pPr>
              <w:widowControl w:val="0"/>
              <w:autoSpaceDE w:val="0"/>
              <w:autoSpaceDN w:val="0"/>
              <w:spacing w:before="3"/>
              <w:jc w:val="center"/>
              <w:rPr>
                <w:rFonts w:ascii="Cambria" w:eastAsia="Cambria" w:hAnsi="Cambria" w:cs="Cambria"/>
                <w:sz w:val="23"/>
                <w:szCs w:val="22"/>
              </w:rPr>
            </w:pPr>
          </w:p>
          <w:p w14:paraId="05FD4788" w14:textId="77777777" w:rsidR="003B0B27" w:rsidRPr="003B0B27" w:rsidRDefault="003B0B27" w:rsidP="003B0B27">
            <w:pPr>
              <w:widowControl w:val="0"/>
              <w:autoSpaceDE w:val="0"/>
              <w:autoSpaceDN w:val="0"/>
              <w:ind w:left="235"/>
              <w:jc w:val="center"/>
              <w:rPr>
                <w:rFonts w:ascii="Cambria" w:eastAsia="Cambria" w:hAnsi="Cambria" w:cs="Cambria"/>
                <w:b/>
                <w:szCs w:val="22"/>
              </w:rPr>
            </w:pPr>
            <w:r w:rsidRPr="003B0B27">
              <w:rPr>
                <w:rFonts w:ascii="Cambria" w:eastAsia="Cambria" w:hAnsi="Cambria" w:cs="Cambria"/>
                <w:b/>
                <w:szCs w:val="22"/>
              </w:rPr>
              <w:t>Extra</w:t>
            </w:r>
            <w:r w:rsidRPr="003B0B27">
              <w:rPr>
                <w:rFonts w:ascii="Cambria" w:eastAsia="Cambria" w:hAnsi="Cambria" w:cs="Cambria"/>
                <w:b/>
                <w:spacing w:val="-6"/>
                <w:szCs w:val="22"/>
              </w:rPr>
              <w:t xml:space="preserve"> </w:t>
            </w:r>
            <w:r w:rsidRPr="003B0B27">
              <w:rPr>
                <w:rFonts w:ascii="Cambria" w:eastAsia="Cambria" w:hAnsi="Cambria" w:cs="Cambria"/>
                <w:b/>
                <w:szCs w:val="22"/>
              </w:rPr>
              <w:t>bed</w:t>
            </w:r>
          </w:p>
        </w:tc>
      </w:tr>
      <w:tr w:rsidR="003B0B27" w:rsidRPr="003B0B27" w14:paraId="57A03F44" w14:textId="77777777" w:rsidTr="00315423">
        <w:trPr>
          <w:trHeight w:val="380"/>
        </w:trPr>
        <w:tc>
          <w:tcPr>
            <w:tcW w:w="2594" w:type="dxa"/>
            <w:vAlign w:val="center"/>
          </w:tcPr>
          <w:p w14:paraId="0795883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Serenity Room</w:t>
            </w:r>
          </w:p>
        </w:tc>
        <w:tc>
          <w:tcPr>
            <w:tcW w:w="1753" w:type="dxa"/>
            <w:vAlign w:val="center"/>
          </w:tcPr>
          <w:p w14:paraId="0E988579" w14:textId="77777777" w:rsidR="003B0B27" w:rsidRPr="003B0B27" w:rsidRDefault="003B0B27" w:rsidP="003B0B27">
            <w:pPr>
              <w:widowControl w:val="0"/>
              <w:autoSpaceDE w:val="0"/>
              <w:autoSpaceDN w:val="0"/>
              <w:spacing w:line="234" w:lineRule="exact"/>
              <w:ind w:right="132"/>
              <w:jc w:val="center"/>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4"/>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8</w:t>
            </w:r>
            <w:r w:rsidRPr="003B0B27">
              <w:rPr>
                <w:rFonts w:ascii="Cambria" w:eastAsia="Cambria" w:hAnsi="Cambria" w:cs="Cambria"/>
                <w:spacing w:val="-2"/>
                <w:szCs w:val="22"/>
              </w:rPr>
              <w:t xml:space="preserve"> </w:t>
            </w:r>
            <w:r w:rsidRPr="003B0B27">
              <w:rPr>
                <w:rFonts w:ascii="Cambria" w:eastAsia="Cambria" w:hAnsi="Cambria" w:cs="Cambria"/>
                <w:szCs w:val="22"/>
              </w:rPr>
              <w:t>Twin</w:t>
            </w:r>
          </w:p>
        </w:tc>
        <w:tc>
          <w:tcPr>
            <w:tcW w:w="1137" w:type="dxa"/>
            <w:vAlign w:val="center"/>
          </w:tcPr>
          <w:p w14:paraId="0C45295C"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54505CF4"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2,000,000</w:t>
            </w:r>
          </w:p>
        </w:tc>
        <w:tc>
          <w:tcPr>
            <w:tcW w:w="1315" w:type="dxa"/>
          </w:tcPr>
          <w:p w14:paraId="2A0ACEC4"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2,200,000</w:t>
            </w:r>
          </w:p>
        </w:tc>
        <w:tc>
          <w:tcPr>
            <w:tcW w:w="1401" w:type="dxa"/>
          </w:tcPr>
          <w:p w14:paraId="7BAAEBAC"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2,400,000</w:t>
            </w:r>
          </w:p>
        </w:tc>
        <w:tc>
          <w:tcPr>
            <w:tcW w:w="1321" w:type="dxa"/>
            <w:vAlign w:val="center"/>
          </w:tcPr>
          <w:p w14:paraId="672027B5"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07366BD5" w14:textId="77777777" w:rsidTr="00315423">
        <w:trPr>
          <w:trHeight w:val="390"/>
        </w:trPr>
        <w:tc>
          <w:tcPr>
            <w:tcW w:w="2594" w:type="dxa"/>
            <w:vAlign w:val="center"/>
          </w:tcPr>
          <w:p w14:paraId="39A7FEDA" w14:textId="77777777" w:rsidR="003B0B27" w:rsidRPr="003B0B27" w:rsidRDefault="003B0B27" w:rsidP="003B0B27">
            <w:pPr>
              <w:widowControl w:val="0"/>
              <w:autoSpaceDE w:val="0"/>
              <w:autoSpaceDN w:val="0"/>
              <w:spacing w:before="1"/>
              <w:ind w:left="324" w:right="318"/>
              <w:jc w:val="center"/>
              <w:rPr>
                <w:rFonts w:ascii="Cambria" w:eastAsia="Cambria" w:hAnsi="Cambria" w:cs="Cambria"/>
                <w:b/>
                <w:szCs w:val="22"/>
              </w:rPr>
            </w:pPr>
            <w:r w:rsidRPr="003B0B27">
              <w:rPr>
                <w:rFonts w:ascii="Cambria" w:eastAsia="Cambria" w:hAnsi="Cambria" w:cs="Cambria"/>
                <w:b/>
                <w:szCs w:val="22"/>
              </w:rPr>
              <w:t>Colonial Elegance Deluxe</w:t>
            </w:r>
          </w:p>
        </w:tc>
        <w:tc>
          <w:tcPr>
            <w:tcW w:w="1753" w:type="dxa"/>
            <w:vAlign w:val="center"/>
          </w:tcPr>
          <w:p w14:paraId="7CE8C14A" w14:textId="77777777" w:rsidR="003B0B27" w:rsidRPr="003B0B27" w:rsidRDefault="003B0B27" w:rsidP="003B0B27">
            <w:pPr>
              <w:widowControl w:val="0"/>
              <w:autoSpaceDE w:val="0"/>
              <w:autoSpaceDN w:val="0"/>
              <w:spacing w:before="1"/>
              <w:ind w:right="130"/>
              <w:jc w:val="center"/>
              <w:rPr>
                <w:rFonts w:ascii="Cambria" w:eastAsia="Cambria" w:hAnsi="Cambria" w:cs="Cambria"/>
                <w:szCs w:val="22"/>
              </w:rPr>
            </w:pPr>
            <w:r w:rsidRPr="003B0B27">
              <w:rPr>
                <w:rFonts w:ascii="Cambria" w:eastAsia="Cambria" w:hAnsi="Cambria" w:cs="Cambria"/>
                <w:szCs w:val="22"/>
              </w:rPr>
              <w:t>10</w:t>
            </w:r>
            <w:r w:rsidRPr="003B0B27">
              <w:rPr>
                <w:rFonts w:ascii="Cambria" w:eastAsia="Cambria" w:hAnsi="Cambria" w:cs="Cambria"/>
                <w:spacing w:val="-7"/>
                <w:szCs w:val="22"/>
              </w:rPr>
              <w:t xml:space="preserve"> </w:t>
            </w:r>
            <w:r w:rsidRPr="003B0B27">
              <w:rPr>
                <w:rFonts w:ascii="Cambria" w:eastAsia="Cambria" w:hAnsi="Cambria" w:cs="Cambria"/>
                <w:szCs w:val="22"/>
              </w:rPr>
              <w:t>Double/</w:t>
            </w:r>
            <w:r w:rsidRPr="003B0B27">
              <w:rPr>
                <w:rFonts w:ascii="Cambria" w:eastAsia="Cambria" w:hAnsi="Cambria" w:cs="Cambria"/>
                <w:spacing w:val="-2"/>
                <w:szCs w:val="22"/>
              </w:rPr>
              <w:t xml:space="preserve"> </w:t>
            </w:r>
            <w:r w:rsidRPr="003B0B27">
              <w:rPr>
                <w:rFonts w:ascii="Cambria" w:eastAsia="Cambria" w:hAnsi="Cambria" w:cs="Cambria"/>
                <w:szCs w:val="22"/>
              </w:rPr>
              <w:t>9</w:t>
            </w:r>
            <w:r w:rsidRPr="003B0B27">
              <w:rPr>
                <w:rFonts w:ascii="Cambria" w:eastAsia="Cambria" w:hAnsi="Cambria" w:cs="Cambria"/>
                <w:spacing w:val="-3"/>
                <w:szCs w:val="22"/>
              </w:rPr>
              <w:t xml:space="preserve"> </w:t>
            </w:r>
            <w:r w:rsidRPr="003B0B27">
              <w:rPr>
                <w:rFonts w:ascii="Cambria" w:eastAsia="Cambria" w:hAnsi="Cambria" w:cs="Cambria"/>
                <w:szCs w:val="22"/>
              </w:rPr>
              <w:t>Twin</w:t>
            </w:r>
          </w:p>
        </w:tc>
        <w:tc>
          <w:tcPr>
            <w:tcW w:w="1137" w:type="dxa"/>
            <w:vAlign w:val="center"/>
          </w:tcPr>
          <w:p w14:paraId="084C3AC2" w14:textId="77777777" w:rsidR="003B0B27" w:rsidRPr="003B0B27" w:rsidRDefault="003B0B27" w:rsidP="003B0B27">
            <w:pPr>
              <w:widowControl w:val="0"/>
              <w:autoSpaceDE w:val="0"/>
              <w:autoSpaceDN w:val="0"/>
              <w:spacing w:before="1"/>
              <w:ind w:left="455" w:right="442"/>
              <w:jc w:val="center"/>
              <w:rPr>
                <w:rFonts w:ascii="Cambria" w:eastAsia="Cambria" w:hAnsi="Cambria" w:cs="Cambria"/>
                <w:szCs w:val="22"/>
              </w:rPr>
            </w:pPr>
            <w:r w:rsidRPr="003B0B27">
              <w:rPr>
                <w:rFonts w:ascii="Cambria" w:eastAsia="Cambria" w:hAnsi="Cambria" w:cs="Cambria"/>
                <w:szCs w:val="22"/>
              </w:rPr>
              <w:t>25</w:t>
            </w:r>
          </w:p>
        </w:tc>
        <w:tc>
          <w:tcPr>
            <w:tcW w:w="1312" w:type="dxa"/>
          </w:tcPr>
          <w:p w14:paraId="6F76D627" w14:textId="77777777" w:rsidR="003B0B27" w:rsidRPr="003B0B27" w:rsidRDefault="003B0B27" w:rsidP="003B0B27">
            <w:pPr>
              <w:widowControl w:val="0"/>
              <w:autoSpaceDE w:val="0"/>
              <w:autoSpaceDN w:val="0"/>
              <w:spacing w:before="1"/>
              <w:ind w:left="136" w:right="79"/>
              <w:jc w:val="center"/>
              <w:rPr>
                <w:rFonts w:ascii="Cambria" w:eastAsia="Cambria" w:hAnsi="Cambria" w:cs="Cambria"/>
                <w:b/>
                <w:szCs w:val="22"/>
              </w:rPr>
            </w:pPr>
            <w:r w:rsidRPr="003B0B27">
              <w:rPr>
                <w:rFonts w:ascii="Cambria" w:eastAsia="Cambria" w:hAnsi="Cambria" w:cs="Cambria"/>
                <w:b/>
                <w:szCs w:val="22"/>
              </w:rPr>
              <w:t>2,250,000</w:t>
            </w:r>
          </w:p>
        </w:tc>
        <w:tc>
          <w:tcPr>
            <w:tcW w:w="1315" w:type="dxa"/>
          </w:tcPr>
          <w:p w14:paraId="3D02806B" w14:textId="77777777" w:rsidR="003B0B27" w:rsidRPr="003B0B27" w:rsidRDefault="003B0B27" w:rsidP="003B0B27">
            <w:pPr>
              <w:widowControl w:val="0"/>
              <w:autoSpaceDE w:val="0"/>
              <w:autoSpaceDN w:val="0"/>
              <w:spacing w:before="1"/>
              <w:ind w:left="202" w:right="139"/>
              <w:jc w:val="center"/>
              <w:rPr>
                <w:rFonts w:ascii="Cambria" w:eastAsia="Cambria" w:hAnsi="Cambria" w:cs="Cambria"/>
                <w:b/>
                <w:szCs w:val="22"/>
              </w:rPr>
            </w:pPr>
            <w:r w:rsidRPr="003B0B27">
              <w:rPr>
                <w:rFonts w:ascii="Cambria" w:eastAsia="Cambria" w:hAnsi="Cambria" w:cs="Cambria"/>
                <w:b/>
                <w:szCs w:val="22"/>
              </w:rPr>
              <w:t>2,500,000</w:t>
            </w:r>
          </w:p>
        </w:tc>
        <w:tc>
          <w:tcPr>
            <w:tcW w:w="1401" w:type="dxa"/>
          </w:tcPr>
          <w:p w14:paraId="2405523A" w14:textId="77777777" w:rsidR="003B0B27" w:rsidRPr="003B0B27" w:rsidRDefault="003B0B27" w:rsidP="003B0B27">
            <w:pPr>
              <w:widowControl w:val="0"/>
              <w:autoSpaceDE w:val="0"/>
              <w:autoSpaceDN w:val="0"/>
              <w:spacing w:before="1"/>
              <w:ind w:left="267" w:right="201"/>
              <w:jc w:val="center"/>
              <w:rPr>
                <w:rFonts w:ascii="Cambria" w:eastAsia="Cambria" w:hAnsi="Cambria" w:cs="Cambria"/>
                <w:b/>
                <w:szCs w:val="22"/>
              </w:rPr>
            </w:pPr>
            <w:r w:rsidRPr="003B0B27">
              <w:rPr>
                <w:rFonts w:ascii="Cambria" w:eastAsia="Cambria" w:hAnsi="Cambria" w:cs="Cambria"/>
                <w:b/>
                <w:szCs w:val="22"/>
              </w:rPr>
              <w:t>2,700,000</w:t>
            </w:r>
          </w:p>
        </w:tc>
        <w:tc>
          <w:tcPr>
            <w:tcW w:w="1321" w:type="dxa"/>
            <w:vAlign w:val="center"/>
          </w:tcPr>
          <w:p w14:paraId="7B304E3D" w14:textId="77777777" w:rsidR="003B0B27" w:rsidRPr="003B0B27" w:rsidRDefault="003B0B27" w:rsidP="003B0B27">
            <w:pPr>
              <w:widowControl w:val="0"/>
              <w:autoSpaceDE w:val="0"/>
              <w:autoSpaceDN w:val="0"/>
              <w:spacing w:before="1"/>
              <w:ind w:left="218" w:right="200"/>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108AB90F" w14:textId="77777777" w:rsidTr="00315423">
        <w:trPr>
          <w:trHeight w:val="310"/>
        </w:trPr>
        <w:tc>
          <w:tcPr>
            <w:tcW w:w="2594" w:type="dxa"/>
            <w:vAlign w:val="center"/>
          </w:tcPr>
          <w:p w14:paraId="4DD36C9F" w14:textId="77777777" w:rsidR="003B0B27" w:rsidRPr="003B0B27" w:rsidRDefault="003B0B27" w:rsidP="003B0B27">
            <w:pPr>
              <w:widowControl w:val="0"/>
              <w:autoSpaceDE w:val="0"/>
              <w:autoSpaceDN w:val="0"/>
              <w:spacing w:line="234" w:lineRule="exact"/>
              <w:ind w:left="326" w:right="317"/>
              <w:jc w:val="center"/>
              <w:rPr>
                <w:rFonts w:ascii="Cambria" w:eastAsia="Cambria" w:hAnsi="Cambria" w:cs="Cambria"/>
                <w:b/>
                <w:szCs w:val="22"/>
              </w:rPr>
            </w:pPr>
            <w:r w:rsidRPr="003B0B27">
              <w:rPr>
                <w:rFonts w:ascii="Cambria" w:eastAsia="Cambria" w:hAnsi="Cambria" w:cs="Cambria"/>
                <w:b/>
                <w:szCs w:val="22"/>
              </w:rPr>
              <w:t>Vintage Charm Premier Deluxe</w:t>
            </w:r>
          </w:p>
        </w:tc>
        <w:tc>
          <w:tcPr>
            <w:tcW w:w="1753" w:type="dxa"/>
            <w:vAlign w:val="center"/>
          </w:tcPr>
          <w:p w14:paraId="42FAE9FA"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8</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EEEE9F9"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28</w:t>
            </w:r>
          </w:p>
        </w:tc>
        <w:tc>
          <w:tcPr>
            <w:tcW w:w="1312" w:type="dxa"/>
          </w:tcPr>
          <w:p w14:paraId="1E92BA3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2,500,000</w:t>
            </w:r>
          </w:p>
        </w:tc>
        <w:tc>
          <w:tcPr>
            <w:tcW w:w="1315" w:type="dxa"/>
          </w:tcPr>
          <w:p w14:paraId="7DFFAC9E"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2,800,000</w:t>
            </w:r>
          </w:p>
        </w:tc>
        <w:tc>
          <w:tcPr>
            <w:tcW w:w="1401" w:type="dxa"/>
          </w:tcPr>
          <w:p w14:paraId="548E3045"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3,000,000</w:t>
            </w:r>
          </w:p>
        </w:tc>
        <w:tc>
          <w:tcPr>
            <w:tcW w:w="1321" w:type="dxa"/>
            <w:vAlign w:val="center"/>
          </w:tcPr>
          <w:p w14:paraId="6DDE9F1B" w14:textId="77777777" w:rsidR="003B0B27" w:rsidRPr="003B0B27" w:rsidRDefault="003B0B27" w:rsidP="003B0B27">
            <w:pPr>
              <w:widowControl w:val="0"/>
              <w:autoSpaceDE w:val="0"/>
              <w:autoSpaceDN w:val="0"/>
              <w:spacing w:line="234" w:lineRule="exact"/>
              <w:ind w:left="218" w:right="201"/>
              <w:jc w:val="center"/>
              <w:rPr>
                <w:rFonts w:ascii="Cambria" w:eastAsia="Cambria" w:hAnsi="Cambria" w:cs="Cambria"/>
                <w:szCs w:val="22"/>
              </w:rPr>
            </w:pPr>
            <w:r w:rsidRPr="003B0B27">
              <w:rPr>
                <w:rFonts w:ascii="Cambria" w:eastAsia="Cambria" w:hAnsi="Cambria" w:cs="Cambria"/>
                <w:szCs w:val="22"/>
              </w:rPr>
              <w:t>N/A</w:t>
            </w:r>
          </w:p>
        </w:tc>
      </w:tr>
      <w:tr w:rsidR="003B0B27" w:rsidRPr="003B0B27" w14:paraId="7CD8D464" w14:textId="77777777" w:rsidTr="00315423">
        <w:trPr>
          <w:trHeight w:val="360"/>
        </w:trPr>
        <w:tc>
          <w:tcPr>
            <w:tcW w:w="2594" w:type="dxa"/>
            <w:vAlign w:val="center"/>
          </w:tcPr>
          <w:p w14:paraId="34EA3DCE" w14:textId="77777777" w:rsidR="003B0B27" w:rsidRPr="003B0B27" w:rsidRDefault="003B0B27" w:rsidP="003B0B27">
            <w:pPr>
              <w:widowControl w:val="0"/>
              <w:autoSpaceDE w:val="0"/>
              <w:autoSpaceDN w:val="0"/>
              <w:spacing w:line="234" w:lineRule="exact"/>
              <w:ind w:left="326" w:right="318"/>
              <w:jc w:val="center"/>
              <w:rPr>
                <w:rFonts w:ascii="Cambria" w:eastAsia="Cambria" w:hAnsi="Cambria" w:cs="Cambria"/>
                <w:b/>
                <w:szCs w:val="22"/>
              </w:rPr>
            </w:pPr>
            <w:r w:rsidRPr="003B0B27">
              <w:rPr>
                <w:rFonts w:ascii="Cambria" w:eastAsia="Cambria" w:hAnsi="Cambria" w:cs="Cambria"/>
                <w:b/>
                <w:szCs w:val="22"/>
              </w:rPr>
              <w:t>Annam Heritage Suite</w:t>
            </w:r>
          </w:p>
        </w:tc>
        <w:tc>
          <w:tcPr>
            <w:tcW w:w="1753" w:type="dxa"/>
            <w:vAlign w:val="center"/>
          </w:tcPr>
          <w:p w14:paraId="1951DB02" w14:textId="77777777" w:rsidR="003B0B27" w:rsidRPr="003B0B27" w:rsidRDefault="003B0B27" w:rsidP="003B0B27">
            <w:pPr>
              <w:widowControl w:val="0"/>
              <w:autoSpaceDE w:val="0"/>
              <w:autoSpaceDN w:val="0"/>
              <w:spacing w:line="234" w:lineRule="exact"/>
              <w:ind w:left="464"/>
              <w:rPr>
                <w:rFonts w:ascii="Cambria" w:eastAsia="Cambria" w:hAnsi="Cambria" w:cs="Cambria"/>
                <w:szCs w:val="22"/>
              </w:rPr>
            </w:pPr>
            <w:r w:rsidRPr="003B0B27">
              <w:rPr>
                <w:rFonts w:ascii="Cambria" w:eastAsia="Cambria" w:hAnsi="Cambria" w:cs="Cambria"/>
                <w:szCs w:val="22"/>
              </w:rPr>
              <w:t>14</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744BA707"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32</w:t>
            </w:r>
          </w:p>
        </w:tc>
        <w:tc>
          <w:tcPr>
            <w:tcW w:w="1312" w:type="dxa"/>
          </w:tcPr>
          <w:p w14:paraId="1553A671"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2,800,000</w:t>
            </w:r>
          </w:p>
        </w:tc>
        <w:tc>
          <w:tcPr>
            <w:tcW w:w="1315" w:type="dxa"/>
          </w:tcPr>
          <w:p w14:paraId="4524E9EF"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3,000,000</w:t>
            </w:r>
          </w:p>
        </w:tc>
        <w:tc>
          <w:tcPr>
            <w:tcW w:w="1401" w:type="dxa"/>
          </w:tcPr>
          <w:p w14:paraId="342F4819"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3,300,000</w:t>
            </w:r>
          </w:p>
        </w:tc>
        <w:tc>
          <w:tcPr>
            <w:tcW w:w="1321" w:type="dxa"/>
            <w:vAlign w:val="center"/>
          </w:tcPr>
          <w:p w14:paraId="14EDAB7F"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036BF81A" w14:textId="77777777" w:rsidTr="00315423">
        <w:trPr>
          <w:trHeight w:val="218"/>
        </w:trPr>
        <w:tc>
          <w:tcPr>
            <w:tcW w:w="2594" w:type="dxa"/>
            <w:vAlign w:val="center"/>
          </w:tcPr>
          <w:p w14:paraId="2558F571"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r w:rsidRPr="003B0B27">
              <w:rPr>
                <w:rFonts w:ascii="Cambria" w:eastAsia="Cambria" w:hAnsi="Cambria" w:cs="Cambria"/>
                <w:b/>
                <w:szCs w:val="22"/>
              </w:rPr>
              <w:t>Imperial Heritage Suite</w:t>
            </w:r>
          </w:p>
        </w:tc>
        <w:tc>
          <w:tcPr>
            <w:tcW w:w="1753" w:type="dxa"/>
            <w:vAlign w:val="center"/>
          </w:tcPr>
          <w:p w14:paraId="60CCC64B"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3</w:t>
            </w:r>
            <w:r w:rsidRPr="003B0B27">
              <w:rPr>
                <w:rFonts w:ascii="Cambria" w:eastAsia="Cambria" w:hAnsi="Cambria" w:cs="Cambria"/>
                <w:spacing w:val="-5"/>
                <w:szCs w:val="22"/>
              </w:rPr>
              <w:t xml:space="preserve"> </w:t>
            </w:r>
            <w:r w:rsidRPr="003B0B27">
              <w:rPr>
                <w:rFonts w:ascii="Cambria" w:eastAsia="Cambria" w:hAnsi="Cambria" w:cs="Cambria"/>
                <w:szCs w:val="22"/>
              </w:rPr>
              <w:t>Double</w:t>
            </w:r>
          </w:p>
        </w:tc>
        <w:tc>
          <w:tcPr>
            <w:tcW w:w="1137" w:type="dxa"/>
            <w:vAlign w:val="center"/>
          </w:tcPr>
          <w:p w14:paraId="2AE007B6"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34</w:t>
            </w:r>
          </w:p>
        </w:tc>
        <w:tc>
          <w:tcPr>
            <w:tcW w:w="1312" w:type="dxa"/>
          </w:tcPr>
          <w:p w14:paraId="6F948A23"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3,000,000</w:t>
            </w:r>
          </w:p>
        </w:tc>
        <w:tc>
          <w:tcPr>
            <w:tcW w:w="1315" w:type="dxa"/>
          </w:tcPr>
          <w:p w14:paraId="30844352"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3,300,000</w:t>
            </w:r>
          </w:p>
        </w:tc>
        <w:tc>
          <w:tcPr>
            <w:tcW w:w="1401" w:type="dxa"/>
          </w:tcPr>
          <w:p w14:paraId="5D177C20"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3,600,000</w:t>
            </w:r>
          </w:p>
        </w:tc>
        <w:tc>
          <w:tcPr>
            <w:tcW w:w="1321" w:type="dxa"/>
            <w:vAlign w:val="center"/>
          </w:tcPr>
          <w:p w14:paraId="6901C192"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r w:rsidR="003B0B27" w:rsidRPr="003B0B27" w14:paraId="4B465DFF" w14:textId="77777777" w:rsidTr="00315423">
        <w:trPr>
          <w:trHeight w:val="218"/>
        </w:trPr>
        <w:tc>
          <w:tcPr>
            <w:tcW w:w="2594" w:type="dxa"/>
            <w:vAlign w:val="center"/>
          </w:tcPr>
          <w:p w14:paraId="6019ACCC" w14:textId="77777777" w:rsidR="003B0B27" w:rsidRPr="003B0B27" w:rsidRDefault="003B0B27" w:rsidP="003B0B27">
            <w:pPr>
              <w:widowControl w:val="0"/>
              <w:autoSpaceDE w:val="0"/>
              <w:autoSpaceDN w:val="0"/>
              <w:spacing w:line="234" w:lineRule="exact"/>
              <w:ind w:left="320" w:right="318"/>
              <w:jc w:val="center"/>
              <w:rPr>
                <w:rFonts w:ascii="Cambria" w:eastAsia="Cambria" w:hAnsi="Cambria" w:cs="Cambria"/>
                <w:b/>
                <w:szCs w:val="22"/>
              </w:rPr>
            </w:pPr>
            <w:proofErr w:type="spellStart"/>
            <w:r w:rsidRPr="003B0B27">
              <w:rPr>
                <w:rFonts w:ascii="Cambria" w:eastAsia="Cambria" w:hAnsi="Cambria" w:cs="Cambria"/>
                <w:b/>
                <w:szCs w:val="22"/>
              </w:rPr>
              <w:t>Indochine</w:t>
            </w:r>
            <w:proofErr w:type="spellEnd"/>
            <w:r w:rsidRPr="003B0B27">
              <w:rPr>
                <w:rFonts w:ascii="Cambria" w:eastAsia="Cambria" w:hAnsi="Cambria" w:cs="Cambria"/>
                <w:b/>
                <w:szCs w:val="22"/>
              </w:rPr>
              <w:t xml:space="preserve"> Heritage Suite</w:t>
            </w:r>
          </w:p>
        </w:tc>
        <w:tc>
          <w:tcPr>
            <w:tcW w:w="1753" w:type="dxa"/>
            <w:vAlign w:val="center"/>
          </w:tcPr>
          <w:p w14:paraId="54070685" w14:textId="77777777" w:rsidR="003B0B27" w:rsidRPr="003B0B27" w:rsidRDefault="003B0B27" w:rsidP="003B0B27">
            <w:pPr>
              <w:widowControl w:val="0"/>
              <w:autoSpaceDE w:val="0"/>
              <w:autoSpaceDN w:val="0"/>
              <w:spacing w:line="234" w:lineRule="exact"/>
              <w:ind w:left="519"/>
              <w:rPr>
                <w:rFonts w:ascii="Cambria" w:eastAsia="Cambria" w:hAnsi="Cambria" w:cs="Cambria"/>
                <w:szCs w:val="22"/>
              </w:rPr>
            </w:pPr>
            <w:r w:rsidRPr="003B0B27">
              <w:rPr>
                <w:rFonts w:ascii="Cambria" w:eastAsia="Cambria" w:hAnsi="Cambria" w:cs="Cambria"/>
                <w:szCs w:val="22"/>
              </w:rPr>
              <w:t>2 Double</w:t>
            </w:r>
          </w:p>
        </w:tc>
        <w:tc>
          <w:tcPr>
            <w:tcW w:w="1137" w:type="dxa"/>
            <w:vAlign w:val="center"/>
          </w:tcPr>
          <w:p w14:paraId="2C91F230" w14:textId="77777777" w:rsidR="003B0B27" w:rsidRPr="003B0B27" w:rsidRDefault="003B0B27" w:rsidP="003B0B27">
            <w:pPr>
              <w:widowControl w:val="0"/>
              <w:autoSpaceDE w:val="0"/>
              <w:autoSpaceDN w:val="0"/>
              <w:spacing w:line="234" w:lineRule="exact"/>
              <w:ind w:left="455" w:right="442"/>
              <w:jc w:val="center"/>
              <w:rPr>
                <w:rFonts w:ascii="Cambria" w:eastAsia="Cambria" w:hAnsi="Cambria" w:cs="Cambria"/>
                <w:szCs w:val="22"/>
              </w:rPr>
            </w:pPr>
            <w:r w:rsidRPr="003B0B27">
              <w:rPr>
                <w:rFonts w:ascii="Cambria" w:eastAsia="Cambria" w:hAnsi="Cambria" w:cs="Cambria"/>
                <w:szCs w:val="22"/>
              </w:rPr>
              <w:t>40</w:t>
            </w:r>
          </w:p>
        </w:tc>
        <w:tc>
          <w:tcPr>
            <w:tcW w:w="1312" w:type="dxa"/>
          </w:tcPr>
          <w:p w14:paraId="7604D50E" w14:textId="77777777" w:rsidR="003B0B27" w:rsidRPr="003B0B27" w:rsidRDefault="003B0B27" w:rsidP="003B0B27">
            <w:pPr>
              <w:widowControl w:val="0"/>
              <w:autoSpaceDE w:val="0"/>
              <w:autoSpaceDN w:val="0"/>
              <w:spacing w:line="234" w:lineRule="exact"/>
              <w:ind w:left="136" w:right="79"/>
              <w:jc w:val="center"/>
              <w:rPr>
                <w:rFonts w:ascii="Cambria" w:eastAsia="Cambria" w:hAnsi="Cambria" w:cs="Cambria"/>
                <w:b/>
                <w:szCs w:val="22"/>
              </w:rPr>
            </w:pPr>
            <w:r w:rsidRPr="003B0B27">
              <w:rPr>
                <w:rFonts w:ascii="Cambria" w:eastAsia="Cambria" w:hAnsi="Cambria" w:cs="Cambria"/>
                <w:b/>
                <w:szCs w:val="22"/>
              </w:rPr>
              <w:t>4,000,000</w:t>
            </w:r>
          </w:p>
        </w:tc>
        <w:tc>
          <w:tcPr>
            <w:tcW w:w="1315" w:type="dxa"/>
          </w:tcPr>
          <w:p w14:paraId="326E6E13" w14:textId="77777777" w:rsidR="003B0B27" w:rsidRPr="003B0B27" w:rsidRDefault="003B0B27" w:rsidP="003B0B27">
            <w:pPr>
              <w:widowControl w:val="0"/>
              <w:autoSpaceDE w:val="0"/>
              <w:autoSpaceDN w:val="0"/>
              <w:spacing w:line="234" w:lineRule="exact"/>
              <w:ind w:left="202" w:right="139"/>
              <w:jc w:val="center"/>
              <w:rPr>
                <w:rFonts w:ascii="Cambria" w:eastAsia="Cambria" w:hAnsi="Cambria" w:cs="Cambria"/>
                <w:b/>
                <w:szCs w:val="22"/>
              </w:rPr>
            </w:pPr>
            <w:r w:rsidRPr="003B0B27">
              <w:rPr>
                <w:rFonts w:ascii="Cambria" w:eastAsia="Cambria" w:hAnsi="Cambria" w:cs="Cambria"/>
                <w:b/>
                <w:szCs w:val="22"/>
              </w:rPr>
              <w:t>4,400,000</w:t>
            </w:r>
          </w:p>
        </w:tc>
        <w:tc>
          <w:tcPr>
            <w:tcW w:w="1401" w:type="dxa"/>
          </w:tcPr>
          <w:p w14:paraId="5181AFA2" w14:textId="77777777" w:rsidR="003B0B27" w:rsidRPr="003B0B27" w:rsidRDefault="003B0B27" w:rsidP="003B0B27">
            <w:pPr>
              <w:widowControl w:val="0"/>
              <w:autoSpaceDE w:val="0"/>
              <w:autoSpaceDN w:val="0"/>
              <w:spacing w:line="234" w:lineRule="exact"/>
              <w:ind w:left="267" w:right="201"/>
              <w:jc w:val="center"/>
              <w:rPr>
                <w:rFonts w:ascii="Cambria" w:eastAsia="Cambria" w:hAnsi="Cambria" w:cs="Cambria"/>
                <w:b/>
                <w:szCs w:val="22"/>
              </w:rPr>
            </w:pPr>
            <w:r w:rsidRPr="003B0B27">
              <w:rPr>
                <w:rFonts w:ascii="Cambria" w:eastAsia="Cambria" w:hAnsi="Cambria" w:cs="Cambria"/>
                <w:b/>
                <w:szCs w:val="22"/>
              </w:rPr>
              <w:t>4,800,000</w:t>
            </w:r>
          </w:p>
        </w:tc>
        <w:tc>
          <w:tcPr>
            <w:tcW w:w="1321" w:type="dxa"/>
            <w:vAlign w:val="center"/>
          </w:tcPr>
          <w:p w14:paraId="773BC6CB" w14:textId="77777777" w:rsidR="003B0B27" w:rsidRPr="003B0B27" w:rsidRDefault="003B0B27" w:rsidP="003B0B27">
            <w:pPr>
              <w:widowControl w:val="0"/>
              <w:autoSpaceDE w:val="0"/>
              <w:autoSpaceDN w:val="0"/>
              <w:spacing w:line="234" w:lineRule="exact"/>
              <w:ind w:left="110"/>
              <w:jc w:val="center"/>
              <w:rPr>
                <w:rFonts w:ascii="Cambria" w:eastAsia="Cambria" w:hAnsi="Cambria" w:cs="Cambria"/>
                <w:b/>
                <w:szCs w:val="22"/>
              </w:rPr>
            </w:pPr>
            <w:r w:rsidRPr="003B0B27">
              <w:rPr>
                <w:rFonts w:ascii="Cambria" w:eastAsia="Cambria" w:hAnsi="Cambria" w:cs="Cambria"/>
                <w:b/>
                <w:szCs w:val="22"/>
              </w:rPr>
              <w:t>700,000</w:t>
            </w:r>
          </w:p>
        </w:tc>
      </w:tr>
    </w:tbl>
    <w:p w14:paraId="65B6D5F6" w14:textId="77777777" w:rsidR="003B0B27" w:rsidRDefault="003B0B27" w:rsidP="001F5372">
      <w:pPr>
        <w:spacing w:line="276" w:lineRule="auto"/>
        <w:rPr>
          <w:b/>
          <w:i/>
          <w:noProof/>
          <w:sz w:val="22"/>
          <w:szCs w:val="22"/>
          <w:lang w:val="vi-VN"/>
        </w:rPr>
      </w:pPr>
    </w:p>
    <w:p w14:paraId="46C1F9E7" w14:textId="109AFE37" w:rsidR="001F5372" w:rsidRPr="00315423" w:rsidRDefault="001F5372" w:rsidP="001F5372">
      <w:pPr>
        <w:spacing w:line="276" w:lineRule="auto"/>
        <w:rPr>
          <w:b/>
          <w:bCs/>
          <w:sz w:val="22"/>
          <w:szCs w:val="22"/>
          <w:u w:val="single"/>
        </w:rPr>
      </w:pPr>
      <w:r w:rsidRPr="001F5372">
        <w:rPr>
          <w:b/>
          <w:bCs/>
          <w:sz w:val="22"/>
          <w:szCs w:val="22"/>
          <w:u w:val="single"/>
          <w:lang w:val="vi-VN"/>
        </w:rPr>
        <w:t xml:space="preserve">Thông tin tài khoản ngân </w:t>
      </w:r>
      <w:r w:rsidR="00315423">
        <w:rPr>
          <w:b/>
          <w:bCs/>
          <w:sz w:val="22"/>
          <w:szCs w:val="22"/>
          <w:u w:val="single"/>
          <w:lang w:val="vi-VN"/>
        </w:rPr>
        <w:t>h</w:t>
      </w:r>
      <w:r w:rsidR="00315423">
        <w:rPr>
          <w:b/>
          <w:bCs/>
          <w:sz w:val="22"/>
          <w:szCs w:val="22"/>
          <w:u w:val="single"/>
        </w:rPr>
        <w:t>à</w:t>
      </w:r>
      <w:r w:rsidR="00315423">
        <w:rPr>
          <w:b/>
          <w:bCs/>
          <w:sz w:val="22"/>
          <w:szCs w:val="22"/>
          <w:u w:val="single"/>
          <w:lang w:val="vi-VN"/>
        </w:rPr>
        <w:t>ng</w:t>
      </w:r>
      <w:r w:rsidR="00315423">
        <w:rPr>
          <w:b/>
          <w:bCs/>
          <w:sz w:val="22"/>
          <w:szCs w:val="22"/>
          <w:u w:val="single"/>
        </w:rPr>
        <w:t>.</w:t>
      </w:r>
    </w:p>
    <w:p w14:paraId="1A9CF287" w14:textId="77777777" w:rsidR="001F5372" w:rsidRPr="001F5372" w:rsidRDefault="001F5372" w:rsidP="001F5372">
      <w:pPr>
        <w:spacing w:line="276" w:lineRule="auto"/>
        <w:rPr>
          <w:sz w:val="22"/>
          <w:szCs w:val="22"/>
          <w:lang w:val="vi-VN"/>
        </w:rPr>
      </w:pPr>
      <w:r w:rsidRPr="001F5372">
        <w:rPr>
          <w:sz w:val="22"/>
          <w:szCs w:val="22"/>
          <w:lang w:val="vi-VN"/>
        </w:rPr>
        <w:t>Tên công ty</w:t>
      </w:r>
      <w:r w:rsidRPr="001F5372">
        <w:rPr>
          <w:sz w:val="22"/>
          <w:szCs w:val="22"/>
        </w:rPr>
        <w:t xml:space="preserve">: CN CTY TNHH MTV KHÁCH SẠN HOÀNG HẢI LONG – KS ALAGON DANTIQUE. </w:t>
      </w:r>
    </w:p>
    <w:p w14:paraId="1210F632" w14:textId="77777777" w:rsidR="001F5372" w:rsidRPr="001F5372" w:rsidRDefault="001F5372" w:rsidP="001F5372">
      <w:pPr>
        <w:spacing w:line="276" w:lineRule="auto"/>
        <w:rPr>
          <w:sz w:val="22"/>
          <w:szCs w:val="22"/>
          <w:lang w:val="vi-VN"/>
        </w:rPr>
      </w:pPr>
      <w:r w:rsidRPr="001F5372">
        <w:rPr>
          <w:sz w:val="22"/>
          <w:szCs w:val="22"/>
          <w:lang w:val="vi-VN"/>
        </w:rPr>
        <w:t>Ngân hàng</w:t>
      </w:r>
      <w:r w:rsidRPr="001F5372">
        <w:rPr>
          <w:sz w:val="22"/>
          <w:szCs w:val="22"/>
        </w:rPr>
        <w:t xml:space="preserve">: VIETCOMBANK - SỞ GD 4 - HCM </w:t>
      </w:r>
    </w:p>
    <w:p w14:paraId="3FD03CED" w14:textId="26D3E397" w:rsidR="001F5372" w:rsidRDefault="001F5372" w:rsidP="00D443EC">
      <w:pPr>
        <w:spacing w:line="276" w:lineRule="auto"/>
        <w:rPr>
          <w:b/>
          <w:noProof/>
          <w:sz w:val="22"/>
          <w:szCs w:val="22"/>
          <w:lang w:val="vi-VN"/>
        </w:rPr>
      </w:pPr>
      <w:r w:rsidRPr="001F5372">
        <w:rPr>
          <w:sz w:val="22"/>
          <w:szCs w:val="22"/>
          <w:lang w:val="vi-VN"/>
        </w:rPr>
        <w:t>Số tài khoản</w:t>
      </w:r>
      <w:r w:rsidRPr="001F5372">
        <w:rPr>
          <w:sz w:val="22"/>
          <w:szCs w:val="22"/>
        </w:rPr>
        <w:t>: 0071001059862</w:t>
      </w:r>
      <w:r w:rsidRPr="001F5372">
        <w:rPr>
          <w:sz w:val="22"/>
          <w:szCs w:val="22"/>
          <w:lang w:val="vi-VN"/>
        </w:rPr>
        <w:t xml:space="preserve"> (VND)</w:t>
      </w:r>
    </w:p>
    <w:p w14:paraId="26837BCD" w14:textId="666D2E5F" w:rsidR="00936CE4" w:rsidRDefault="00936CE4" w:rsidP="00D443EC">
      <w:pPr>
        <w:spacing w:line="276" w:lineRule="auto"/>
        <w:rPr>
          <w:b/>
          <w:noProof/>
          <w:sz w:val="22"/>
          <w:szCs w:val="22"/>
          <w:lang w:val="vi-VN"/>
        </w:rPr>
      </w:pPr>
    </w:p>
    <w:p w14:paraId="322240D1" w14:textId="77777777" w:rsidR="00936CE4" w:rsidRPr="006513F3" w:rsidRDefault="00936CE4" w:rsidP="00936CE4">
      <w:pPr>
        <w:spacing w:line="276" w:lineRule="auto"/>
        <w:rPr>
          <w:noProof/>
          <w:sz w:val="22"/>
          <w:szCs w:val="22"/>
        </w:rPr>
      </w:pPr>
      <w:r w:rsidRPr="006513F3">
        <w:rPr>
          <w:b/>
          <w:noProof/>
          <w:sz w:val="22"/>
          <w:szCs w:val="22"/>
        </w:rPr>
        <w:t xml:space="preserve">ALAGON SAIGON  HOTEL &amp; SPA 4* ( Thời Điểm : </w:t>
      </w:r>
      <w:r w:rsidRPr="004918C5">
        <w:rPr>
          <w:b/>
          <w:noProof/>
          <w:sz w:val="22"/>
          <w:szCs w:val="22"/>
          <w:lang w:val="vi-VN"/>
        </w:rPr>
        <w:t>01</w:t>
      </w:r>
      <w:r w:rsidRPr="004918C5">
        <w:rPr>
          <w:b/>
          <w:noProof/>
          <w:sz w:val="22"/>
          <w:szCs w:val="22"/>
        </w:rPr>
        <w:t>/01/202</w:t>
      </w:r>
      <w:r>
        <w:rPr>
          <w:b/>
          <w:noProof/>
          <w:sz w:val="22"/>
          <w:szCs w:val="22"/>
        </w:rPr>
        <w:t>6</w:t>
      </w:r>
      <w:r w:rsidRPr="006513F3">
        <w:rPr>
          <w:b/>
          <w:noProof/>
          <w:sz w:val="22"/>
          <w:szCs w:val="22"/>
        </w:rPr>
        <w:t xml:space="preserve"> – 31/12/202</w:t>
      </w:r>
      <w:r>
        <w:rPr>
          <w:b/>
          <w:noProof/>
          <w:sz w:val="22"/>
          <w:szCs w:val="22"/>
          <w:lang w:val="vi-VN"/>
        </w:rPr>
        <w:t>6</w:t>
      </w:r>
      <w:r w:rsidRPr="006513F3">
        <w:rPr>
          <w:b/>
          <w:noProof/>
          <w:sz w:val="22"/>
          <w:szCs w:val="22"/>
        </w:rPr>
        <w:t>)</w:t>
      </w:r>
    </w:p>
    <w:p w14:paraId="671D688A" w14:textId="77777777" w:rsidR="00936CE4" w:rsidRDefault="00936CE4" w:rsidP="00936CE4">
      <w:pPr>
        <w:spacing w:line="276" w:lineRule="auto"/>
        <w:rPr>
          <w:b/>
          <w:i/>
          <w:noProof/>
          <w:sz w:val="22"/>
          <w:szCs w:val="22"/>
        </w:rPr>
      </w:pPr>
      <w:r w:rsidRPr="006513F3">
        <w:rPr>
          <w:b/>
          <w:i/>
          <w:noProof/>
          <w:sz w:val="22"/>
          <w:szCs w:val="22"/>
        </w:rPr>
        <w:t>Địa chỉ: 289-291 Lý Tự Trọng, P. Bến Thành, Q.1, TP-HCM</w:t>
      </w:r>
    </w:p>
    <w:tbl>
      <w:tblPr>
        <w:tblW w:w="107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98"/>
        <w:gridCol w:w="1452"/>
        <w:gridCol w:w="1260"/>
        <w:gridCol w:w="1444"/>
        <w:gridCol w:w="1526"/>
        <w:gridCol w:w="1380"/>
        <w:gridCol w:w="1080"/>
      </w:tblGrid>
      <w:tr w:rsidR="00936CE4" w:rsidRPr="00753262" w14:paraId="4AABFDDC" w14:textId="77777777" w:rsidTr="00893A1D">
        <w:trPr>
          <w:trHeight w:val="322"/>
        </w:trPr>
        <w:tc>
          <w:tcPr>
            <w:tcW w:w="10740" w:type="dxa"/>
            <w:gridSpan w:val="7"/>
            <w:vAlign w:val="center"/>
          </w:tcPr>
          <w:p w14:paraId="6E40756F" w14:textId="77777777" w:rsidR="00936CE4" w:rsidRPr="003B0B27" w:rsidRDefault="00936CE4" w:rsidP="00893A1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SAIGON HOTEL &amp; SPA ****</w:t>
            </w:r>
          </w:p>
          <w:p w14:paraId="39E61477" w14:textId="77777777" w:rsidR="00936CE4" w:rsidRPr="00C43422" w:rsidRDefault="00936CE4" w:rsidP="00893A1D">
            <w:pPr>
              <w:spacing w:line="276" w:lineRule="auto"/>
              <w:jc w:val="center"/>
              <w:rPr>
                <w:rFonts w:asciiTheme="majorHAnsi" w:hAnsiTheme="majorHAnsi"/>
                <w:i/>
                <w:sz w:val="24"/>
                <w:szCs w:val="24"/>
                <w:lang w:val="vi-VN"/>
              </w:rPr>
            </w:pPr>
            <w:r w:rsidRPr="007F64ED">
              <w:rPr>
                <w:rFonts w:asciiTheme="majorHAnsi" w:hAnsiTheme="majorHAnsi"/>
                <w:i/>
                <w:sz w:val="24"/>
                <w:szCs w:val="24"/>
              </w:rPr>
              <w:t xml:space="preserve">Add: 289 -291 Ly Tu Trong, Ben Thanh, </w:t>
            </w:r>
            <w:r>
              <w:rPr>
                <w:rFonts w:asciiTheme="majorHAnsi" w:hAnsiTheme="majorHAnsi"/>
                <w:i/>
                <w:sz w:val="24"/>
                <w:szCs w:val="24"/>
                <w:lang w:val="vi-VN"/>
              </w:rPr>
              <w:t>Quận</w:t>
            </w:r>
            <w:r w:rsidRPr="007F64ED">
              <w:rPr>
                <w:rFonts w:asciiTheme="majorHAnsi" w:hAnsiTheme="majorHAnsi"/>
                <w:i/>
                <w:sz w:val="24"/>
                <w:szCs w:val="24"/>
              </w:rPr>
              <w:t xml:space="preserve"> 1, </w:t>
            </w:r>
            <w:r>
              <w:rPr>
                <w:rFonts w:asciiTheme="majorHAnsi" w:hAnsiTheme="majorHAnsi"/>
                <w:i/>
                <w:sz w:val="24"/>
                <w:szCs w:val="24"/>
                <w:lang w:val="vi-VN"/>
              </w:rPr>
              <w:t>TP.HCM</w:t>
            </w:r>
          </w:p>
        </w:tc>
      </w:tr>
      <w:tr w:rsidR="00936CE4" w:rsidRPr="00753262" w14:paraId="6E75F075" w14:textId="77777777" w:rsidTr="00893A1D">
        <w:trPr>
          <w:trHeight w:val="322"/>
        </w:trPr>
        <w:tc>
          <w:tcPr>
            <w:tcW w:w="2598" w:type="dxa"/>
            <w:vAlign w:val="center"/>
            <w:hideMark/>
          </w:tcPr>
          <w:p w14:paraId="4336B897" w14:textId="77777777" w:rsidR="00936CE4" w:rsidRPr="00C43422" w:rsidRDefault="00936CE4" w:rsidP="00893A1D">
            <w:pPr>
              <w:spacing w:line="276" w:lineRule="auto"/>
              <w:jc w:val="center"/>
              <w:rPr>
                <w:rFonts w:asciiTheme="majorHAnsi" w:hAnsiTheme="majorHAnsi" w:cs="Calibri Light"/>
                <w:b/>
                <w:noProof/>
                <w:lang w:val="vi-VN"/>
              </w:rPr>
            </w:pPr>
            <w:r>
              <w:rPr>
                <w:rFonts w:asciiTheme="majorHAnsi" w:hAnsiTheme="majorHAnsi"/>
                <w:b/>
                <w:color w:val="000000"/>
                <w:lang w:val="vi-VN"/>
              </w:rPr>
              <w:t>Loại phòng</w:t>
            </w:r>
          </w:p>
        </w:tc>
        <w:tc>
          <w:tcPr>
            <w:tcW w:w="1452" w:type="dxa"/>
            <w:vAlign w:val="center"/>
          </w:tcPr>
          <w:p w14:paraId="25544044" w14:textId="77777777" w:rsidR="00936CE4" w:rsidRDefault="00936CE4" w:rsidP="00893A1D">
            <w:pPr>
              <w:spacing w:line="276" w:lineRule="auto"/>
              <w:ind w:left="-59"/>
              <w:jc w:val="center"/>
              <w:rPr>
                <w:rFonts w:asciiTheme="majorHAnsi" w:hAnsiTheme="majorHAnsi"/>
                <w:b/>
                <w:color w:val="000000"/>
                <w:lang w:val="vi-VN"/>
              </w:rPr>
            </w:pPr>
          </w:p>
          <w:p w14:paraId="2C322827"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Loại giường</w:t>
            </w:r>
          </w:p>
        </w:tc>
        <w:tc>
          <w:tcPr>
            <w:tcW w:w="1260" w:type="dxa"/>
            <w:vAlign w:val="center"/>
          </w:tcPr>
          <w:p w14:paraId="1B3B2388" w14:textId="77777777" w:rsidR="00936CE4" w:rsidRPr="00753262" w:rsidRDefault="00936CE4" w:rsidP="00893A1D">
            <w:pPr>
              <w:spacing w:line="276" w:lineRule="auto"/>
              <w:ind w:left="-59"/>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444" w:type="dxa"/>
            <w:vAlign w:val="center"/>
          </w:tcPr>
          <w:p w14:paraId="46CED732" w14:textId="77777777" w:rsidR="00936CE4" w:rsidRPr="003B0B27" w:rsidRDefault="00936CE4" w:rsidP="00893A1D">
            <w:pPr>
              <w:pStyle w:val="TableParagraph"/>
              <w:spacing w:before="11"/>
              <w:ind w:left="64" w:right="43"/>
              <w:rPr>
                <w:b/>
                <w:color w:val="FF0000"/>
                <w:sz w:val="20"/>
              </w:rPr>
            </w:pPr>
            <w:r w:rsidRPr="003B0B27">
              <w:rPr>
                <w:b/>
                <w:color w:val="FF0000"/>
                <w:spacing w:val="-2"/>
                <w:sz w:val="20"/>
              </w:rPr>
              <w:t>01/01/2026</w:t>
            </w:r>
          </w:p>
          <w:p w14:paraId="08227B40"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2DDEF0D0"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30/04/2026</w:t>
            </w:r>
          </w:p>
        </w:tc>
        <w:tc>
          <w:tcPr>
            <w:tcW w:w="1526" w:type="dxa"/>
            <w:vAlign w:val="center"/>
          </w:tcPr>
          <w:p w14:paraId="5CC915A1" w14:textId="77777777" w:rsidR="00936CE4" w:rsidRPr="003B0B27" w:rsidRDefault="00936CE4" w:rsidP="00893A1D">
            <w:pPr>
              <w:pStyle w:val="TableParagraph"/>
              <w:spacing w:before="11"/>
              <w:ind w:left="110"/>
              <w:rPr>
                <w:b/>
                <w:color w:val="FF0000"/>
                <w:sz w:val="20"/>
              </w:rPr>
            </w:pPr>
            <w:r w:rsidRPr="003B0B27">
              <w:rPr>
                <w:b/>
                <w:color w:val="FF0000"/>
                <w:spacing w:val="-2"/>
                <w:sz w:val="20"/>
              </w:rPr>
              <w:t>01/05/2026</w:t>
            </w:r>
          </w:p>
          <w:p w14:paraId="294FB8ED"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7276241A"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30/09/2026</w:t>
            </w:r>
          </w:p>
        </w:tc>
        <w:tc>
          <w:tcPr>
            <w:tcW w:w="1380" w:type="dxa"/>
            <w:vAlign w:val="center"/>
          </w:tcPr>
          <w:p w14:paraId="3953E8A4" w14:textId="77777777" w:rsidR="00936CE4" w:rsidRPr="003B0B27" w:rsidRDefault="00936CE4" w:rsidP="00893A1D">
            <w:pPr>
              <w:pStyle w:val="TableParagraph"/>
              <w:spacing w:before="71" w:line="234" w:lineRule="exact"/>
              <w:ind w:left="148"/>
              <w:jc w:val="left"/>
              <w:rPr>
                <w:b/>
                <w:color w:val="FF0000"/>
                <w:sz w:val="20"/>
              </w:rPr>
            </w:pPr>
            <w:r w:rsidRPr="003B0B27">
              <w:rPr>
                <w:b/>
                <w:color w:val="FF0000"/>
                <w:spacing w:val="-2"/>
                <w:sz w:val="20"/>
              </w:rPr>
              <w:t>01/10/2026</w:t>
            </w:r>
          </w:p>
          <w:p w14:paraId="6310A455" w14:textId="77777777" w:rsidR="00936CE4" w:rsidRPr="003B0B27" w:rsidRDefault="00936CE4" w:rsidP="00893A1D">
            <w:pPr>
              <w:spacing w:line="276" w:lineRule="auto"/>
              <w:jc w:val="center"/>
              <w:rPr>
                <w:b/>
                <w:color w:val="FF0000"/>
                <w:spacing w:val="-2"/>
              </w:rPr>
            </w:pPr>
            <w:r w:rsidRPr="003B0B27">
              <w:rPr>
                <w:b/>
                <w:color w:val="FF0000"/>
                <w:spacing w:val="-10"/>
              </w:rPr>
              <w:t>-</w:t>
            </w:r>
          </w:p>
          <w:p w14:paraId="107D3908" w14:textId="77777777" w:rsidR="00936CE4" w:rsidRPr="003B0B27" w:rsidRDefault="00936CE4" w:rsidP="00893A1D">
            <w:pPr>
              <w:spacing w:line="276" w:lineRule="auto"/>
              <w:jc w:val="center"/>
              <w:rPr>
                <w:rFonts w:asciiTheme="majorHAnsi" w:hAnsiTheme="majorHAnsi"/>
                <w:b/>
                <w:color w:val="FF0000"/>
              </w:rPr>
            </w:pPr>
            <w:r w:rsidRPr="003B0B27">
              <w:rPr>
                <w:b/>
                <w:color w:val="FF0000"/>
                <w:spacing w:val="-2"/>
              </w:rPr>
              <w:t>31/12/2026</w:t>
            </w:r>
          </w:p>
        </w:tc>
        <w:tc>
          <w:tcPr>
            <w:tcW w:w="1080" w:type="dxa"/>
            <w:vAlign w:val="center"/>
          </w:tcPr>
          <w:p w14:paraId="2F01ADD1" w14:textId="77777777" w:rsidR="00936CE4" w:rsidRPr="00C43422" w:rsidRDefault="00936CE4" w:rsidP="00893A1D">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753262" w14:paraId="0F2AA0A3" w14:textId="77777777" w:rsidTr="00893A1D">
        <w:trPr>
          <w:trHeight w:val="213"/>
        </w:trPr>
        <w:tc>
          <w:tcPr>
            <w:tcW w:w="2598" w:type="dxa"/>
            <w:vAlign w:val="center"/>
          </w:tcPr>
          <w:p w14:paraId="3D96A7EC" w14:textId="14AF523F" w:rsidR="00936CE4" w:rsidRPr="00B278C6" w:rsidRDefault="00B278C6" w:rsidP="00893A1D">
            <w:pPr>
              <w:jc w:val="center"/>
              <w:rPr>
                <w:b/>
                <w:color w:val="000000"/>
                <w:sz w:val="22"/>
                <w:szCs w:val="22"/>
              </w:rPr>
            </w:pPr>
            <w:r w:rsidRPr="00B278C6">
              <w:rPr>
                <w:b/>
                <w:spacing w:val="-2"/>
              </w:rPr>
              <w:t>Ben Thanh Corner Room</w:t>
            </w:r>
          </w:p>
        </w:tc>
        <w:tc>
          <w:tcPr>
            <w:tcW w:w="1452" w:type="dxa"/>
            <w:vAlign w:val="center"/>
          </w:tcPr>
          <w:p w14:paraId="57B4E678" w14:textId="77777777" w:rsidR="00936CE4" w:rsidRPr="002A57AC" w:rsidRDefault="00936CE4" w:rsidP="00893A1D">
            <w:pPr>
              <w:spacing w:line="276" w:lineRule="auto"/>
              <w:jc w:val="center"/>
              <w:rPr>
                <w:color w:val="000000"/>
                <w:sz w:val="22"/>
                <w:szCs w:val="22"/>
                <w:lang w:val="vi-VN"/>
              </w:rPr>
            </w:pPr>
            <w:r>
              <w:t>12</w:t>
            </w:r>
            <w:r>
              <w:rPr>
                <w:spacing w:val="-8"/>
              </w:rPr>
              <w:t xml:space="preserve"> </w:t>
            </w:r>
            <w:r>
              <w:rPr>
                <w:spacing w:val="-2"/>
              </w:rPr>
              <w:t>Double</w:t>
            </w:r>
          </w:p>
        </w:tc>
        <w:tc>
          <w:tcPr>
            <w:tcW w:w="1260" w:type="dxa"/>
            <w:shd w:val="clear" w:color="auto" w:fill="auto"/>
            <w:vAlign w:val="center"/>
          </w:tcPr>
          <w:p w14:paraId="51FA6C59" w14:textId="77777777" w:rsidR="00936CE4" w:rsidRPr="002A57AC" w:rsidRDefault="00936CE4" w:rsidP="00893A1D">
            <w:pPr>
              <w:spacing w:line="276" w:lineRule="auto"/>
              <w:jc w:val="center"/>
              <w:rPr>
                <w:color w:val="000000"/>
                <w:sz w:val="22"/>
                <w:szCs w:val="22"/>
              </w:rPr>
            </w:pPr>
            <w:r>
              <w:rPr>
                <w:spacing w:val="-5"/>
              </w:rPr>
              <w:t>20</w:t>
            </w:r>
          </w:p>
        </w:tc>
        <w:tc>
          <w:tcPr>
            <w:tcW w:w="1444" w:type="dxa"/>
            <w:vAlign w:val="center"/>
          </w:tcPr>
          <w:p w14:paraId="0F1B7B9C" w14:textId="77777777" w:rsidR="00936CE4" w:rsidRPr="002A57AC" w:rsidRDefault="00936CE4" w:rsidP="00893A1D">
            <w:pPr>
              <w:jc w:val="center"/>
              <w:rPr>
                <w:b/>
                <w:sz w:val="22"/>
                <w:szCs w:val="22"/>
                <w:lang w:val="vi-VN"/>
              </w:rPr>
            </w:pPr>
            <w:r>
              <w:rPr>
                <w:b/>
                <w:spacing w:val="-2"/>
              </w:rPr>
              <w:t>1,700,000</w:t>
            </w:r>
          </w:p>
        </w:tc>
        <w:tc>
          <w:tcPr>
            <w:tcW w:w="1526" w:type="dxa"/>
            <w:vAlign w:val="center"/>
          </w:tcPr>
          <w:p w14:paraId="2C61CB04" w14:textId="77777777" w:rsidR="00936CE4" w:rsidRPr="002A57AC" w:rsidRDefault="00936CE4" w:rsidP="00893A1D">
            <w:pPr>
              <w:jc w:val="center"/>
              <w:rPr>
                <w:b/>
                <w:sz w:val="22"/>
                <w:szCs w:val="22"/>
                <w:lang w:val="vi-VN"/>
              </w:rPr>
            </w:pPr>
            <w:r>
              <w:rPr>
                <w:b/>
                <w:spacing w:val="-2"/>
              </w:rPr>
              <w:t>1,400,000</w:t>
            </w:r>
          </w:p>
        </w:tc>
        <w:tc>
          <w:tcPr>
            <w:tcW w:w="1380" w:type="dxa"/>
            <w:vAlign w:val="center"/>
          </w:tcPr>
          <w:p w14:paraId="3EB62CE6" w14:textId="77777777" w:rsidR="00936CE4" w:rsidRPr="002A57AC" w:rsidRDefault="00936CE4" w:rsidP="00893A1D">
            <w:pPr>
              <w:jc w:val="center"/>
              <w:rPr>
                <w:b/>
                <w:sz w:val="22"/>
                <w:szCs w:val="22"/>
                <w:lang w:val="vi-VN"/>
              </w:rPr>
            </w:pPr>
            <w:r>
              <w:rPr>
                <w:b/>
                <w:spacing w:val="-2"/>
              </w:rPr>
              <w:t>1,700,000</w:t>
            </w:r>
          </w:p>
        </w:tc>
        <w:tc>
          <w:tcPr>
            <w:tcW w:w="1080" w:type="dxa"/>
            <w:vAlign w:val="center"/>
          </w:tcPr>
          <w:p w14:paraId="6DE5423A"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0699004C" w14:textId="77777777" w:rsidTr="00893A1D">
        <w:trPr>
          <w:trHeight w:val="213"/>
        </w:trPr>
        <w:tc>
          <w:tcPr>
            <w:tcW w:w="2598" w:type="dxa"/>
            <w:vAlign w:val="center"/>
            <w:hideMark/>
          </w:tcPr>
          <w:p w14:paraId="7161408A" w14:textId="6E88DC99" w:rsidR="00936CE4" w:rsidRPr="00B278C6" w:rsidRDefault="00B278C6" w:rsidP="00893A1D">
            <w:pPr>
              <w:jc w:val="center"/>
              <w:rPr>
                <w:b/>
                <w:color w:val="000000"/>
                <w:sz w:val="22"/>
                <w:szCs w:val="22"/>
                <w:lang w:val="vi-VN"/>
              </w:rPr>
            </w:pPr>
            <w:r w:rsidRPr="00B278C6">
              <w:rPr>
                <w:b/>
              </w:rPr>
              <w:t>Saigon Tranquil Deluxe Room</w:t>
            </w:r>
          </w:p>
        </w:tc>
        <w:tc>
          <w:tcPr>
            <w:tcW w:w="1452" w:type="dxa"/>
            <w:vAlign w:val="center"/>
          </w:tcPr>
          <w:p w14:paraId="3AF5D83B" w14:textId="77777777" w:rsidR="00936CE4" w:rsidRDefault="00936CE4" w:rsidP="00893A1D">
            <w:pPr>
              <w:pStyle w:val="TableParagraph"/>
              <w:spacing w:before="6"/>
              <w:ind w:left="521"/>
              <w:jc w:val="left"/>
              <w:rPr>
                <w:sz w:val="20"/>
              </w:rPr>
            </w:pPr>
            <w:r>
              <w:rPr>
                <w:sz w:val="20"/>
              </w:rPr>
              <w:t>8</w:t>
            </w:r>
            <w:r>
              <w:rPr>
                <w:spacing w:val="-7"/>
                <w:sz w:val="20"/>
              </w:rPr>
              <w:t xml:space="preserve"> </w:t>
            </w:r>
            <w:r>
              <w:rPr>
                <w:spacing w:val="-2"/>
                <w:sz w:val="20"/>
              </w:rPr>
              <w:t>Double</w:t>
            </w:r>
          </w:p>
          <w:p w14:paraId="04753112" w14:textId="77777777" w:rsidR="00936CE4" w:rsidRPr="002A57AC" w:rsidRDefault="00936CE4" w:rsidP="00893A1D">
            <w:pPr>
              <w:spacing w:line="276" w:lineRule="auto"/>
              <w:jc w:val="center"/>
              <w:rPr>
                <w:color w:val="000000"/>
                <w:sz w:val="22"/>
                <w:szCs w:val="22"/>
                <w:lang w:val="vi-VN"/>
              </w:rPr>
            </w:pPr>
            <w:r>
              <w:t>9</w:t>
            </w:r>
            <w:r>
              <w:rPr>
                <w:spacing w:val="-7"/>
              </w:rPr>
              <w:t xml:space="preserve"> </w:t>
            </w:r>
            <w:r>
              <w:rPr>
                <w:spacing w:val="-4"/>
              </w:rPr>
              <w:t>Twin</w:t>
            </w:r>
          </w:p>
        </w:tc>
        <w:tc>
          <w:tcPr>
            <w:tcW w:w="1260" w:type="dxa"/>
            <w:shd w:val="clear" w:color="auto" w:fill="auto"/>
            <w:vAlign w:val="center"/>
          </w:tcPr>
          <w:p w14:paraId="1EE826A7"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4B1FA777" w14:textId="77777777" w:rsidR="00936CE4" w:rsidRPr="002A57AC" w:rsidRDefault="00936CE4" w:rsidP="00893A1D">
            <w:pPr>
              <w:jc w:val="center"/>
              <w:rPr>
                <w:b/>
                <w:sz w:val="22"/>
                <w:szCs w:val="22"/>
                <w:lang w:val="vi-VN"/>
              </w:rPr>
            </w:pPr>
            <w:r>
              <w:rPr>
                <w:b/>
                <w:spacing w:val="-2"/>
              </w:rPr>
              <w:t>1,800,000</w:t>
            </w:r>
          </w:p>
        </w:tc>
        <w:tc>
          <w:tcPr>
            <w:tcW w:w="1526" w:type="dxa"/>
            <w:vAlign w:val="center"/>
          </w:tcPr>
          <w:p w14:paraId="18684F0F" w14:textId="77777777" w:rsidR="00936CE4" w:rsidRPr="002A57AC" w:rsidRDefault="00936CE4" w:rsidP="00893A1D">
            <w:pPr>
              <w:jc w:val="center"/>
              <w:rPr>
                <w:b/>
                <w:sz w:val="22"/>
                <w:szCs w:val="22"/>
                <w:lang w:val="vi-VN"/>
              </w:rPr>
            </w:pPr>
            <w:r>
              <w:rPr>
                <w:b/>
                <w:spacing w:val="-2"/>
              </w:rPr>
              <w:t>1,500,000</w:t>
            </w:r>
          </w:p>
        </w:tc>
        <w:tc>
          <w:tcPr>
            <w:tcW w:w="1380" w:type="dxa"/>
            <w:vAlign w:val="center"/>
          </w:tcPr>
          <w:p w14:paraId="74ADA938" w14:textId="77777777" w:rsidR="00936CE4" w:rsidRPr="002A57AC" w:rsidRDefault="00936CE4" w:rsidP="00893A1D">
            <w:pPr>
              <w:jc w:val="center"/>
              <w:rPr>
                <w:b/>
                <w:sz w:val="22"/>
                <w:szCs w:val="22"/>
                <w:lang w:val="vi-VN"/>
              </w:rPr>
            </w:pPr>
            <w:r>
              <w:rPr>
                <w:b/>
                <w:spacing w:val="-2"/>
              </w:rPr>
              <w:t>1,800,000</w:t>
            </w:r>
          </w:p>
        </w:tc>
        <w:tc>
          <w:tcPr>
            <w:tcW w:w="1080" w:type="dxa"/>
            <w:vAlign w:val="center"/>
          </w:tcPr>
          <w:p w14:paraId="4541C114"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462E3BB1" w14:textId="77777777" w:rsidTr="00893A1D">
        <w:trPr>
          <w:trHeight w:val="57"/>
        </w:trPr>
        <w:tc>
          <w:tcPr>
            <w:tcW w:w="2598" w:type="dxa"/>
            <w:vAlign w:val="center"/>
            <w:hideMark/>
          </w:tcPr>
          <w:p w14:paraId="36AD29E5" w14:textId="532FE50E" w:rsidR="00936CE4" w:rsidRPr="00B278C6" w:rsidRDefault="00B278C6" w:rsidP="00893A1D">
            <w:pPr>
              <w:spacing w:line="276" w:lineRule="auto"/>
              <w:jc w:val="center"/>
              <w:rPr>
                <w:b/>
                <w:color w:val="000000"/>
                <w:sz w:val="22"/>
                <w:szCs w:val="22"/>
              </w:rPr>
            </w:pPr>
            <w:r w:rsidRPr="00B278C6">
              <w:rPr>
                <w:b/>
                <w:spacing w:val="-2"/>
              </w:rPr>
              <w:t>Saigon View Deluxe Room</w:t>
            </w:r>
          </w:p>
        </w:tc>
        <w:tc>
          <w:tcPr>
            <w:tcW w:w="1452" w:type="dxa"/>
            <w:vAlign w:val="center"/>
          </w:tcPr>
          <w:p w14:paraId="2C2CF834" w14:textId="77777777" w:rsidR="00936CE4" w:rsidRPr="002A57AC" w:rsidRDefault="00936CE4" w:rsidP="00893A1D">
            <w:pPr>
              <w:spacing w:line="276" w:lineRule="auto"/>
              <w:jc w:val="center"/>
              <w:rPr>
                <w:color w:val="000000"/>
                <w:sz w:val="22"/>
                <w:szCs w:val="22"/>
                <w:lang w:val="vi-VN"/>
              </w:rPr>
            </w:pPr>
            <w:r>
              <w:t>11</w:t>
            </w:r>
            <w:r>
              <w:rPr>
                <w:spacing w:val="-8"/>
              </w:rPr>
              <w:t xml:space="preserve"> </w:t>
            </w:r>
            <w:r>
              <w:rPr>
                <w:spacing w:val="-2"/>
              </w:rPr>
              <w:t>Double</w:t>
            </w:r>
          </w:p>
        </w:tc>
        <w:tc>
          <w:tcPr>
            <w:tcW w:w="1260" w:type="dxa"/>
            <w:shd w:val="clear" w:color="auto" w:fill="auto"/>
            <w:vAlign w:val="center"/>
          </w:tcPr>
          <w:p w14:paraId="543ABDB4" w14:textId="77777777" w:rsidR="00936CE4" w:rsidRPr="002A57AC" w:rsidRDefault="00936CE4" w:rsidP="00893A1D">
            <w:pPr>
              <w:spacing w:line="276" w:lineRule="auto"/>
              <w:jc w:val="center"/>
              <w:rPr>
                <w:color w:val="000000"/>
                <w:sz w:val="22"/>
                <w:szCs w:val="22"/>
              </w:rPr>
            </w:pPr>
            <w:r>
              <w:rPr>
                <w:spacing w:val="-5"/>
              </w:rPr>
              <w:t>25</w:t>
            </w:r>
          </w:p>
        </w:tc>
        <w:tc>
          <w:tcPr>
            <w:tcW w:w="1444" w:type="dxa"/>
            <w:vAlign w:val="center"/>
          </w:tcPr>
          <w:p w14:paraId="6C8C81EC" w14:textId="77777777" w:rsidR="00936CE4" w:rsidRPr="002A57AC" w:rsidRDefault="00936CE4" w:rsidP="00893A1D">
            <w:pPr>
              <w:jc w:val="center"/>
              <w:rPr>
                <w:b/>
                <w:sz w:val="22"/>
                <w:szCs w:val="22"/>
                <w:lang w:val="vi-VN"/>
              </w:rPr>
            </w:pPr>
            <w:r>
              <w:rPr>
                <w:b/>
                <w:spacing w:val="-2"/>
              </w:rPr>
              <w:t>2,000,000</w:t>
            </w:r>
          </w:p>
        </w:tc>
        <w:tc>
          <w:tcPr>
            <w:tcW w:w="1526" w:type="dxa"/>
            <w:vAlign w:val="center"/>
          </w:tcPr>
          <w:p w14:paraId="65612B46" w14:textId="77777777" w:rsidR="00936CE4" w:rsidRPr="002A57AC" w:rsidRDefault="00936CE4" w:rsidP="00893A1D">
            <w:pPr>
              <w:jc w:val="center"/>
              <w:rPr>
                <w:b/>
                <w:sz w:val="22"/>
                <w:szCs w:val="22"/>
                <w:lang w:val="vi-VN"/>
              </w:rPr>
            </w:pPr>
            <w:r>
              <w:rPr>
                <w:b/>
                <w:spacing w:val="-2"/>
              </w:rPr>
              <w:t>1,700,000</w:t>
            </w:r>
          </w:p>
        </w:tc>
        <w:tc>
          <w:tcPr>
            <w:tcW w:w="1380" w:type="dxa"/>
            <w:vAlign w:val="center"/>
          </w:tcPr>
          <w:p w14:paraId="5BC61609" w14:textId="77777777" w:rsidR="00936CE4" w:rsidRPr="002A57AC" w:rsidRDefault="00936CE4" w:rsidP="00893A1D">
            <w:pPr>
              <w:jc w:val="center"/>
              <w:rPr>
                <w:b/>
                <w:sz w:val="22"/>
                <w:szCs w:val="22"/>
                <w:lang w:val="vi-VN"/>
              </w:rPr>
            </w:pPr>
            <w:r>
              <w:rPr>
                <w:b/>
                <w:spacing w:val="-2"/>
              </w:rPr>
              <w:t>2,000,000</w:t>
            </w:r>
          </w:p>
        </w:tc>
        <w:tc>
          <w:tcPr>
            <w:tcW w:w="1080" w:type="dxa"/>
            <w:vAlign w:val="center"/>
          </w:tcPr>
          <w:p w14:paraId="59484FE7" w14:textId="77777777" w:rsidR="00936CE4" w:rsidRPr="002A57AC" w:rsidRDefault="00936CE4" w:rsidP="00893A1D">
            <w:pPr>
              <w:spacing w:line="276" w:lineRule="auto"/>
              <w:jc w:val="center"/>
              <w:rPr>
                <w:color w:val="000000"/>
                <w:sz w:val="22"/>
                <w:szCs w:val="22"/>
              </w:rPr>
            </w:pPr>
            <w:r>
              <w:rPr>
                <w:spacing w:val="-5"/>
              </w:rPr>
              <w:t>N/A</w:t>
            </w:r>
          </w:p>
        </w:tc>
      </w:tr>
      <w:tr w:rsidR="00936CE4" w:rsidRPr="00753262" w14:paraId="2B0279A6" w14:textId="77777777" w:rsidTr="00893A1D">
        <w:trPr>
          <w:trHeight w:val="219"/>
        </w:trPr>
        <w:tc>
          <w:tcPr>
            <w:tcW w:w="2598" w:type="dxa"/>
            <w:vAlign w:val="center"/>
            <w:hideMark/>
          </w:tcPr>
          <w:p w14:paraId="76B4C8EB" w14:textId="42EFCC45" w:rsidR="00936CE4" w:rsidRPr="00B278C6" w:rsidRDefault="00B278C6" w:rsidP="00893A1D">
            <w:pPr>
              <w:spacing w:line="276" w:lineRule="auto"/>
              <w:jc w:val="center"/>
              <w:rPr>
                <w:b/>
                <w:color w:val="000000"/>
                <w:sz w:val="22"/>
                <w:szCs w:val="22"/>
              </w:rPr>
            </w:pPr>
            <w:r w:rsidRPr="00B278C6">
              <w:rPr>
                <w:b/>
              </w:rPr>
              <w:t>Ben Thanh Gem Deluxe Room</w:t>
            </w:r>
          </w:p>
        </w:tc>
        <w:tc>
          <w:tcPr>
            <w:tcW w:w="1452" w:type="dxa"/>
            <w:vAlign w:val="center"/>
          </w:tcPr>
          <w:p w14:paraId="108CD47D" w14:textId="77777777" w:rsidR="00936CE4" w:rsidRPr="002A57AC" w:rsidRDefault="00936CE4" w:rsidP="00893A1D">
            <w:pPr>
              <w:spacing w:line="276" w:lineRule="auto"/>
              <w:jc w:val="center"/>
              <w:rPr>
                <w:color w:val="000000"/>
                <w:sz w:val="22"/>
                <w:szCs w:val="22"/>
                <w:lang w:val="vi-VN"/>
              </w:rPr>
            </w:pPr>
            <w:r>
              <w:t>2</w:t>
            </w:r>
            <w:r>
              <w:rPr>
                <w:spacing w:val="-4"/>
              </w:rPr>
              <w:t xml:space="preserve"> </w:t>
            </w:r>
            <w:r>
              <w:t>Twin</w:t>
            </w:r>
            <w:r>
              <w:rPr>
                <w:spacing w:val="-4"/>
              </w:rPr>
              <w:t xml:space="preserve"> </w:t>
            </w:r>
            <w:r>
              <w:t>/</w:t>
            </w:r>
            <w:r>
              <w:rPr>
                <w:spacing w:val="-1"/>
              </w:rPr>
              <w:t xml:space="preserve"> </w:t>
            </w:r>
            <w:r>
              <w:t>1</w:t>
            </w:r>
            <w:r>
              <w:rPr>
                <w:spacing w:val="-3"/>
              </w:rPr>
              <w:t xml:space="preserve"> </w:t>
            </w:r>
            <w:r>
              <w:rPr>
                <w:spacing w:val="-2"/>
              </w:rPr>
              <w:t>Double</w:t>
            </w:r>
          </w:p>
        </w:tc>
        <w:tc>
          <w:tcPr>
            <w:tcW w:w="1260" w:type="dxa"/>
            <w:shd w:val="clear" w:color="auto" w:fill="auto"/>
            <w:vAlign w:val="center"/>
          </w:tcPr>
          <w:p w14:paraId="05C06F4B"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427A4658" w14:textId="77777777" w:rsidR="00936CE4" w:rsidRPr="002A57AC" w:rsidRDefault="00936CE4" w:rsidP="00893A1D">
            <w:pPr>
              <w:jc w:val="center"/>
              <w:rPr>
                <w:b/>
                <w:sz w:val="22"/>
                <w:szCs w:val="22"/>
                <w:lang w:val="vi-VN"/>
              </w:rPr>
            </w:pPr>
            <w:r>
              <w:rPr>
                <w:b/>
                <w:spacing w:val="-2"/>
              </w:rPr>
              <w:t>2,100,000</w:t>
            </w:r>
          </w:p>
        </w:tc>
        <w:tc>
          <w:tcPr>
            <w:tcW w:w="1526" w:type="dxa"/>
            <w:vAlign w:val="center"/>
          </w:tcPr>
          <w:p w14:paraId="67E97D5A" w14:textId="77777777" w:rsidR="00936CE4" w:rsidRPr="002A57AC" w:rsidRDefault="00936CE4" w:rsidP="00893A1D">
            <w:pPr>
              <w:jc w:val="center"/>
              <w:rPr>
                <w:b/>
                <w:sz w:val="22"/>
                <w:szCs w:val="22"/>
                <w:lang w:val="vi-VN"/>
              </w:rPr>
            </w:pPr>
            <w:r>
              <w:rPr>
                <w:b/>
                <w:spacing w:val="-2"/>
              </w:rPr>
              <w:t>1,800,000</w:t>
            </w:r>
          </w:p>
        </w:tc>
        <w:tc>
          <w:tcPr>
            <w:tcW w:w="1380" w:type="dxa"/>
            <w:vAlign w:val="center"/>
          </w:tcPr>
          <w:p w14:paraId="037AC84E" w14:textId="77777777" w:rsidR="00936CE4" w:rsidRPr="002A57AC" w:rsidRDefault="00936CE4" w:rsidP="00893A1D">
            <w:pPr>
              <w:jc w:val="center"/>
              <w:rPr>
                <w:b/>
                <w:sz w:val="22"/>
                <w:szCs w:val="22"/>
                <w:lang w:val="vi-VN"/>
              </w:rPr>
            </w:pPr>
            <w:r>
              <w:rPr>
                <w:b/>
                <w:spacing w:val="-2"/>
              </w:rPr>
              <w:t>2,100,000</w:t>
            </w:r>
          </w:p>
        </w:tc>
        <w:tc>
          <w:tcPr>
            <w:tcW w:w="1080" w:type="dxa"/>
            <w:vAlign w:val="center"/>
          </w:tcPr>
          <w:p w14:paraId="18630D50"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00E7CC5B" w14:textId="77777777" w:rsidTr="00893A1D">
        <w:trPr>
          <w:trHeight w:val="218"/>
        </w:trPr>
        <w:tc>
          <w:tcPr>
            <w:tcW w:w="2598" w:type="dxa"/>
            <w:vAlign w:val="center"/>
          </w:tcPr>
          <w:p w14:paraId="6FBD3AB7" w14:textId="77634C48" w:rsidR="00936CE4" w:rsidRPr="00B278C6" w:rsidRDefault="00B278C6" w:rsidP="00893A1D">
            <w:pPr>
              <w:rPr>
                <w:b/>
                <w:color w:val="000000"/>
                <w:sz w:val="22"/>
                <w:szCs w:val="22"/>
              </w:rPr>
            </w:pPr>
            <w:r w:rsidRPr="00B278C6">
              <w:rPr>
                <w:rFonts w:eastAsia="Caladea"/>
                <w:b/>
                <w:spacing w:val="-2"/>
                <w:szCs w:val="22"/>
              </w:rPr>
              <w:t>Ben Thanh Gallery Premier</w:t>
            </w:r>
          </w:p>
        </w:tc>
        <w:tc>
          <w:tcPr>
            <w:tcW w:w="1452" w:type="dxa"/>
            <w:vAlign w:val="center"/>
          </w:tcPr>
          <w:p w14:paraId="498276E4" w14:textId="77777777" w:rsidR="00936CE4" w:rsidRDefault="00936CE4" w:rsidP="00893A1D">
            <w:pPr>
              <w:pStyle w:val="TableParagraph"/>
              <w:spacing w:line="231" w:lineRule="exact"/>
              <w:ind w:left="59" w:right="43"/>
              <w:rPr>
                <w:sz w:val="20"/>
              </w:rPr>
            </w:pPr>
            <w:r>
              <w:rPr>
                <w:sz w:val="20"/>
              </w:rPr>
              <w:t>18</w:t>
            </w:r>
            <w:r>
              <w:rPr>
                <w:spacing w:val="-8"/>
                <w:sz w:val="20"/>
              </w:rPr>
              <w:t xml:space="preserve"> </w:t>
            </w:r>
            <w:r>
              <w:rPr>
                <w:spacing w:val="-2"/>
                <w:sz w:val="20"/>
              </w:rPr>
              <w:t>Double</w:t>
            </w:r>
          </w:p>
          <w:p w14:paraId="2D17DEC6" w14:textId="77777777" w:rsidR="00936CE4" w:rsidRPr="002A57AC" w:rsidRDefault="00936CE4" w:rsidP="00893A1D">
            <w:pPr>
              <w:spacing w:line="276" w:lineRule="auto"/>
              <w:jc w:val="center"/>
              <w:rPr>
                <w:color w:val="000000"/>
                <w:sz w:val="22"/>
                <w:szCs w:val="22"/>
                <w:lang w:val="vi-VN"/>
              </w:rPr>
            </w:pPr>
            <w:r>
              <w:t>7</w:t>
            </w:r>
            <w:r>
              <w:rPr>
                <w:spacing w:val="-9"/>
              </w:rPr>
              <w:t xml:space="preserve"> </w:t>
            </w:r>
            <w:r>
              <w:t>Twin</w:t>
            </w:r>
            <w:r>
              <w:rPr>
                <w:spacing w:val="-6"/>
              </w:rPr>
              <w:t xml:space="preserve"> </w:t>
            </w:r>
            <w:r>
              <w:t>/</w:t>
            </w:r>
            <w:r>
              <w:rPr>
                <w:spacing w:val="-1"/>
              </w:rPr>
              <w:t xml:space="preserve"> </w:t>
            </w:r>
            <w:r>
              <w:t>3</w:t>
            </w:r>
            <w:r>
              <w:rPr>
                <w:spacing w:val="-8"/>
              </w:rPr>
              <w:t xml:space="preserve"> </w:t>
            </w:r>
            <w:r>
              <w:rPr>
                <w:spacing w:val="-2"/>
              </w:rPr>
              <w:t>Double</w:t>
            </w:r>
          </w:p>
        </w:tc>
        <w:tc>
          <w:tcPr>
            <w:tcW w:w="1260" w:type="dxa"/>
            <w:shd w:val="clear" w:color="auto" w:fill="auto"/>
            <w:vAlign w:val="center"/>
          </w:tcPr>
          <w:p w14:paraId="07CA1286" w14:textId="77777777" w:rsidR="00936CE4" w:rsidRDefault="00936CE4" w:rsidP="00893A1D">
            <w:pPr>
              <w:pStyle w:val="TableParagraph"/>
              <w:spacing w:line="231" w:lineRule="exact"/>
              <w:ind w:left="19"/>
              <w:rPr>
                <w:sz w:val="20"/>
              </w:rPr>
            </w:pPr>
            <w:r>
              <w:rPr>
                <w:spacing w:val="-5"/>
                <w:sz w:val="20"/>
              </w:rPr>
              <w:t>28</w:t>
            </w:r>
          </w:p>
          <w:p w14:paraId="6E3541D2" w14:textId="77777777" w:rsidR="00936CE4" w:rsidRPr="002A57AC" w:rsidRDefault="00936CE4" w:rsidP="00893A1D">
            <w:pPr>
              <w:spacing w:line="276" w:lineRule="auto"/>
              <w:jc w:val="center"/>
              <w:rPr>
                <w:color w:val="000000"/>
                <w:sz w:val="22"/>
                <w:szCs w:val="22"/>
                <w:lang w:val="vi-VN"/>
              </w:rPr>
            </w:pPr>
            <w:r>
              <w:rPr>
                <w:spacing w:val="-5"/>
              </w:rPr>
              <w:t>30</w:t>
            </w:r>
          </w:p>
        </w:tc>
        <w:tc>
          <w:tcPr>
            <w:tcW w:w="1444" w:type="dxa"/>
            <w:vAlign w:val="center"/>
          </w:tcPr>
          <w:p w14:paraId="0C2AF666" w14:textId="77777777" w:rsidR="00936CE4" w:rsidRPr="002A57AC" w:rsidRDefault="00936CE4" w:rsidP="00893A1D">
            <w:pPr>
              <w:jc w:val="center"/>
              <w:rPr>
                <w:b/>
                <w:sz w:val="22"/>
                <w:szCs w:val="22"/>
                <w:lang w:val="vi-VN"/>
              </w:rPr>
            </w:pPr>
            <w:r>
              <w:rPr>
                <w:b/>
                <w:spacing w:val="-2"/>
              </w:rPr>
              <w:t>2,200,000</w:t>
            </w:r>
          </w:p>
        </w:tc>
        <w:tc>
          <w:tcPr>
            <w:tcW w:w="1526" w:type="dxa"/>
            <w:vAlign w:val="center"/>
          </w:tcPr>
          <w:p w14:paraId="673B6A1D" w14:textId="77777777" w:rsidR="00936CE4" w:rsidRPr="002A57AC" w:rsidRDefault="00936CE4" w:rsidP="00893A1D">
            <w:pPr>
              <w:jc w:val="center"/>
              <w:rPr>
                <w:b/>
                <w:sz w:val="22"/>
                <w:szCs w:val="22"/>
                <w:lang w:val="vi-VN"/>
              </w:rPr>
            </w:pPr>
            <w:r>
              <w:rPr>
                <w:b/>
                <w:spacing w:val="-2"/>
              </w:rPr>
              <w:t>1,900,000</w:t>
            </w:r>
          </w:p>
        </w:tc>
        <w:tc>
          <w:tcPr>
            <w:tcW w:w="1380" w:type="dxa"/>
            <w:vAlign w:val="center"/>
          </w:tcPr>
          <w:p w14:paraId="6D62CA2D" w14:textId="77777777" w:rsidR="00936CE4" w:rsidRPr="002A57AC" w:rsidRDefault="00936CE4" w:rsidP="00893A1D">
            <w:pPr>
              <w:jc w:val="center"/>
              <w:rPr>
                <w:b/>
                <w:sz w:val="22"/>
                <w:szCs w:val="22"/>
                <w:lang w:val="vi-VN"/>
              </w:rPr>
            </w:pPr>
            <w:r>
              <w:rPr>
                <w:b/>
                <w:spacing w:val="-2"/>
              </w:rPr>
              <w:t>2,200,000</w:t>
            </w:r>
          </w:p>
        </w:tc>
        <w:tc>
          <w:tcPr>
            <w:tcW w:w="1080" w:type="dxa"/>
            <w:vAlign w:val="center"/>
          </w:tcPr>
          <w:p w14:paraId="01F312EB" w14:textId="77777777" w:rsidR="00936CE4" w:rsidRDefault="00936CE4" w:rsidP="00893A1D">
            <w:pPr>
              <w:pStyle w:val="TableParagraph"/>
              <w:spacing w:line="231" w:lineRule="exact"/>
              <w:ind w:left="38"/>
              <w:rPr>
                <w:sz w:val="20"/>
              </w:rPr>
            </w:pPr>
            <w:r>
              <w:rPr>
                <w:spacing w:val="-5"/>
                <w:sz w:val="20"/>
              </w:rPr>
              <w:t>N/A</w:t>
            </w:r>
          </w:p>
          <w:p w14:paraId="65296A81"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1E3E5D2F" w14:textId="77777777" w:rsidTr="00893A1D">
        <w:trPr>
          <w:trHeight w:val="218"/>
        </w:trPr>
        <w:tc>
          <w:tcPr>
            <w:tcW w:w="2598" w:type="dxa"/>
            <w:vAlign w:val="center"/>
          </w:tcPr>
          <w:p w14:paraId="57978258" w14:textId="0E30F67F" w:rsidR="00936CE4" w:rsidRPr="00B278C6" w:rsidRDefault="00B278C6" w:rsidP="00893A1D">
            <w:pPr>
              <w:jc w:val="center"/>
              <w:rPr>
                <w:b/>
                <w:color w:val="000000"/>
                <w:sz w:val="22"/>
                <w:szCs w:val="22"/>
              </w:rPr>
            </w:pPr>
            <w:r w:rsidRPr="00B278C6">
              <w:rPr>
                <w:b/>
              </w:rPr>
              <w:t xml:space="preserve">Saigon Executive </w:t>
            </w:r>
            <w:proofErr w:type="gramStart"/>
            <w:r w:rsidRPr="00B278C6">
              <w:rPr>
                <w:b/>
              </w:rPr>
              <w:t>By</w:t>
            </w:r>
            <w:proofErr w:type="gramEnd"/>
            <w:r w:rsidRPr="00B278C6">
              <w:rPr>
                <w:b/>
              </w:rPr>
              <w:t xml:space="preserve"> </w:t>
            </w:r>
            <w:proofErr w:type="spellStart"/>
            <w:r w:rsidRPr="00B278C6">
              <w:rPr>
                <w:b/>
              </w:rPr>
              <w:t>Alagon</w:t>
            </w:r>
            <w:proofErr w:type="spellEnd"/>
          </w:p>
        </w:tc>
        <w:tc>
          <w:tcPr>
            <w:tcW w:w="1452" w:type="dxa"/>
            <w:vAlign w:val="center"/>
          </w:tcPr>
          <w:p w14:paraId="6A704827" w14:textId="77777777" w:rsidR="00936CE4" w:rsidRPr="002A57AC" w:rsidRDefault="00936CE4" w:rsidP="00893A1D">
            <w:pPr>
              <w:spacing w:line="276" w:lineRule="auto"/>
              <w:jc w:val="center"/>
              <w:rPr>
                <w:color w:val="000000"/>
                <w:sz w:val="22"/>
                <w:szCs w:val="22"/>
                <w:lang w:val="vi-VN"/>
              </w:rPr>
            </w:pPr>
            <w:r>
              <w:t>8</w:t>
            </w:r>
            <w:r>
              <w:rPr>
                <w:spacing w:val="-7"/>
              </w:rPr>
              <w:t xml:space="preserve"> </w:t>
            </w:r>
            <w:r>
              <w:rPr>
                <w:spacing w:val="-2"/>
              </w:rPr>
              <w:t>Double</w:t>
            </w:r>
          </w:p>
        </w:tc>
        <w:tc>
          <w:tcPr>
            <w:tcW w:w="1260" w:type="dxa"/>
            <w:shd w:val="clear" w:color="auto" w:fill="auto"/>
            <w:vAlign w:val="center"/>
          </w:tcPr>
          <w:p w14:paraId="708CF1D5" w14:textId="77777777" w:rsidR="00936CE4" w:rsidRPr="002A57AC" w:rsidRDefault="00936CE4" w:rsidP="00893A1D">
            <w:pPr>
              <w:spacing w:line="276" w:lineRule="auto"/>
              <w:jc w:val="center"/>
              <w:rPr>
                <w:color w:val="000000"/>
                <w:sz w:val="22"/>
                <w:szCs w:val="22"/>
                <w:lang w:val="vi-VN"/>
              </w:rPr>
            </w:pPr>
            <w:r>
              <w:rPr>
                <w:spacing w:val="-5"/>
              </w:rPr>
              <w:t>32</w:t>
            </w:r>
          </w:p>
        </w:tc>
        <w:tc>
          <w:tcPr>
            <w:tcW w:w="1444" w:type="dxa"/>
            <w:vAlign w:val="center"/>
          </w:tcPr>
          <w:p w14:paraId="6A266745" w14:textId="77777777" w:rsidR="00936CE4" w:rsidRPr="002A57AC" w:rsidRDefault="00936CE4" w:rsidP="00893A1D">
            <w:pPr>
              <w:jc w:val="center"/>
              <w:rPr>
                <w:b/>
                <w:sz w:val="22"/>
                <w:szCs w:val="22"/>
                <w:lang w:val="vi-VN"/>
              </w:rPr>
            </w:pPr>
            <w:r>
              <w:rPr>
                <w:b/>
                <w:spacing w:val="-2"/>
              </w:rPr>
              <w:t>2,400,000</w:t>
            </w:r>
          </w:p>
        </w:tc>
        <w:tc>
          <w:tcPr>
            <w:tcW w:w="1526" w:type="dxa"/>
            <w:vAlign w:val="center"/>
          </w:tcPr>
          <w:p w14:paraId="5E54BBAC" w14:textId="77777777" w:rsidR="00936CE4" w:rsidRPr="002A57AC" w:rsidRDefault="00936CE4" w:rsidP="00893A1D">
            <w:pPr>
              <w:jc w:val="center"/>
              <w:rPr>
                <w:b/>
                <w:sz w:val="22"/>
                <w:szCs w:val="22"/>
                <w:lang w:val="vi-VN"/>
              </w:rPr>
            </w:pPr>
            <w:r>
              <w:rPr>
                <w:b/>
                <w:spacing w:val="-2"/>
              </w:rPr>
              <w:t>2,100,000</w:t>
            </w:r>
          </w:p>
        </w:tc>
        <w:tc>
          <w:tcPr>
            <w:tcW w:w="1380" w:type="dxa"/>
            <w:vAlign w:val="center"/>
          </w:tcPr>
          <w:p w14:paraId="73B0AE1E" w14:textId="77777777" w:rsidR="00936CE4" w:rsidRPr="002A57AC" w:rsidRDefault="00936CE4" w:rsidP="00893A1D">
            <w:pPr>
              <w:jc w:val="center"/>
              <w:rPr>
                <w:b/>
                <w:sz w:val="22"/>
                <w:szCs w:val="22"/>
                <w:lang w:val="vi-VN"/>
              </w:rPr>
            </w:pPr>
            <w:r>
              <w:rPr>
                <w:b/>
                <w:spacing w:val="-2"/>
              </w:rPr>
              <w:t>2,400,000</w:t>
            </w:r>
          </w:p>
        </w:tc>
        <w:tc>
          <w:tcPr>
            <w:tcW w:w="1080" w:type="dxa"/>
            <w:vAlign w:val="center"/>
          </w:tcPr>
          <w:p w14:paraId="5C149FAB"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E2EA833" w14:textId="77777777" w:rsidTr="00893A1D">
        <w:trPr>
          <w:trHeight w:val="218"/>
        </w:trPr>
        <w:tc>
          <w:tcPr>
            <w:tcW w:w="2598" w:type="dxa"/>
            <w:vAlign w:val="center"/>
          </w:tcPr>
          <w:p w14:paraId="5989836D" w14:textId="03CADEF8" w:rsidR="00936CE4" w:rsidRPr="00B278C6" w:rsidRDefault="00B278C6" w:rsidP="00893A1D">
            <w:pPr>
              <w:jc w:val="center"/>
              <w:rPr>
                <w:b/>
                <w:color w:val="000000"/>
                <w:sz w:val="22"/>
                <w:szCs w:val="22"/>
              </w:rPr>
            </w:pPr>
            <w:r w:rsidRPr="00B278C6">
              <w:rPr>
                <w:b/>
                <w:spacing w:val="-2"/>
              </w:rPr>
              <w:t>Ben Thanh City Lights Executive Room</w:t>
            </w:r>
          </w:p>
        </w:tc>
        <w:tc>
          <w:tcPr>
            <w:tcW w:w="1452" w:type="dxa"/>
            <w:vAlign w:val="center"/>
          </w:tcPr>
          <w:p w14:paraId="0B83E503" w14:textId="77777777" w:rsidR="00936CE4" w:rsidRPr="002A57AC" w:rsidRDefault="00936CE4" w:rsidP="00893A1D">
            <w:pPr>
              <w:spacing w:line="276" w:lineRule="auto"/>
              <w:jc w:val="center"/>
              <w:rPr>
                <w:color w:val="000000"/>
                <w:sz w:val="22"/>
                <w:szCs w:val="22"/>
                <w:lang w:val="vi-VN"/>
              </w:rPr>
            </w:pPr>
            <w:r>
              <w:t>7</w:t>
            </w:r>
            <w:r>
              <w:rPr>
                <w:spacing w:val="-7"/>
              </w:rPr>
              <w:t xml:space="preserve"> </w:t>
            </w:r>
            <w:r>
              <w:rPr>
                <w:spacing w:val="-2"/>
              </w:rPr>
              <w:t>Double</w:t>
            </w:r>
          </w:p>
        </w:tc>
        <w:tc>
          <w:tcPr>
            <w:tcW w:w="1260" w:type="dxa"/>
            <w:shd w:val="clear" w:color="auto" w:fill="auto"/>
            <w:vAlign w:val="center"/>
          </w:tcPr>
          <w:p w14:paraId="5DF55398" w14:textId="77777777" w:rsidR="00936CE4" w:rsidRPr="002A57AC" w:rsidRDefault="00936CE4" w:rsidP="00893A1D">
            <w:pPr>
              <w:spacing w:line="276" w:lineRule="auto"/>
              <w:jc w:val="center"/>
              <w:rPr>
                <w:color w:val="000000"/>
                <w:sz w:val="22"/>
                <w:szCs w:val="22"/>
                <w:lang w:val="vi-VN"/>
              </w:rPr>
            </w:pPr>
            <w:r>
              <w:rPr>
                <w:spacing w:val="-5"/>
              </w:rPr>
              <w:t>34</w:t>
            </w:r>
          </w:p>
        </w:tc>
        <w:tc>
          <w:tcPr>
            <w:tcW w:w="1444" w:type="dxa"/>
            <w:vAlign w:val="center"/>
          </w:tcPr>
          <w:p w14:paraId="2794CE34" w14:textId="77777777" w:rsidR="00936CE4" w:rsidRPr="002A57AC" w:rsidRDefault="00936CE4" w:rsidP="00893A1D">
            <w:pPr>
              <w:jc w:val="center"/>
              <w:rPr>
                <w:b/>
                <w:color w:val="000000"/>
                <w:sz w:val="22"/>
                <w:szCs w:val="22"/>
                <w:lang w:val="vi-VN"/>
              </w:rPr>
            </w:pPr>
            <w:r>
              <w:rPr>
                <w:b/>
                <w:spacing w:val="-2"/>
              </w:rPr>
              <w:t>2,900,000</w:t>
            </w:r>
          </w:p>
        </w:tc>
        <w:tc>
          <w:tcPr>
            <w:tcW w:w="1526" w:type="dxa"/>
            <w:vAlign w:val="center"/>
          </w:tcPr>
          <w:p w14:paraId="12B76E85" w14:textId="77777777" w:rsidR="00936CE4" w:rsidRPr="002A57AC" w:rsidRDefault="00936CE4" w:rsidP="00893A1D">
            <w:pPr>
              <w:jc w:val="center"/>
              <w:rPr>
                <w:b/>
                <w:color w:val="000000"/>
                <w:sz w:val="22"/>
                <w:szCs w:val="22"/>
                <w:lang w:val="vi-VN"/>
              </w:rPr>
            </w:pPr>
            <w:r>
              <w:rPr>
                <w:b/>
                <w:spacing w:val="-2"/>
              </w:rPr>
              <w:t>2,400,000</w:t>
            </w:r>
          </w:p>
        </w:tc>
        <w:tc>
          <w:tcPr>
            <w:tcW w:w="1380" w:type="dxa"/>
            <w:vAlign w:val="center"/>
          </w:tcPr>
          <w:p w14:paraId="22179EB0" w14:textId="77777777" w:rsidR="00936CE4" w:rsidRPr="002A57AC" w:rsidRDefault="00936CE4" w:rsidP="00893A1D">
            <w:pPr>
              <w:jc w:val="center"/>
              <w:rPr>
                <w:b/>
                <w:color w:val="000000"/>
                <w:sz w:val="22"/>
                <w:szCs w:val="22"/>
                <w:lang w:val="vi-VN"/>
              </w:rPr>
            </w:pPr>
            <w:r>
              <w:rPr>
                <w:b/>
                <w:spacing w:val="-2"/>
              </w:rPr>
              <w:t>2,900,000</w:t>
            </w:r>
          </w:p>
        </w:tc>
        <w:tc>
          <w:tcPr>
            <w:tcW w:w="1080" w:type="dxa"/>
            <w:vAlign w:val="center"/>
          </w:tcPr>
          <w:p w14:paraId="7F2F8C84" w14:textId="77777777" w:rsidR="00936CE4" w:rsidRPr="002A57AC" w:rsidRDefault="00936CE4" w:rsidP="00893A1D">
            <w:pPr>
              <w:spacing w:line="276" w:lineRule="auto"/>
              <w:jc w:val="center"/>
              <w:rPr>
                <w:b/>
                <w:color w:val="000000"/>
                <w:sz w:val="22"/>
                <w:szCs w:val="22"/>
              </w:rPr>
            </w:pPr>
            <w:r>
              <w:rPr>
                <w:b/>
                <w:spacing w:val="-2"/>
              </w:rPr>
              <w:t>600,000</w:t>
            </w:r>
          </w:p>
        </w:tc>
      </w:tr>
      <w:tr w:rsidR="00936CE4" w:rsidRPr="00753262" w14:paraId="5C71E796" w14:textId="77777777" w:rsidTr="00893A1D">
        <w:trPr>
          <w:trHeight w:val="218"/>
        </w:trPr>
        <w:tc>
          <w:tcPr>
            <w:tcW w:w="2598" w:type="dxa"/>
            <w:vAlign w:val="center"/>
          </w:tcPr>
          <w:p w14:paraId="3EF79D4B" w14:textId="7B35FB98" w:rsidR="00936CE4" w:rsidRPr="00B278C6" w:rsidRDefault="00B278C6" w:rsidP="00893A1D">
            <w:pPr>
              <w:jc w:val="center"/>
              <w:rPr>
                <w:b/>
                <w:sz w:val="22"/>
                <w:szCs w:val="22"/>
              </w:rPr>
            </w:pPr>
            <w:r w:rsidRPr="00B278C6">
              <w:rPr>
                <w:b/>
                <w:spacing w:val="-2"/>
              </w:rPr>
              <w:t>Ben Thanh Serenity Suite</w:t>
            </w:r>
          </w:p>
        </w:tc>
        <w:tc>
          <w:tcPr>
            <w:tcW w:w="1452" w:type="dxa"/>
            <w:vAlign w:val="center"/>
          </w:tcPr>
          <w:p w14:paraId="3C5A2E3F" w14:textId="77777777" w:rsidR="00936CE4" w:rsidRPr="002A57AC" w:rsidRDefault="00936CE4" w:rsidP="00893A1D">
            <w:pPr>
              <w:spacing w:line="276" w:lineRule="auto"/>
              <w:jc w:val="center"/>
              <w:rPr>
                <w:w w:val="105"/>
                <w:sz w:val="22"/>
                <w:szCs w:val="22"/>
              </w:rPr>
            </w:pPr>
            <w:r>
              <w:t>8</w:t>
            </w:r>
            <w:r>
              <w:rPr>
                <w:spacing w:val="-7"/>
              </w:rPr>
              <w:t xml:space="preserve"> </w:t>
            </w:r>
            <w:r>
              <w:rPr>
                <w:spacing w:val="-2"/>
              </w:rPr>
              <w:t>Double</w:t>
            </w:r>
          </w:p>
        </w:tc>
        <w:tc>
          <w:tcPr>
            <w:tcW w:w="1260" w:type="dxa"/>
            <w:shd w:val="clear" w:color="auto" w:fill="auto"/>
            <w:vAlign w:val="center"/>
          </w:tcPr>
          <w:p w14:paraId="6AAD0538" w14:textId="77777777" w:rsidR="00936CE4" w:rsidRPr="002A57AC" w:rsidRDefault="00936CE4" w:rsidP="00893A1D">
            <w:pPr>
              <w:spacing w:line="276" w:lineRule="auto"/>
              <w:jc w:val="center"/>
              <w:rPr>
                <w:spacing w:val="-5"/>
                <w:w w:val="110"/>
                <w:sz w:val="22"/>
                <w:szCs w:val="22"/>
              </w:rPr>
            </w:pPr>
            <w:r>
              <w:rPr>
                <w:spacing w:val="-5"/>
              </w:rPr>
              <w:t>36</w:t>
            </w:r>
          </w:p>
        </w:tc>
        <w:tc>
          <w:tcPr>
            <w:tcW w:w="1444" w:type="dxa"/>
            <w:vAlign w:val="center"/>
          </w:tcPr>
          <w:p w14:paraId="0AAE297C" w14:textId="77777777" w:rsidR="00936CE4" w:rsidRPr="002A57AC" w:rsidRDefault="00936CE4" w:rsidP="00893A1D">
            <w:pPr>
              <w:jc w:val="center"/>
              <w:rPr>
                <w:b/>
                <w:spacing w:val="-2"/>
                <w:sz w:val="22"/>
                <w:szCs w:val="22"/>
              </w:rPr>
            </w:pPr>
            <w:r>
              <w:rPr>
                <w:b/>
                <w:spacing w:val="-2"/>
              </w:rPr>
              <w:t>3,000,000</w:t>
            </w:r>
          </w:p>
        </w:tc>
        <w:tc>
          <w:tcPr>
            <w:tcW w:w="1526" w:type="dxa"/>
            <w:vAlign w:val="center"/>
          </w:tcPr>
          <w:p w14:paraId="567A425A" w14:textId="77777777" w:rsidR="00936CE4" w:rsidRPr="002A57AC" w:rsidRDefault="00936CE4" w:rsidP="00893A1D">
            <w:pPr>
              <w:jc w:val="center"/>
              <w:rPr>
                <w:b/>
                <w:spacing w:val="-2"/>
                <w:sz w:val="22"/>
                <w:szCs w:val="22"/>
              </w:rPr>
            </w:pPr>
            <w:r>
              <w:rPr>
                <w:b/>
                <w:spacing w:val="-2"/>
              </w:rPr>
              <w:t>2,500,000</w:t>
            </w:r>
          </w:p>
        </w:tc>
        <w:tc>
          <w:tcPr>
            <w:tcW w:w="1380" w:type="dxa"/>
            <w:vAlign w:val="center"/>
          </w:tcPr>
          <w:p w14:paraId="2B505B67" w14:textId="77777777" w:rsidR="00936CE4" w:rsidRPr="002A57AC" w:rsidRDefault="00936CE4" w:rsidP="00893A1D">
            <w:pPr>
              <w:jc w:val="center"/>
              <w:rPr>
                <w:b/>
                <w:spacing w:val="-2"/>
                <w:sz w:val="22"/>
                <w:szCs w:val="22"/>
              </w:rPr>
            </w:pPr>
            <w:r>
              <w:rPr>
                <w:b/>
                <w:spacing w:val="-2"/>
              </w:rPr>
              <w:t>3,000,000</w:t>
            </w:r>
          </w:p>
        </w:tc>
        <w:tc>
          <w:tcPr>
            <w:tcW w:w="1080" w:type="dxa"/>
            <w:vAlign w:val="center"/>
          </w:tcPr>
          <w:p w14:paraId="44CF36B0" w14:textId="77777777" w:rsidR="00936CE4" w:rsidRPr="002A57AC" w:rsidRDefault="00936CE4" w:rsidP="00893A1D">
            <w:pPr>
              <w:spacing w:line="276" w:lineRule="auto"/>
              <w:jc w:val="center"/>
              <w:rPr>
                <w:b/>
                <w:spacing w:val="-2"/>
                <w:sz w:val="22"/>
                <w:szCs w:val="22"/>
              </w:rPr>
            </w:pPr>
            <w:r>
              <w:rPr>
                <w:b/>
                <w:spacing w:val="-2"/>
              </w:rPr>
              <w:t>600,000</w:t>
            </w:r>
          </w:p>
        </w:tc>
      </w:tr>
    </w:tbl>
    <w:p w14:paraId="18CE43AE" w14:textId="77777777" w:rsidR="00936CE4" w:rsidRDefault="00936CE4" w:rsidP="00936CE4">
      <w:pPr>
        <w:spacing w:line="276" w:lineRule="auto"/>
        <w:rPr>
          <w:b/>
          <w:bCs/>
          <w:sz w:val="22"/>
          <w:szCs w:val="22"/>
          <w:highlight w:val="yellow"/>
          <w:u w:val="single"/>
          <w:lang w:val="vi-VN"/>
        </w:rPr>
      </w:pPr>
    </w:p>
    <w:p w14:paraId="3C072A0D" w14:textId="77777777" w:rsidR="00936CE4" w:rsidRPr="00936CE4" w:rsidRDefault="00936CE4" w:rsidP="00936CE4">
      <w:pPr>
        <w:spacing w:line="276" w:lineRule="auto"/>
        <w:rPr>
          <w:b/>
          <w:bCs/>
          <w:sz w:val="22"/>
          <w:szCs w:val="22"/>
          <w:u w:val="single"/>
          <w:lang w:val="vi-VN"/>
        </w:rPr>
      </w:pPr>
      <w:r w:rsidRPr="00936CE4">
        <w:rPr>
          <w:b/>
          <w:bCs/>
          <w:sz w:val="22"/>
          <w:szCs w:val="22"/>
          <w:u w:val="single"/>
          <w:lang w:val="vi-VN"/>
        </w:rPr>
        <w:t>Thông tin tài khoản ngân hàng</w:t>
      </w:r>
    </w:p>
    <w:p w14:paraId="79E50544" w14:textId="77777777" w:rsidR="00936CE4" w:rsidRPr="00936CE4" w:rsidRDefault="00936CE4" w:rsidP="00936CE4">
      <w:pPr>
        <w:spacing w:line="276" w:lineRule="auto"/>
        <w:rPr>
          <w:sz w:val="22"/>
          <w:szCs w:val="22"/>
          <w:lang w:val="vi-VN"/>
        </w:rPr>
      </w:pPr>
      <w:r w:rsidRPr="00936CE4">
        <w:rPr>
          <w:sz w:val="22"/>
          <w:szCs w:val="22"/>
          <w:lang w:val="vi-VN"/>
        </w:rPr>
        <w:t>Tên công ty</w:t>
      </w:r>
      <w:r w:rsidRPr="00936CE4">
        <w:rPr>
          <w:sz w:val="22"/>
          <w:szCs w:val="22"/>
        </w:rPr>
        <w:t xml:space="preserve">: CN CTY TNHH MTV KHÁCH SẠN HOÀNG HẢI LONG – KS ALAGON </w:t>
      </w:r>
    </w:p>
    <w:p w14:paraId="62080C05" w14:textId="77777777" w:rsidR="00936CE4" w:rsidRPr="00936CE4" w:rsidRDefault="00936CE4" w:rsidP="00936CE4">
      <w:pPr>
        <w:spacing w:line="276" w:lineRule="auto"/>
        <w:rPr>
          <w:sz w:val="22"/>
          <w:szCs w:val="22"/>
          <w:lang w:val="vi-VN"/>
        </w:rPr>
      </w:pPr>
      <w:r w:rsidRPr="00936CE4">
        <w:rPr>
          <w:sz w:val="22"/>
          <w:szCs w:val="22"/>
          <w:lang w:val="vi-VN"/>
        </w:rPr>
        <w:t>Ngân hàng</w:t>
      </w:r>
      <w:r w:rsidRPr="00936CE4">
        <w:rPr>
          <w:sz w:val="22"/>
          <w:szCs w:val="22"/>
        </w:rPr>
        <w:t xml:space="preserve">: VIETCOMBANK - HCM </w:t>
      </w:r>
    </w:p>
    <w:p w14:paraId="69C201A4" w14:textId="77777777" w:rsidR="00936CE4" w:rsidRPr="00936CE4" w:rsidRDefault="00936CE4" w:rsidP="00936CE4">
      <w:pPr>
        <w:spacing w:line="276" w:lineRule="auto"/>
        <w:rPr>
          <w:sz w:val="22"/>
          <w:szCs w:val="22"/>
          <w:lang w:val="vi-VN"/>
        </w:rPr>
      </w:pPr>
      <w:r w:rsidRPr="00936CE4">
        <w:rPr>
          <w:sz w:val="22"/>
          <w:szCs w:val="22"/>
          <w:lang w:val="vi-VN"/>
        </w:rPr>
        <w:lastRenderedPageBreak/>
        <w:t>Địa chỉ ngân hàng</w:t>
      </w:r>
      <w:r w:rsidRPr="00936CE4">
        <w:rPr>
          <w:sz w:val="22"/>
          <w:szCs w:val="22"/>
        </w:rPr>
        <w:t xml:space="preserve">: 132 HÀM NGHI, Q1 </w:t>
      </w:r>
    </w:p>
    <w:p w14:paraId="52C5EB03" w14:textId="1B90DC16" w:rsidR="00936CE4" w:rsidRDefault="00936CE4" w:rsidP="00936CE4">
      <w:pPr>
        <w:spacing w:line="276" w:lineRule="auto"/>
        <w:rPr>
          <w:sz w:val="22"/>
          <w:szCs w:val="22"/>
          <w:lang w:val="vi-VN"/>
        </w:rPr>
      </w:pPr>
      <w:r w:rsidRPr="00936CE4">
        <w:rPr>
          <w:sz w:val="22"/>
          <w:szCs w:val="22"/>
          <w:lang w:val="vi-VN"/>
        </w:rPr>
        <w:t>Số tài khoản</w:t>
      </w:r>
      <w:r w:rsidRPr="00936CE4">
        <w:rPr>
          <w:sz w:val="22"/>
          <w:szCs w:val="22"/>
        </w:rPr>
        <w:t>: 0071000794816</w:t>
      </w:r>
      <w:r w:rsidRPr="00936CE4">
        <w:rPr>
          <w:sz w:val="22"/>
          <w:szCs w:val="22"/>
          <w:lang w:val="vi-VN"/>
        </w:rPr>
        <w:t xml:space="preserve"> (VND)</w:t>
      </w:r>
    </w:p>
    <w:p w14:paraId="1F57F25D" w14:textId="77777777" w:rsidR="003B0B27" w:rsidRPr="00AB4753" w:rsidRDefault="003B0B27" w:rsidP="00936CE4">
      <w:pPr>
        <w:spacing w:line="276" w:lineRule="auto"/>
        <w:rPr>
          <w:sz w:val="22"/>
          <w:szCs w:val="22"/>
          <w:lang w:val="vi-VN"/>
        </w:rPr>
      </w:pPr>
    </w:p>
    <w:p w14:paraId="0598E634" w14:textId="77777777" w:rsidR="00936CE4" w:rsidRDefault="00936CE4" w:rsidP="00D443EC">
      <w:pPr>
        <w:spacing w:line="276" w:lineRule="auto"/>
        <w:rPr>
          <w:b/>
          <w:noProof/>
          <w:sz w:val="22"/>
          <w:szCs w:val="22"/>
          <w:lang w:val="vi-VN"/>
        </w:rPr>
      </w:pPr>
    </w:p>
    <w:p w14:paraId="7DCBB2EF" w14:textId="2118F20F" w:rsidR="00D443EC" w:rsidRPr="006513F3" w:rsidRDefault="00D443EC" w:rsidP="00D443EC">
      <w:pPr>
        <w:spacing w:line="276" w:lineRule="auto"/>
        <w:rPr>
          <w:b/>
          <w:noProof/>
          <w:sz w:val="22"/>
          <w:szCs w:val="22"/>
        </w:rPr>
      </w:pPr>
      <w:r w:rsidRPr="006513F3">
        <w:rPr>
          <w:b/>
          <w:noProof/>
          <w:sz w:val="22"/>
          <w:szCs w:val="22"/>
        </w:rPr>
        <w:t xml:space="preserve">ALAGON </w:t>
      </w:r>
      <w:r>
        <w:rPr>
          <w:b/>
          <w:noProof/>
          <w:sz w:val="22"/>
          <w:szCs w:val="22"/>
        </w:rPr>
        <w:t>CITY</w:t>
      </w:r>
      <w:r w:rsidRPr="006513F3">
        <w:rPr>
          <w:b/>
          <w:noProof/>
          <w:sz w:val="22"/>
          <w:szCs w:val="22"/>
        </w:rPr>
        <w:t xml:space="preserve"> HOTEL &amp; SPA 4* (Thời Điểm : </w:t>
      </w:r>
      <w:r w:rsidR="00E15E5A" w:rsidRPr="00E15E5A">
        <w:rPr>
          <w:b/>
          <w:noProof/>
          <w:sz w:val="22"/>
          <w:szCs w:val="22"/>
          <w:lang w:val="vi-VN"/>
        </w:rPr>
        <w:t>01</w:t>
      </w:r>
      <w:r w:rsidRPr="00E15E5A">
        <w:rPr>
          <w:b/>
          <w:noProof/>
          <w:sz w:val="22"/>
          <w:szCs w:val="22"/>
        </w:rPr>
        <w:t>/0</w:t>
      </w:r>
      <w:r w:rsidR="00A5768E" w:rsidRPr="00E15E5A">
        <w:rPr>
          <w:b/>
          <w:noProof/>
          <w:sz w:val="22"/>
          <w:szCs w:val="22"/>
        </w:rPr>
        <w:t>1</w:t>
      </w:r>
      <w:r w:rsidRPr="00E15E5A">
        <w:rPr>
          <w:b/>
          <w:noProof/>
          <w:sz w:val="22"/>
          <w:szCs w:val="22"/>
        </w:rPr>
        <w:t>/202</w:t>
      </w:r>
      <w:r w:rsidR="00936CE4">
        <w:rPr>
          <w:b/>
          <w:noProof/>
          <w:sz w:val="22"/>
          <w:szCs w:val="22"/>
        </w:rPr>
        <w:t>6</w:t>
      </w:r>
      <w:r w:rsidRPr="006513F3">
        <w:rPr>
          <w:b/>
          <w:noProof/>
          <w:sz w:val="22"/>
          <w:szCs w:val="22"/>
        </w:rPr>
        <w:t xml:space="preserve"> – </w:t>
      </w:r>
      <w:r w:rsidR="00BA2E52">
        <w:rPr>
          <w:b/>
          <w:noProof/>
          <w:sz w:val="22"/>
          <w:szCs w:val="22"/>
        </w:rPr>
        <w:t>3</w:t>
      </w:r>
      <w:r w:rsidR="002044F7">
        <w:rPr>
          <w:b/>
          <w:noProof/>
          <w:sz w:val="22"/>
          <w:szCs w:val="22"/>
        </w:rPr>
        <w:t>1</w:t>
      </w:r>
      <w:r w:rsidRPr="006513F3">
        <w:rPr>
          <w:b/>
          <w:noProof/>
          <w:sz w:val="22"/>
          <w:szCs w:val="22"/>
        </w:rPr>
        <w:t>/</w:t>
      </w:r>
      <w:r w:rsidR="002044F7">
        <w:rPr>
          <w:b/>
          <w:noProof/>
          <w:sz w:val="22"/>
          <w:szCs w:val="22"/>
        </w:rPr>
        <w:t>12</w:t>
      </w:r>
      <w:r w:rsidRPr="006513F3">
        <w:rPr>
          <w:b/>
          <w:noProof/>
          <w:sz w:val="22"/>
          <w:szCs w:val="22"/>
        </w:rPr>
        <w:t>/202</w:t>
      </w:r>
      <w:r w:rsidR="00936CE4">
        <w:rPr>
          <w:b/>
          <w:noProof/>
          <w:sz w:val="22"/>
          <w:szCs w:val="22"/>
          <w:lang w:val="vi-VN"/>
        </w:rPr>
        <w:t>6</w:t>
      </w:r>
      <w:r w:rsidRPr="006513F3">
        <w:rPr>
          <w:b/>
          <w:noProof/>
          <w:sz w:val="22"/>
          <w:szCs w:val="22"/>
        </w:rPr>
        <w:t>)</w:t>
      </w:r>
    </w:p>
    <w:p w14:paraId="14EF1618" w14:textId="31C77D41" w:rsidR="00753262" w:rsidRDefault="00D443EC" w:rsidP="00D443EC">
      <w:pPr>
        <w:spacing w:line="276" w:lineRule="auto"/>
        <w:rPr>
          <w:b/>
          <w:i/>
          <w:noProof/>
          <w:sz w:val="22"/>
          <w:szCs w:val="22"/>
        </w:rPr>
      </w:pPr>
      <w:r w:rsidRPr="006513F3">
        <w:rPr>
          <w:b/>
          <w:i/>
          <w:noProof/>
          <w:sz w:val="22"/>
          <w:szCs w:val="22"/>
        </w:rPr>
        <w:t>Địa chỉ: 5</w:t>
      </w:r>
      <w:r>
        <w:rPr>
          <w:b/>
          <w:i/>
          <w:noProof/>
          <w:sz w:val="22"/>
          <w:szCs w:val="22"/>
        </w:rPr>
        <w:t>6-58</w:t>
      </w:r>
      <w:r w:rsidRPr="006513F3">
        <w:rPr>
          <w:b/>
          <w:i/>
          <w:noProof/>
          <w:sz w:val="22"/>
          <w:szCs w:val="22"/>
        </w:rPr>
        <w:t xml:space="preserve"> Phạm Hồng Thái, P. Bến Thành, Q.1, TP-HCM</w:t>
      </w:r>
    </w:p>
    <w:tbl>
      <w:tblPr>
        <w:tblpPr w:leftFromText="180" w:rightFromText="180" w:vertAnchor="text" w:horzAnchor="margin" w:tblpXSpec="center" w:tblpY="116"/>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1285"/>
        <w:gridCol w:w="1170"/>
        <w:gridCol w:w="1539"/>
        <w:gridCol w:w="1431"/>
        <w:gridCol w:w="1440"/>
        <w:gridCol w:w="965"/>
      </w:tblGrid>
      <w:tr w:rsidR="00423EE4" w:rsidRPr="00753262" w14:paraId="1FC619BF" w14:textId="77777777" w:rsidTr="00BF6E0D">
        <w:trPr>
          <w:trHeight w:val="156"/>
        </w:trPr>
        <w:tc>
          <w:tcPr>
            <w:tcW w:w="10410" w:type="dxa"/>
            <w:gridSpan w:val="7"/>
            <w:vAlign w:val="center"/>
          </w:tcPr>
          <w:p w14:paraId="0EDAF135" w14:textId="77777777" w:rsidR="00423EE4" w:rsidRPr="003B0B27" w:rsidRDefault="00423EE4" w:rsidP="00BF6E0D">
            <w:pPr>
              <w:spacing w:line="276" w:lineRule="auto"/>
              <w:jc w:val="center"/>
              <w:rPr>
                <w:rFonts w:asciiTheme="majorHAnsi" w:hAnsiTheme="majorHAnsi"/>
                <w:b/>
                <w:color w:val="FF0000"/>
                <w:sz w:val="28"/>
                <w:szCs w:val="28"/>
              </w:rPr>
            </w:pPr>
            <w:r w:rsidRPr="003B0B27">
              <w:rPr>
                <w:rFonts w:asciiTheme="majorHAnsi" w:hAnsiTheme="majorHAnsi"/>
                <w:b/>
                <w:color w:val="FF0000"/>
                <w:sz w:val="28"/>
                <w:szCs w:val="28"/>
              </w:rPr>
              <w:t>ALAGON CITY HOTEL &amp; SPA ****</w:t>
            </w:r>
          </w:p>
          <w:p w14:paraId="00643807" w14:textId="1B735B3E" w:rsidR="00423EE4" w:rsidRPr="008C4FEB" w:rsidRDefault="00423EE4" w:rsidP="00BF6E0D">
            <w:pPr>
              <w:spacing w:line="276" w:lineRule="auto"/>
              <w:jc w:val="center"/>
              <w:rPr>
                <w:rFonts w:asciiTheme="majorHAnsi" w:hAnsiTheme="majorHAnsi"/>
                <w:i/>
                <w:sz w:val="24"/>
                <w:szCs w:val="24"/>
                <w:lang w:val="vi-VN"/>
              </w:rPr>
            </w:pPr>
            <w:r w:rsidRPr="00C158B4">
              <w:rPr>
                <w:rFonts w:asciiTheme="majorHAnsi" w:hAnsiTheme="majorHAnsi"/>
                <w:i/>
                <w:sz w:val="24"/>
                <w:szCs w:val="24"/>
              </w:rPr>
              <w:t xml:space="preserve">Add: 56-58 Pham Hong Thai, Ben Thanh, </w:t>
            </w:r>
            <w:r w:rsidR="008C4FEB">
              <w:rPr>
                <w:rFonts w:asciiTheme="majorHAnsi" w:hAnsiTheme="majorHAnsi"/>
                <w:i/>
                <w:sz w:val="24"/>
                <w:szCs w:val="24"/>
                <w:lang w:val="vi-VN"/>
              </w:rPr>
              <w:t>quận</w:t>
            </w:r>
            <w:r w:rsidRPr="00C158B4">
              <w:rPr>
                <w:rFonts w:asciiTheme="majorHAnsi" w:hAnsiTheme="majorHAnsi"/>
                <w:i/>
                <w:sz w:val="24"/>
                <w:szCs w:val="24"/>
              </w:rPr>
              <w:t xml:space="preserve"> 1, </w:t>
            </w:r>
            <w:r w:rsidR="008C4FEB">
              <w:rPr>
                <w:rFonts w:asciiTheme="majorHAnsi" w:hAnsiTheme="majorHAnsi"/>
                <w:i/>
                <w:sz w:val="24"/>
                <w:szCs w:val="24"/>
                <w:lang w:val="vi-VN"/>
              </w:rPr>
              <w:t>TP.HCM</w:t>
            </w:r>
          </w:p>
        </w:tc>
      </w:tr>
      <w:tr w:rsidR="00936CE4" w:rsidRPr="00753262" w14:paraId="0A08DC3E" w14:textId="77777777" w:rsidTr="00E2383C">
        <w:trPr>
          <w:trHeight w:val="156"/>
        </w:trPr>
        <w:tc>
          <w:tcPr>
            <w:tcW w:w="2580" w:type="dxa"/>
            <w:vAlign w:val="center"/>
            <w:hideMark/>
          </w:tcPr>
          <w:p w14:paraId="0DD66685" w14:textId="5126A7CD" w:rsidR="00936CE4" w:rsidRPr="008C4FEB" w:rsidRDefault="00936CE4" w:rsidP="00936CE4">
            <w:pPr>
              <w:spacing w:line="276" w:lineRule="auto"/>
              <w:jc w:val="center"/>
              <w:rPr>
                <w:rFonts w:asciiTheme="majorHAnsi" w:hAnsiTheme="majorHAnsi"/>
                <w:color w:val="000000"/>
                <w:lang w:val="vi-VN"/>
              </w:rPr>
            </w:pPr>
            <w:r>
              <w:rPr>
                <w:rFonts w:asciiTheme="majorHAnsi" w:hAnsiTheme="majorHAnsi"/>
                <w:b/>
                <w:color w:val="000000"/>
                <w:lang w:val="vi-VN"/>
              </w:rPr>
              <w:t>Loại phòng</w:t>
            </w:r>
          </w:p>
        </w:tc>
        <w:tc>
          <w:tcPr>
            <w:tcW w:w="1285" w:type="dxa"/>
          </w:tcPr>
          <w:p w14:paraId="7527ABAB" w14:textId="38CD68A5" w:rsidR="00936CE4" w:rsidRPr="00753262" w:rsidRDefault="00936CE4" w:rsidP="00936CE4">
            <w:pPr>
              <w:spacing w:line="276" w:lineRule="auto"/>
              <w:jc w:val="center"/>
              <w:rPr>
                <w:rFonts w:asciiTheme="majorHAnsi" w:hAnsiTheme="majorHAnsi"/>
                <w:b/>
                <w:color w:val="000000"/>
              </w:rPr>
            </w:pPr>
            <w:r w:rsidRPr="00753262">
              <w:rPr>
                <w:rFonts w:asciiTheme="majorHAnsi" w:hAnsiTheme="majorHAnsi"/>
                <w:b/>
                <w:color w:val="000000"/>
                <w:lang w:val="vi-VN"/>
              </w:rPr>
              <w:br/>
            </w:r>
            <w:r>
              <w:rPr>
                <w:rFonts w:asciiTheme="majorHAnsi" w:hAnsiTheme="majorHAnsi"/>
                <w:b/>
                <w:color w:val="000000"/>
                <w:lang w:val="vi-VN"/>
              </w:rPr>
              <w:t>Loại giường</w:t>
            </w:r>
          </w:p>
        </w:tc>
        <w:tc>
          <w:tcPr>
            <w:tcW w:w="1170" w:type="dxa"/>
            <w:vAlign w:val="center"/>
          </w:tcPr>
          <w:p w14:paraId="0DF1B789" w14:textId="163F76A2" w:rsidR="00936CE4" w:rsidRPr="00753262" w:rsidRDefault="00936CE4" w:rsidP="00936CE4">
            <w:pPr>
              <w:spacing w:line="276" w:lineRule="auto"/>
              <w:jc w:val="center"/>
              <w:rPr>
                <w:rFonts w:asciiTheme="majorHAnsi" w:hAnsiTheme="majorHAnsi"/>
                <w:b/>
                <w:color w:val="000000"/>
              </w:rPr>
            </w:pPr>
            <w:r>
              <w:rPr>
                <w:rFonts w:asciiTheme="majorHAnsi" w:hAnsiTheme="majorHAnsi"/>
                <w:b/>
                <w:color w:val="000000"/>
                <w:lang w:val="vi-VN"/>
              </w:rPr>
              <w:t>Kích thước phòng</w:t>
            </w:r>
            <w:r w:rsidRPr="00753262">
              <w:rPr>
                <w:rFonts w:asciiTheme="majorHAnsi" w:hAnsiTheme="majorHAnsi"/>
                <w:b/>
                <w:color w:val="000000"/>
              </w:rPr>
              <w:br/>
              <w:t xml:space="preserve"> </w:t>
            </w:r>
            <w:r w:rsidRPr="00753262">
              <w:rPr>
                <w:rFonts w:asciiTheme="majorHAnsi" w:hAnsiTheme="majorHAnsi"/>
                <w:b/>
                <w:color w:val="000000"/>
                <w:lang w:val="vi-VN"/>
              </w:rPr>
              <w:t>m2</w:t>
            </w:r>
          </w:p>
        </w:tc>
        <w:tc>
          <w:tcPr>
            <w:tcW w:w="1539" w:type="dxa"/>
          </w:tcPr>
          <w:p w14:paraId="18ADABED" w14:textId="74C09A15" w:rsidR="00936CE4" w:rsidRPr="003B0B27" w:rsidRDefault="00936CE4" w:rsidP="00936CE4">
            <w:pPr>
              <w:pStyle w:val="TableParagraph"/>
              <w:spacing w:before="73" w:line="234" w:lineRule="exact"/>
              <w:ind w:left="67" w:right="43"/>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1/2026</w:t>
            </w:r>
          </w:p>
          <w:p w14:paraId="2135BD98" w14:textId="77777777" w:rsidR="00D46423" w:rsidRPr="003B0B27" w:rsidRDefault="00936CE4" w:rsidP="00936CE4">
            <w:pPr>
              <w:jc w:val="center"/>
              <w:rPr>
                <w:b/>
                <w:color w:val="FF0000"/>
                <w:spacing w:val="-2"/>
              </w:rPr>
            </w:pPr>
            <w:r w:rsidRPr="003B0B27">
              <w:rPr>
                <w:b/>
                <w:color w:val="FF0000"/>
                <w:spacing w:val="-10"/>
              </w:rPr>
              <w:t>-</w:t>
            </w:r>
            <w:r w:rsidRPr="003B0B27">
              <w:rPr>
                <w:b/>
                <w:color w:val="FF0000"/>
                <w:spacing w:val="-2"/>
              </w:rPr>
              <w:t xml:space="preserve"> </w:t>
            </w:r>
          </w:p>
          <w:p w14:paraId="0D1AB25A" w14:textId="34A6DA8A" w:rsidR="00936CE4" w:rsidRPr="003B0B27" w:rsidRDefault="00936CE4" w:rsidP="00936CE4">
            <w:pPr>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4/2026</w:t>
            </w:r>
          </w:p>
        </w:tc>
        <w:tc>
          <w:tcPr>
            <w:tcW w:w="1431" w:type="dxa"/>
          </w:tcPr>
          <w:p w14:paraId="1BA88E70" w14:textId="05E6E530" w:rsidR="00936CE4" w:rsidRPr="003B0B27" w:rsidRDefault="00936CE4" w:rsidP="00936CE4">
            <w:pPr>
              <w:pStyle w:val="TableParagraph"/>
              <w:spacing w:before="73" w:line="234" w:lineRule="exact"/>
              <w:ind w:left="126"/>
              <w:jc w:val="left"/>
              <w:rPr>
                <w:b/>
                <w:color w:val="FF0000"/>
                <w:sz w:val="20"/>
              </w:rPr>
            </w:pPr>
            <w:r w:rsidRPr="003B0B27">
              <w:rPr>
                <w:b/>
                <w:color w:val="FF0000"/>
                <w:spacing w:val="-2"/>
                <w:sz w:val="20"/>
              </w:rPr>
              <w:t>01/</w:t>
            </w:r>
            <w:r w:rsidR="00D46423" w:rsidRPr="003B0B27">
              <w:rPr>
                <w:b/>
                <w:color w:val="FF0000"/>
                <w:spacing w:val="-2"/>
                <w:sz w:val="20"/>
              </w:rPr>
              <w:t>0</w:t>
            </w:r>
            <w:r w:rsidRPr="003B0B27">
              <w:rPr>
                <w:b/>
                <w:color w:val="FF0000"/>
                <w:spacing w:val="-2"/>
                <w:sz w:val="20"/>
              </w:rPr>
              <w:t>5/2026</w:t>
            </w:r>
          </w:p>
          <w:p w14:paraId="5DB36647" w14:textId="77777777" w:rsidR="00D46423" w:rsidRPr="003B0B27" w:rsidRDefault="00936CE4" w:rsidP="00936CE4">
            <w:pPr>
              <w:ind w:right="-15" w:hanging="29"/>
              <w:jc w:val="center"/>
              <w:rPr>
                <w:b/>
                <w:color w:val="FF0000"/>
                <w:spacing w:val="-2"/>
              </w:rPr>
            </w:pPr>
            <w:r w:rsidRPr="003B0B27">
              <w:rPr>
                <w:b/>
                <w:color w:val="FF0000"/>
                <w:spacing w:val="-10"/>
              </w:rPr>
              <w:t>-</w:t>
            </w:r>
            <w:r w:rsidRPr="003B0B27">
              <w:rPr>
                <w:b/>
                <w:color w:val="FF0000"/>
                <w:spacing w:val="-2"/>
              </w:rPr>
              <w:t xml:space="preserve"> </w:t>
            </w:r>
          </w:p>
          <w:p w14:paraId="5438E748" w14:textId="0E3A733E" w:rsidR="00936CE4" w:rsidRPr="003B0B27" w:rsidRDefault="00936CE4" w:rsidP="00936CE4">
            <w:pPr>
              <w:ind w:right="-15" w:hanging="29"/>
              <w:jc w:val="center"/>
              <w:rPr>
                <w:b/>
                <w:color w:val="FF0000"/>
                <w:sz w:val="22"/>
                <w:szCs w:val="22"/>
              </w:rPr>
            </w:pPr>
            <w:r w:rsidRPr="003B0B27">
              <w:rPr>
                <w:b/>
                <w:color w:val="FF0000"/>
                <w:spacing w:val="-2"/>
              </w:rPr>
              <w:t>30/</w:t>
            </w:r>
            <w:r w:rsidR="00D46423" w:rsidRPr="003B0B27">
              <w:rPr>
                <w:b/>
                <w:color w:val="FF0000"/>
                <w:spacing w:val="-2"/>
              </w:rPr>
              <w:t>0</w:t>
            </w:r>
            <w:r w:rsidRPr="003B0B27">
              <w:rPr>
                <w:b/>
                <w:color w:val="FF0000"/>
                <w:spacing w:val="-2"/>
              </w:rPr>
              <w:t>9/2026</w:t>
            </w:r>
          </w:p>
        </w:tc>
        <w:tc>
          <w:tcPr>
            <w:tcW w:w="1440" w:type="dxa"/>
          </w:tcPr>
          <w:p w14:paraId="4DFA3A84" w14:textId="77777777" w:rsidR="00936CE4" w:rsidRPr="003B0B27" w:rsidRDefault="00936CE4" w:rsidP="00936CE4">
            <w:pPr>
              <w:pStyle w:val="TableParagraph"/>
              <w:spacing w:before="90" w:line="234" w:lineRule="exact"/>
              <w:ind w:left="16" w:right="81"/>
              <w:rPr>
                <w:b/>
                <w:color w:val="FF0000"/>
                <w:sz w:val="20"/>
              </w:rPr>
            </w:pPr>
            <w:r w:rsidRPr="003B0B27">
              <w:rPr>
                <w:b/>
                <w:color w:val="FF0000"/>
                <w:spacing w:val="-2"/>
                <w:sz w:val="20"/>
              </w:rPr>
              <w:t>01/10/2026</w:t>
            </w:r>
          </w:p>
          <w:p w14:paraId="354E5EC1" w14:textId="77777777" w:rsidR="00D46423" w:rsidRPr="003B0B27" w:rsidRDefault="00936CE4" w:rsidP="00936CE4">
            <w:pPr>
              <w:ind w:right="-106" w:hanging="194"/>
              <w:jc w:val="center"/>
              <w:rPr>
                <w:b/>
                <w:color w:val="FF0000"/>
                <w:spacing w:val="-2"/>
              </w:rPr>
            </w:pPr>
            <w:r w:rsidRPr="003B0B27">
              <w:rPr>
                <w:b/>
                <w:color w:val="FF0000"/>
                <w:spacing w:val="-10"/>
              </w:rPr>
              <w:t>-</w:t>
            </w:r>
            <w:r w:rsidRPr="003B0B27">
              <w:rPr>
                <w:b/>
                <w:color w:val="FF0000"/>
                <w:spacing w:val="-2"/>
              </w:rPr>
              <w:t xml:space="preserve"> </w:t>
            </w:r>
          </w:p>
          <w:p w14:paraId="092AB1F3" w14:textId="3BC5FB81" w:rsidR="00936CE4" w:rsidRPr="003B0B27" w:rsidRDefault="00936CE4" w:rsidP="00936CE4">
            <w:pPr>
              <w:ind w:right="-106" w:hanging="194"/>
              <w:jc w:val="center"/>
              <w:rPr>
                <w:b/>
                <w:color w:val="FF0000"/>
                <w:sz w:val="22"/>
                <w:szCs w:val="22"/>
              </w:rPr>
            </w:pPr>
            <w:r w:rsidRPr="003B0B27">
              <w:rPr>
                <w:b/>
                <w:color w:val="FF0000"/>
                <w:spacing w:val="-2"/>
              </w:rPr>
              <w:t>31/12/2026</w:t>
            </w:r>
          </w:p>
        </w:tc>
        <w:tc>
          <w:tcPr>
            <w:tcW w:w="965" w:type="dxa"/>
            <w:vAlign w:val="center"/>
          </w:tcPr>
          <w:p w14:paraId="45F95A45" w14:textId="69FB30F7" w:rsidR="00936CE4" w:rsidRPr="008C4FEB" w:rsidRDefault="00936CE4" w:rsidP="00936CE4">
            <w:pPr>
              <w:spacing w:line="276" w:lineRule="auto"/>
              <w:jc w:val="center"/>
              <w:rPr>
                <w:rFonts w:asciiTheme="majorHAnsi" w:hAnsiTheme="majorHAnsi"/>
                <w:b/>
                <w:color w:val="000000"/>
                <w:lang w:val="vi-VN"/>
              </w:rPr>
            </w:pPr>
            <w:r>
              <w:rPr>
                <w:rFonts w:asciiTheme="majorHAnsi" w:hAnsiTheme="majorHAnsi"/>
                <w:b/>
                <w:color w:val="000000"/>
                <w:lang w:val="vi-VN"/>
              </w:rPr>
              <w:t>Giường phụ</w:t>
            </w:r>
          </w:p>
        </w:tc>
      </w:tr>
      <w:tr w:rsidR="00936CE4" w:rsidRPr="00655359" w14:paraId="3F715453" w14:textId="77777777" w:rsidTr="00936CE4">
        <w:trPr>
          <w:trHeight w:val="154"/>
        </w:trPr>
        <w:tc>
          <w:tcPr>
            <w:tcW w:w="2580" w:type="dxa"/>
            <w:vAlign w:val="center"/>
          </w:tcPr>
          <w:p w14:paraId="10F5DB77" w14:textId="309DF30A" w:rsidR="00936CE4" w:rsidRPr="00655359" w:rsidRDefault="00936CE4" w:rsidP="00936CE4">
            <w:pPr>
              <w:spacing w:line="276" w:lineRule="auto"/>
              <w:jc w:val="center"/>
              <w:rPr>
                <w:b/>
                <w:color w:val="000000"/>
                <w:sz w:val="22"/>
                <w:szCs w:val="22"/>
              </w:rPr>
            </w:pPr>
            <w:r>
              <w:rPr>
                <w:b/>
                <w:spacing w:val="-2"/>
              </w:rPr>
              <w:t>Superior</w:t>
            </w:r>
            <w:r>
              <w:rPr>
                <w:b/>
                <w:spacing w:val="-1"/>
              </w:rPr>
              <w:t xml:space="preserve"> </w:t>
            </w:r>
            <w:r>
              <w:rPr>
                <w:b/>
                <w:spacing w:val="-2"/>
              </w:rPr>
              <w:t>No</w:t>
            </w:r>
            <w:r>
              <w:rPr>
                <w:b/>
                <w:spacing w:val="-10"/>
              </w:rPr>
              <w:t xml:space="preserve"> </w:t>
            </w:r>
            <w:r>
              <w:rPr>
                <w:b/>
                <w:spacing w:val="-2"/>
              </w:rPr>
              <w:t>Window</w:t>
            </w:r>
          </w:p>
        </w:tc>
        <w:tc>
          <w:tcPr>
            <w:tcW w:w="1285" w:type="dxa"/>
            <w:vAlign w:val="center"/>
          </w:tcPr>
          <w:p w14:paraId="42F12CC3" w14:textId="21AEE4E7" w:rsidR="00936CE4" w:rsidRPr="00655359" w:rsidRDefault="00936CE4" w:rsidP="00936CE4">
            <w:pPr>
              <w:spacing w:line="276" w:lineRule="auto"/>
              <w:ind w:left="-104"/>
              <w:jc w:val="center"/>
              <w:rPr>
                <w:color w:val="000000"/>
                <w:sz w:val="22"/>
                <w:szCs w:val="22"/>
                <w:lang w:val="vi-VN"/>
              </w:rPr>
            </w:pPr>
            <w:r>
              <w:rPr>
                <w:spacing w:val="-2"/>
              </w:rPr>
              <w:t>11Twin/20</w:t>
            </w:r>
            <w:r>
              <w:rPr>
                <w:spacing w:val="2"/>
              </w:rPr>
              <w:t xml:space="preserve"> </w:t>
            </w:r>
            <w:r>
              <w:rPr>
                <w:spacing w:val="-2"/>
              </w:rPr>
              <w:t>double</w:t>
            </w:r>
          </w:p>
        </w:tc>
        <w:tc>
          <w:tcPr>
            <w:tcW w:w="1170" w:type="dxa"/>
            <w:vAlign w:val="center"/>
          </w:tcPr>
          <w:p w14:paraId="394F0816" w14:textId="333B88B6" w:rsidR="00936CE4" w:rsidRPr="00655359" w:rsidRDefault="00936CE4" w:rsidP="00936CE4">
            <w:pPr>
              <w:spacing w:line="276" w:lineRule="auto"/>
              <w:jc w:val="center"/>
              <w:rPr>
                <w:color w:val="000000"/>
                <w:sz w:val="22"/>
                <w:szCs w:val="22"/>
              </w:rPr>
            </w:pPr>
            <w:r>
              <w:rPr>
                <w:spacing w:val="-5"/>
              </w:rPr>
              <w:t>20</w:t>
            </w:r>
          </w:p>
        </w:tc>
        <w:tc>
          <w:tcPr>
            <w:tcW w:w="1539" w:type="dxa"/>
            <w:vAlign w:val="center"/>
          </w:tcPr>
          <w:p w14:paraId="27F60644" w14:textId="1042CDAC" w:rsidR="00936CE4" w:rsidRPr="00655359" w:rsidRDefault="00936CE4" w:rsidP="00936CE4">
            <w:pPr>
              <w:spacing w:line="276" w:lineRule="auto"/>
              <w:jc w:val="center"/>
              <w:rPr>
                <w:b/>
                <w:color w:val="000000"/>
                <w:sz w:val="22"/>
                <w:szCs w:val="22"/>
                <w:lang w:val="vi-VN"/>
              </w:rPr>
            </w:pPr>
            <w:r>
              <w:rPr>
                <w:b/>
                <w:spacing w:val="-2"/>
              </w:rPr>
              <w:t>1,500,000</w:t>
            </w:r>
          </w:p>
        </w:tc>
        <w:tc>
          <w:tcPr>
            <w:tcW w:w="1431" w:type="dxa"/>
            <w:vAlign w:val="center"/>
          </w:tcPr>
          <w:p w14:paraId="245B231D" w14:textId="3A4352A1" w:rsidR="00936CE4" w:rsidRPr="00655359" w:rsidRDefault="00936CE4" w:rsidP="00936CE4">
            <w:pPr>
              <w:spacing w:line="276" w:lineRule="auto"/>
              <w:jc w:val="center"/>
              <w:rPr>
                <w:b/>
                <w:color w:val="000000"/>
                <w:sz w:val="22"/>
                <w:szCs w:val="22"/>
                <w:lang w:val="vi-VN"/>
              </w:rPr>
            </w:pPr>
            <w:r>
              <w:rPr>
                <w:b/>
                <w:spacing w:val="-2"/>
              </w:rPr>
              <w:t>1,400,000</w:t>
            </w:r>
          </w:p>
        </w:tc>
        <w:tc>
          <w:tcPr>
            <w:tcW w:w="1440" w:type="dxa"/>
            <w:vAlign w:val="center"/>
          </w:tcPr>
          <w:p w14:paraId="575EE327" w14:textId="15881680" w:rsidR="00936CE4" w:rsidRPr="00655359" w:rsidRDefault="00936CE4" w:rsidP="00936CE4">
            <w:pPr>
              <w:spacing w:line="276" w:lineRule="auto"/>
              <w:jc w:val="center"/>
              <w:rPr>
                <w:b/>
                <w:color w:val="000000"/>
                <w:sz w:val="22"/>
                <w:szCs w:val="22"/>
                <w:lang w:val="vi-VN"/>
              </w:rPr>
            </w:pPr>
            <w:r>
              <w:rPr>
                <w:b/>
                <w:spacing w:val="-2"/>
              </w:rPr>
              <w:t>1,500,000</w:t>
            </w:r>
          </w:p>
        </w:tc>
        <w:tc>
          <w:tcPr>
            <w:tcW w:w="965" w:type="dxa"/>
            <w:vAlign w:val="center"/>
          </w:tcPr>
          <w:p w14:paraId="6E3D4447" w14:textId="7CC57A29" w:rsidR="00936CE4" w:rsidRPr="00655359" w:rsidRDefault="00936CE4" w:rsidP="00936CE4">
            <w:pPr>
              <w:spacing w:line="276" w:lineRule="auto"/>
              <w:jc w:val="center"/>
              <w:rPr>
                <w:color w:val="000000"/>
                <w:sz w:val="22"/>
                <w:szCs w:val="22"/>
              </w:rPr>
            </w:pPr>
            <w:r>
              <w:rPr>
                <w:spacing w:val="-5"/>
              </w:rPr>
              <w:t>N/A</w:t>
            </w:r>
          </w:p>
        </w:tc>
      </w:tr>
      <w:tr w:rsidR="00936CE4" w:rsidRPr="00655359" w14:paraId="6C5D275C" w14:textId="77777777" w:rsidTr="00936CE4">
        <w:trPr>
          <w:trHeight w:val="138"/>
        </w:trPr>
        <w:tc>
          <w:tcPr>
            <w:tcW w:w="2580" w:type="dxa"/>
            <w:vAlign w:val="center"/>
          </w:tcPr>
          <w:p w14:paraId="79BCC9CB" w14:textId="0E4BE6BB" w:rsidR="00936CE4" w:rsidRPr="00655359" w:rsidRDefault="00936CE4" w:rsidP="00936CE4">
            <w:pPr>
              <w:spacing w:line="276" w:lineRule="auto"/>
              <w:jc w:val="center"/>
              <w:rPr>
                <w:b/>
                <w:color w:val="000000"/>
                <w:sz w:val="22"/>
                <w:szCs w:val="22"/>
              </w:rPr>
            </w:pPr>
            <w:r>
              <w:rPr>
                <w:b/>
                <w:spacing w:val="-2"/>
              </w:rPr>
              <w:t>Deluxe</w:t>
            </w:r>
            <w:r>
              <w:rPr>
                <w:b/>
                <w:spacing w:val="-3"/>
              </w:rPr>
              <w:t xml:space="preserve"> </w:t>
            </w:r>
            <w:r>
              <w:rPr>
                <w:b/>
                <w:spacing w:val="-2"/>
              </w:rPr>
              <w:t>No</w:t>
            </w:r>
            <w:r>
              <w:rPr>
                <w:b/>
                <w:spacing w:val="-9"/>
              </w:rPr>
              <w:t xml:space="preserve"> </w:t>
            </w:r>
            <w:r>
              <w:rPr>
                <w:b/>
                <w:spacing w:val="-2"/>
              </w:rPr>
              <w:t>Window</w:t>
            </w:r>
          </w:p>
        </w:tc>
        <w:tc>
          <w:tcPr>
            <w:tcW w:w="1285" w:type="dxa"/>
            <w:vAlign w:val="center"/>
          </w:tcPr>
          <w:p w14:paraId="5A966230" w14:textId="63B756CD" w:rsidR="00936CE4" w:rsidRPr="00655359" w:rsidRDefault="00936CE4" w:rsidP="00936CE4">
            <w:pPr>
              <w:spacing w:line="276" w:lineRule="auto"/>
              <w:jc w:val="center"/>
              <w:rPr>
                <w:color w:val="000000"/>
                <w:sz w:val="22"/>
                <w:szCs w:val="22"/>
                <w:lang w:val="vi-VN"/>
              </w:rPr>
            </w:pPr>
            <w:r>
              <w:t>7</w:t>
            </w:r>
            <w:r>
              <w:rPr>
                <w:spacing w:val="-12"/>
              </w:rPr>
              <w:t xml:space="preserve"> </w:t>
            </w:r>
            <w:r>
              <w:t>Twin/5</w:t>
            </w:r>
            <w:r>
              <w:rPr>
                <w:spacing w:val="-8"/>
              </w:rPr>
              <w:t xml:space="preserve"> </w:t>
            </w:r>
            <w:r>
              <w:rPr>
                <w:spacing w:val="-2"/>
              </w:rPr>
              <w:t>Double</w:t>
            </w:r>
          </w:p>
        </w:tc>
        <w:tc>
          <w:tcPr>
            <w:tcW w:w="1170" w:type="dxa"/>
            <w:vAlign w:val="center"/>
          </w:tcPr>
          <w:p w14:paraId="5641A593" w14:textId="45450DFA" w:rsidR="00936CE4" w:rsidRPr="00655359" w:rsidRDefault="00936CE4" w:rsidP="00936CE4">
            <w:pPr>
              <w:spacing w:line="276" w:lineRule="auto"/>
              <w:jc w:val="center"/>
              <w:rPr>
                <w:color w:val="000000"/>
                <w:sz w:val="22"/>
                <w:szCs w:val="22"/>
              </w:rPr>
            </w:pPr>
            <w:r>
              <w:rPr>
                <w:spacing w:val="-5"/>
              </w:rPr>
              <w:t>25</w:t>
            </w:r>
          </w:p>
        </w:tc>
        <w:tc>
          <w:tcPr>
            <w:tcW w:w="1539" w:type="dxa"/>
            <w:vAlign w:val="center"/>
          </w:tcPr>
          <w:p w14:paraId="2F79E5F3" w14:textId="07EEE99C" w:rsidR="00936CE4" w:rsidRPr="00655359" w:rsidRDefault="00936CE4" w:rsidP="00936CE4">
            <w:pPr>
              <w:spacing w:line="276" w:lineRule="auto"/>
              <w:jc w:val="center"/>
              <w:rPr>
                <w:b/>
                <w:color w:val="000000"/>
                <w:sz w:val="22"/>
                <w:szCs w:val="22"/>
                <w:lang w:val="vi-VN"/>
              </w:rPr>
            </w:pPr>
            <w:r>
              <w:rPr>
                <w:b/>
                <w:spacing w:val="-2"/>
              </w:rPr>
              <w:t>1,600,000</w:t>
            </w:r>
          </w:p>
        </w:tc>
        <w:tc>
          <w:tcPr>
            <w:tcW w:w="1431" w:type="dxa"/>
            <w:vAlign w:val="center"/>
          </w:tcPr>
          <w:p w14:paraId="7277642E" w14:textId="45E516CC" w:rsidR="00936CE4" w:rsidRPr="00655359" w:rsidRDefault="00936CE4" w:rsidP="00936CE4">
            <w:pPr>
              <w:spacing w:line="276" w:lineRule="auto"/>
              <w:jc w:val="center"/>
              <w:rPr>
                <w:b/>
                <w:color w:val="000000"/>
                <w:sz w:val="22"/>
                <w:szCs w:val="22"/>
                <w:lang w:val="vi-VN"/>
              </w:rPr>
            </w:pPr>
            <w:r>
              <w:rPr>
                <w:b/>
                <w:spacing w:val="-2"/>
              </w:rPr>
              <w:t>1,500,000</w:t>
            </w:r>
          </w:p>
        </w:tc>
        <w:tc>
          <w:tcPr>
            <w:tcW w:w="1440" w:type="dxa"/>
            <w:vAlign w:val="center"/>
          </w:tcPr>
          <w:p w14:paraId="694B2ECC" w14:textId="559F7BD9" w:rsidR="00936CE4" w:rsidRPr="00655359" w:rsidRDefault="00936CE4" w:rsidP="00936CE4">
            <w:pPr>
              <w:spacing w:line="276" w:lineRule="auto"/>
              <w:jc w:val="center"/>
              <w:rPr>
                <w:b/>
                <w:color w:val="000000"/>
                <w:sz w:val="22"/>
                <w:szCs w:val="22"/>
                <w:lang w:val="vi-VN"/>
              </w:rPr>
            </w:pPr>
            <w:r>
              <w:rPr>
                <w:b/>
                <w:spacing w:val="-2"/>
              </w:rPr>
              <w:t>1,600,000</w:t>
            </w:r>
          </w:p>
        </w:tc>
        <w:tc>
          <w:tcPr>
            <w:tcW w:w="965" w:type="dxa"/>
            <w:vAlign w:val="center"/>
          </w:tcPr>
          <w:p w14:paraId="044F2C25" w14:textId="758506A2" w:rsidR="00936CE4" w:rsidRPr="00655359" w:rsidRDefault="00936CE4" w:rsidP="00936CE4">
            <w:pPr>
              <w:spacing w:line="276" w:lineRule="auto"/>
              <w:jc w:val="center"/>
              <w:rPr>
                <w:color w:val="000000"/>
                <w:sz w:val="22"/>
                <w:szCs w:val="22"/>
              </w:rPr>
            </w:pPr>
            <w:r>
              <w:rPr>
                <w:spacing w:val="-5"/>
              </w:rPr>
              <w:t>N/A</w:t>
            </w:r>
          </w:p>
        </w:tc>
      </w:tr>
      <w:tr w:rsidR="00936CE4" w:rsidRPr="00655359" w14:paraId="72AD0F64" w14:textId="77777777" w:rsidTr="00936CE4">
        <w:trPr>
          <w:trHeight w:val="125"/>
        </w:trPr>
        <w:tc>
          <w:tcPr>
            <w:tcW w:w="2580" w:type="dxa"/>
            <w:vAlign w:val="center"/>
            <w:hideMark/>
          </w:tcPr>
          <w:p w14:paraId="4CBBDCCC" w14:textId="723D6BB3" w:rsidR="00936CE4" w:rsidRPr="00655359" w:rsidRDefault="00936CE4" w:rsidP="00936CE4">
            <w:pPr>
              <w:spacing w:line="276" w:lineRule="auto"/>
              <w:jc w:val="center"/>
              <w:rPr>
                <w:b/>
                <w:color w:val="000000"/>
                <w:sz w:val="22"/>
                <w:szCs w:val="22"/>
                <w:lang w:val="vi-VN"/>
              </w:rPr>
            </w:pPr>
            <w:r>
              <w:rPr>
                <w:b/>
                <w:spacing w:val="-2"/>
              </w:rPr>
              <w:t>Premier Window</w:t>
            </w:r>
          </w:p>
        </w:tc>
        <w:tc>
          <w:tcPr>
            <w:tcW w:w="1285" w:type="dxa"/>
            <w:vAlign w:val="center"/>
          </w:tcPr>
          <w:p w14:paraId="5E1258FF" w14:textId="3E5712F1" w:rsidR="00936CE4" w:rsidRPr="00655359" w:rsidRDefault="00936CE4" w:rsidP="00936CE4">
            <w:pPr>
              <w:spacing w:line="276" w:lineRule="auto"/>
              <w:jc w:val="center"/>
              <w:rPr>
                <w:color w:val="000000"/>
                <w:sz w:val="22"/>
                <w:szCs w:val="22"/>
                <w:lang w:val="vi-VN"/>
              </w:rPr>
            </w:pPr>
            <w:r>
              <w:t>7</w:t>
            </w:r>
            <w:r>
              <w:rPr>
                <w:spacing w:val="-7"/>
              </w:rPr>
              <w:t xml:space="preserve"> </w:t>
            </w:r>
            <w:r>
              <w:rPr>
                <w:spacing w:val="-2"/>
              </w:rPr>
              <w:t>Double</w:t>
            </w:r>
          </w:p>
        </w:tc>
        <w:tc>
          <w:tcPr>
            <w:tcW w:w="1170" w:type="dxa"/>
            <w:vAlign w:val="center"/>
          </w:tcPr>
          <w:p w14:paraId="00ED1525" w14:textId="6750E0DB" w:rsidR="00936CE4" w:rsidRPr="00655359" w:rsidRDefault="00936CE4" w:rsidP="00936CE4">
            <w:pPr>
              <w:spacing w:line="276" w:lineRule="auto"/>
              <w:jc w:val="center"/>
              <w:rPr>
                <w:color w:val="000000"/>
                <w:sz w:val="22"/>
                <w:szCs w:val="22"/>
              </w:rPr>
            </w:pPr>
            <w:r>
              <w:rPr>
                <w:spacing w:val="-5"/>
              </w:rPr>
              <w:t>28</w:t>
            </w:r>
          </w:p>
        </w:tc>
        <w:tc>
          <w:tcPr>
            <w:tcW w:w="1539" w:type="dxa"/>
            <w:vAlign w:val="center"/>
          </w:tcPr>
          <w:p w14:paraId="2250CC23" w14:textId="36C6F049" w:rsidR="00936CE4" w:rsidRPr="00655359" w:rsidRDefault="00936CE4" w:rsidP="00936CE4">
            <w:pPr>
              <w:spacing w:line="276" w:lineRule="auto"/>
              <w:jc w:val="center"/>
              <w:rPr>
                <w:b/>
                <w:color w:val="000000"/>
                <w:sz w:val="22"/>
                <w:szCs w:val="22"/>
                <w:lang w:val="vi-VN"/>
              </w:rPr>
            </w:pPr>
            <w:r>
              <w:rPr>
                <w:b/>
                <w:spacing w:val="-2"/>
              </w:rPr>
              <w:t>1,700,000</w:t>
            </w:r>
          </w:p>
        </w:tc>
        <w:tc>
          <w:tcPr>
            <w:tcW w:w="1431" w:type="dxa"/>
            <w:vAlign w:val="center"/>
          </w:tcPr>
          <w:p w14:paraId="10B42E30" w14:textId="6CF50364" w:rsidR="00936CE4" w:rsidRPr="00655359" w:rsidRDefault="00936CE4" w:rsidP="00936CE4">
            <w:pPr>
              <w:spacing w:line="276" w:lineRule="auto"/>
              <w:jc w:val="center"/>
              <w:rPr>
                <w:b/>
                <w:color w:val="000000"/>
                <w:sz w:val="22"/>
                <w:szCs w:val="22"/>
                <w:lang w:val="vi-VN"/>
              </w:rPr>
            </w:pPr>
            <w:r>
              <w:rPr>
                <w:b/>
                <w:spacing w:val="-2"/>
              </w:rPr>
              <w:t>1,600,000</w:t>
            </w:r>
          </w:p>
        </w:tc>
        <w:tc>
          <w:tcPr>
            <w:tcW w:w="1440" w:type="dxa"/>
            <w:vAlign w:val="center"/>
          </w:tcPr>
          <w:p w14:paraId="6B5CB3C0" w14:textId="47E57E9B" w:rsidR="00936CE4" w:rsidRPr="00655359" w:rsidRDefault="00936CE4" w:rsidP="00936CE4">
            <w:pPr>
              <w:spacing w:line="276" w:lineRule="auto"/>
              <w:jc w:val="center"/>
              <w:rPr>
                <w:b/>
                <w:color w:val="000000"/>
                <w:sz w:val="22"/>
                <w:szCs w:val="22"/>
                <w:lang w:val="vi-VN"/>
              </w:rPr>
            </w:pPr>
            <w:r>
              <w:rPr>
                <w:b/>
                <w:spacing w:val="-2"/>
              </w:rPr>
              <w:t>1,700,000</w:t>
            </w:r>
          </w:p>
        </w:tc>
        <w:tc>
          <w:tcPr>
            <w:tcW w:w="965" w:type="dxa"/>
            <w:vAlign w:val="center"/>
          </w:tcPr>
          <w:p w14:paraId="5E68B9CE" w14:textId="33E8E629"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2BC60A90" w14:textId="77777777" w:rsidTr="00936CE4">
        <w:trPr>
          <w:trHeight w:val="15"/>
        </w:trPr>
        <w:tc>
          <w:tcPr>
            <w:tcW w:w="2580" w:type="dxa"/>
            <w:vAlign w:val="center"/>
            <w:hideMark/>
          </w:tcPr>
          <w:p w14:paraId="74345D52" w14:textId="0F8AC430" w:rsidR="00936CE4" w:rsidRPr="00655359" w:rsidRDefault="00936CE4" w:rsidP="00936CE4">
            <w:pPr>
              <w:spacing w:line="276" w:lineRule="auto"/>
              <w:jc w:val="center"/>
              <w:rPr>
                <w:b/>
                <w:color w:val="000000"/>
                <w:sz w:val="22"/>
                <w:szCs w:val="22"/>
              </w:rPr>
            </w:pPr>
            <w:r>
              <w:rPr>
                <w:b/>
                <w:spacing w:val="-2"/>
              </w:rPr>
              <w:t>Executive</w:t>
            </w:r>
            <w:r>
              <w:rPr>
                <w:b/>
                <w:spacing w:val="-5"/>
              </w:rPr>
              <w:t xml:space="preserve"> </w:t>
            </w:r>
            <w:r>
              <w:rPr>
                <w:b/>
                <w:spacing w:val="-2"/>
              </w:rPr>
              <w:t xml:space="preserve">City </w:t>
            </w:r>
            <w:r>
              <w:rPr>
                <w:b/>
                <w:spacing w:val="-4"/>
              </w:rPr>
              <w:t>View</w:t>
            </w:r>
          </w:p>
        </w:tc>
        <w:tc>
          <w:tcPr>
            <w:tcW w:w="1285" w:type="dxa"/>
            <w:vAlign w:val="center"/>
          </w:tcPr>
          <w:p w14:paraId="17ED0582" w14:textId="4AA41B41" w:rsidR="00936CE4" w:rsidRPr="00655359" w:rsidRDefault="00936CE4" w:rsidP="00936CE4">
            <w:pPr>
              <w:spacing w:line="276" w:lineRule="auto"/>
              <w:jc w:val="center"/>
              <w:rPr>
                <w:color w:val="000000"/>
                <w:sz w:val="22"/>
                <w:szCs w:val="22"/>
                <w:lang w:val="vi-VN"/>
              </w:rPr>
            </w:pPr>
            <w:r>
              <w:t>6</w:t>
            </w:r>
            <w:r>
              <w:rPr>
                <w:spacing w:val="-7"/>
              </w:rPr>
              <w:t xml:space="preserve"> </w:t>
            </w:r>
            <w:r>
              <w:rPr>
                <w:spacing w:val="-2"/>
              </w:rPr>
              <w:t>Double</w:t>
            </w:r>
          </w:p>
        </w:tc>
        <w:tc>
          <w:tcPr>
            <w:tcW w:w="1170" w:type="dxa"/>
            <w:vAlign w:val="center"/>
          </w:tcPr>
          <w:p w14:paraId="7AF9034C" w14:textId="33DBA972" w:rsidR="00936CE4" w:rsidRPr="00655359" w:rsidRDefault="00936CE4" w:rsidP="00936CE4">
            <w:pPr>
              <w:spacing w:line="276" w:lineRule="auto"/>
              <w:jc w:val="center"/>
              <w:rPr>
                <w:color w:val="000000"/>
                <w:sz w:val="22"/>
                <w:szCs w:val="22"/>
              </w:rPr>
            </w:pPr>
            <w:r>
              <w:rPr>
                <w:spacing w:val="-5"/>
              </w:rPr>
              <w:t>32</w:t>
            </w:r>
          </w:p>
        </w:tc>
        <w:tc>
          <w:tcPr>
            <w:tcW w:w="1539" w:type="dxa"/>
            <w:vAlign w:val="center"/>
          </w:tcPr>
          <w:p w14:paraId="3E0067DB" w14:textId="5CCD5FE7" w:rsidR="00936CE4" w:rsidRPr="00655359" w:rsidRDefault="00936CE4" w:rsidP="00936CE4">
            <w:pPr>
              <w:spacing w:line="276" w:lineRule="auto"/>
              <w:jc w:val="center"/>
              <w:rPr>
                <w:b/>
                <w:color w:val="000000"/>
                <w:sz w:val="22"/>
                <w:szCs w:val="22"/>
                <w:lang w:val="vi-VN"/>
              </w:rPr>
            </w:pPr>
            <w:r>
              <w:rPr>
                <w:b/>
                <w:spacing w:val="-2"/>
              </w:rPr>
              <w:t>1,900,000</w:t>
            </w:r>
          </w:p>
        </w:tc>
        <w:tc>
          <w:tcPr>
            <w:tcW w:w="1431" w:type="dxa"/>
            <w:vAlign w:val="center"/>
          </w:tcPr>
          <w:p w14:paraId="309D101B" w14:textId="64BC92EA" w:rsidR="00936CE4" w:rsidRPr="00655359" w:rsidRDefault="00936CE4" w:rsidP="00936CE4">
            <w:pPr>
              <w:spacing w:line="276" w:lineRule="auto"/>
              <w:jc w:val="center"/>
              <w:rPr>
                <w:b/>
                <w:color w:val="000000"/>
                <w:sz w:val="22"/>
                <w:szCs w:val="22"/>
                <w:lang w:val="vi-VN"/>
              </w:rPr>
            </w:pPr>
            <w:r>
              <w:rPr>
                <w:b/>
                <w:spacing w:val="-2"/>
              </w:rPr>
              <w:t>1,800,000</w:t>
            </w:r>
          </w:p>
        </w:tc>
        <w:tc>
          <w:tcPr>
            <w:tcW w:w="1440" w:type="dxa"/>
            <w:vAlign w:val="center"/>
          </w:tcPr>
          <w:p w14:paraId="147FA398" w14:textId="57E78675" w:rsidR="00936CE4" w:rsidRPr="00655359" w:rsidRDefault="00936CE4" w:rsidP="00936CE4">
            <w:pPr>
              <w:spacing w:line="276" w:lineRule="auto"/>
              <w:jc w:val="center"/>
              <w:rPr>
                <w:b/>
                <w:color w:val="000000"/>
                <w:sz w:val="22"/>
                <w:szCs w:val="22"/>
                <w:lang w:val="vi-VN"/>
              </w:rPr>
            </w:pPr>
            <w:r>
              <w:rPr>
                <w:b/>
                <w:spacing w:val="-2"/>
              </w:rPr>
              <w:t>1,900,000</w:t>
            </w:r>
          </w:p>
        </w:tc>
        <w:tc>
          <w:tcPr>
            <w:tcW w:w="965" w:type="dxa"/>
            <w:vAlign w:val="center"/>
          </w:tcPr>
          <w:p w14:paraId="7FB3B224" w14:textId="66571B44"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BAA9372" w14:textId="77777777" w:rsidTr="00936CE4">
        <w:trPr>
          <w:trHeight w:val="15"/>
        </w:trPr>
        <w:tc>
          <w:tcPr>
            <w:tcW w:w="2580" w:type="dxa"/>
            <w:vAlign w:val="center"/>
          </w:tcPr>
          <w:p w14:paraId="2EA28066" w14:textId="77777777" w:rsidR="00936CE4" w:rsidRDefault="00936CE4" w:rsidP="00936CE4">
            <w:pPr>
              <w:pStyle w:val="TableParagraph"/>
              <w:spacing w:before="61"/>
              <w:ind w:left="765"/>
              <w:jc w:val="left"/>
              <w:rPr>
                <w:b/>
                <w:sz w:val="20"/>
              </w:rPr>
            </w:pPr>
            <w:r>
              <w:rPr>
                <w:b/>
                <w:spacing w:val="-2"/>
                <w:sz w:val="20"/>
              </w:rPr>
              <w:t>Deluxe</w:t>
            </w:r>
            <w:r>
              <w:rPr>
                <w:b/>
                <w:spacing w:val="-10"/>
                <w:sz w:val="20"/>
              </w:rPr>
              <w:t xml:space="preserve"> </w:t>
            </w:r>
            <w:r>
              <w:rPr>
                <w:b/>
                <w:spacing w:val="-2"/>
                <w:sz w:val="20"/>
              </w:rPr>
              <w:t>Connecting</w:t>
            </w:r>
          </w:p>
          <w:p w14:paraId="678FF6F9" w14:textId="2B249961" w:rsidR="00936CE4" w:rsidRPr="00655359" w:rsidRDefault="00936CE4" w:rsidP="00936CE4">
            <w:pPr>
              <w:spacing w:line="276" w:lineRule="auto"/>
              <w:ind w:hanging="195"/>
              <w:jc w:val="center"/>
              <w:rPr>
                <w:b/>
                <w:color w:val="000000"/>
                <w:sz w:val="22"/>
                <w:szCs w:val="22"/>
              </w:rPr>
            </w:pPr>
            <w:r>
              <w:t>(1</w:t>
            </w:r>
            <w:r>
              <w:rPr>
                <w:spacing w:val="-12"/>
              </w:rPr>
              <w:t xml:space="preserve"> </w:t>
            </w:r>
            <w:r>
              <w:t>window</w:t>
            </w:r>
            <w:r>
              <w:rPr>
                <w:spacing w:val="-8"/>
              </w:rPr>
              <w:t xml:space="preserve"> </w:t>
            </w:r>
            <w:r>
              <w:t>+1</w:t>
            </w:r>
            <w:r>
              <w:rPr>
                <w:spacing w:val="-5"/>
              </w:rPr>
              <w:t xml:space="preserve"> </w:t>
            </w:r>
            <w:r>
              <w:t>no</w:t>
            </w:r>
            <w:r>
              <w:rPr>
                <w:spacing w:val="-8"/>
              </w:rPr>
              <w:t xml:space="preserve"> </w:t>
            </w:r>
            <w:r>
              <w:rPr>
                <w:spacing w:val="-2"/>
              </w:rPr>
              <w:t>window)</w:t>
            </w:r>
          </w:p>
        </w:tc>
        <w:tc>
          <w:tcPr>
            <w:tcW w:w="1285" w:type="dxa"/>
            <w:vAlign w:val="center"/>
          </w:tcPr>
          <w:p w14:paraId="1902A54C" w14:textId="0EC7FB90" w:rsidR="00936CE4" w:rsidRPr="00655359" w:rsidRDefault="00936CE4" w:rsidP="00936CE4">
            <w:pPr>
              <w:spacing w:line="276" w:lineRule="auto"/>
              <w:jc w:val="center"/>
              <w:rPr>
                <w:color w:val="000000"/>
                <w:sz w:val="22"/>
                <w:szCs w:val="22"/>
              </w:rPr>
            </w:pPr>
            <w:r>
              <w:rPr>
                <w:spacing w:val="-10"/>
              </w:rPr>
              <w:t>3</w:t>
            </w:r>
          </w:p>
        </w:tc>
        <w:tc>
          <w:tcPr>
            <w:tcW w:w="1170" w:type="dxa"/>
            <w:vAlign w:val="center"/>
          </w:tcPr>
          <w:p w14:paraId="141C96CC" w14:textId="77777777" w:rsidR="00936CE4" w:rsidRDefault="00936CE4" w:rsidP="00936CE4">
            <w:pPr>
              <w:pStyle w:val="TableParagraph"/>
              <w:spacing w:before="31"/>
              <w:jc w:val="left"/>
              <w:rPr>
                <w:sz w:val="20"/>
              </w:rPr>
            </w:pPr>
          </w:p>
          <w:p w14:paraId="158C0B3C" w14:textId="27D1BDE4" w:rsidR="00936CE4" w:rsidRPr="00655359" w:rsidRDefault="00936CE4" w:rsidP="00936CE4">
            <w:pPr>
              <w:spacing w:line="276" w:lineRule="auto"/>
              <w:jc w:val="center"/>
              <w:rPr>
                <w:color w:val="000000"/>
                <w:sz w:val="22"/>
                <w:szCs w:val="22"/>
              </w:rPr>
            </w:pPr>
            <w:r>
              <w:rPr>
                <w:spacing w:val="-5"/>
              </w:rPr>
              <w:t>36</w:t>
            </w:r>
          </w:p>
        </w:tc>
        <w:tc>
          <w:tcPr>
            <w:tcW w:w="1539" w:type="dxa"/>
            <w:vAlign w:val="center"/>
          </w:tcPr>
          <w:p w14:paraId="3897C03C" w14:textId="14EF6BF6" w:rsidR="00936CE4" w:rsidRPr="00655359" w:rsidRDefault="00936CE4" w:rsidP="00936CE4">
            <w:pPr>
              <w:spacing w:line="276" w:lineRule="auto"/>
              <w:jc w:val="center"/>
              <w:rPr>
                <w:b/>
                <w:color w:val="000000"/>
                <w:sz w:val="22"/>
                <w:szCs w:val="22"/>
                <w:lang w:val="vi-VN"/>
              </w:rPr>
            </w:pPr>
            <w:r>
              <w:rPr>
                <w:b/>
                <w:spacing w:val="-2"/>
              </w:rPr>
              <w:t>2,400,000</w:t>
            </w:r>
          </w:p>
        </w:tc>
        <w:tc>
          <w:tcPr>
            <w:tcW w:w="1431" w:type="dxa"/>
            <w:vAlign w:val="center"/>
          </w:tcPr>
          <w:p w14:paraId="30B6838E" w14:textId="5E46661D" w:rsidR="00936CE4" w:rsidRPr="00655359" w:rsidRDefault="00936CE4" w:rsidP="00936CE4">
            <w:pPr>
              <w:spacing w:line="276" w:lineRule="auto"/>
              <w:jc w:val="center"/>
              <w:rPr>
                <w:b/>
                <w:color w:val="000000"/>
                <w:sz w:val="22"/>
                <w:szCs w:val="22"/>
                <w:lang w:val="vi-VN"/>
              </w:rPr>
            </w:pPr>
            <w:r>
              <w:rPr>
                <w:b/>
                <w:spacing w:val="-2"/>
              </w:rPr>
              <w:t>2,300,000</w:t>
            </w:r>
          </w:p>
        </w:tc>
        <w:tc>
          <w:tcPr>
            <w:tcW w:w="1440" w:type="dxa"/>
            <w:vAlign w:val="center"/>
          </w:tcPr>
          <w:p w14:paraId="64E1BC8B" w14:textId="18FDF628" w:rsidR="00936CE4" w:rsidRPr="00655359" w:rsidRDefault="00936CE4" w:rsidP="00936CE4">
            <w:pPr>
              <w:spacing w:line="276" w:lineRule="auto"/>
              <w:jc w:val="center"/>
              <w:rPr>
                <w:b/>
                <w:color w:val="000000"/>
                <w:sz w:val="22"/>
                <w:szCs w:val="22"/>
                <w:lang w:val="vi-VN"/>
              </w:rPr>
            </w:pPr>
            <w:r>
              <w:rPr>
                <w:b/>
                <w:spacing w:val="-2"/>
              </w:rPr>
              <w:t>2,400,000</w:t>
            </w:r>
          </w:p>
        </w:tc>
        <w:tc>
          <w:tcPr>
            <w:tcW w:w="965" w:type="dxa"/>
            <w:vAlign w:val="center"/>
          </w:tcPr>
          <w:p w14:paraId="430B1828" w14:textId="2FE39CB3" w:rsidR="00936CE4" w:rsidRPr="00655359" w:rsidRDefault="00936CE4" w:rsidP="00936CE4">
            <w:pPr>
              <w:spacing w:line="276" w:lineRule="auto"/>
              <w:jc w:val="center"/>
              <w:rPr>
                <w:b/>
                <w:color w:val="FF0000"/>
                <w:sz w:val="22"/>
                <w:szCs w:val="22"/>
                <w:lang w:val="vi-VN"/>
              </w:rPr>
            </w:pPr>
            <w:r>
              <w:rPr>
                <w:spacing w:val="-5"/>
              </w:rPr>
              <w:t>N/A</w:t>
            </w:r>
          </w:p>
        </w:tc>
      </w:tr>
      <w:tr w:rsidR="00936CE4" w:rsidRPr="00655359" w14:paraId="67D40BB1" w14:textId="77777777" w:rsidTr="00936CE4">
        <w:trPr>
          <w:trHeight w:val="22"/>
        </w:trPr>
        <w:tc>
          <w:tcPr>
            <w:tcW w:w="2580" w:type="dxa"/>
            <w:vAlign w:val="center"/>
            <w:hideMark/>
          </w:tcPr>
          <w:p w14:paraId="79E738E1" w14:textId="062578E6" w:rsidR="00936CE4" w:rsidRPr="00655359" w:rsidRDefault="00936CE4" w:rsidP="00936CE4">
            <w:pPr>
              <w:spacing w:line="276" w:lineRule="auto"/>
              <w:jc w:val="center"/>
              <w:rPr>
                <w:b/>
                <w:color w:val="000000"/>
                <w:sz w:val="22"/>
                <w:szCs w:val="22"/>
              </w:rPr>
            </w:pPr>
            <w:r>
              <w:rPr>
                <w:b/>
                <w:spacing w:val="-2"/>
              </w:rPr>
              <w:t>Family</w:t>
            </w:r>
            <w:r>
              <w:rPr>
                <w:b/>
                <w:spacing w:val="-9"/>
              </w:rPr>
              <w:t xml:space="preserve"> </w:t>
            </w:r>
            <w:r>
              <w:rPr>
                <w:b/>
                <w:spacing w:val="-2"/>
              </w:rPr>
              <w:t>Internal</w:t>
            </w:r>
            <w:r>
              <w:rPr>
                <w:b/>
                <w:spacing w:val="-8"/>
              </w:rPr>
              <w:t xml:space="preserve"> </w:t>
            </w:r>
            <w:r>
              <w:rPr>
                <w:b/>
                <w:spacing w:val="-2"/>
              </w:rPr>
              <w:t xml:space="preserve">Window </w:t>
            </w:r>
            <w:r>
              <w:rPr>
                <w:b/>
              </w:rPr>
              <w:t>(02 beds – 1m4/bed)</w:t>
            </w:r>
          </w:p>
        </w:tc>
        <w:tc>
          <w:tcPr>
            <w:tcW w:w="1285" w:type="dxa"/>
            <w:vAlign w:val="center"/>
          </w:tcPr>
          <w:p w14:paraId="7E9ED235" w14:textId="77777777" w:rsidR="00936CE4" w:rsidRDefault="00936CE4" w:rsidP="00936CE4">
            <w:pPr>
              <w:pStyle w:val="TableParagraph"/>
              <w:spacing w:before="91"/>
              <w:jc w:val="left"/>
              <w:rPr>
                <w:sz w:val="20"/>
              </w:rPr>
            </w:pPr>
          </w:p>
          <w:p w14:paraId="367DFFFB" w14:textId="2DF3334A" w:rsidR="00936CE4" w:rsidRPr="00655359" w:rsidRDefault="00936CE4" w:rsidP="00936CE4">
            <w:pPr>
              <w:spacing w:line="276" w:lineRule="auto"/>
              <w:jc w:val="center"/>
              <w:rPr>
                <w:color w:val="000000"/>
                <w:sz w:val="22"/>
                <w:szCs w:val="22"/>
                <w:lang w:val="vi-VN"/>
              </w:rPr>
            </w:pPr>
            <w:r>
              <w:t>9</w:t>
            </w:r>
            <w:r>
              <w:rPr>
                <w:spacing w:val="-7"/>
              </w:rPr>
              <w:t xml:space="preserve"> </w:t>
            </w:r>
            <w:r>
              <w:rPr>
                <w:spacing w:val="-4"/>
              </w:rPr>
              <w:t>Twin</w:t>
            </w:r>
          </w:p>
        </w:tc>
        <w:tc>
          <w:tcPr>
            <w:tcW w:w="1170" w:type="dxa"/>
            <w:vAlign w:val="center"/>
          </w:tcPr>
          <w:p w14:paraId="2E094666" w14:textId="77777777" w:rsidR="00936CE4" w:rsidRDefault="00936CE4" w:rsidP="00936CE4">
            <w:pPr>
              <w:pStyle w:val="TableParagraph"/>
              <w:spacing w:before="24"/>
              <w:jc w:val="left"/>
              <w:rPr>
                <w:sz w:val="20"/>
              </w:rPr>
            </w:pPr>
          </w:p>
          <w:p w14:paraId="1AD21DEC" w14:textId="34DE7A9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09D2A321" w14:textId="5F711E41" w:rsidR="00936CE4" w:rsidRPr="00655359" w:rsidRDefault="00936CE4" w:rsidP="00936CE4">
            <w:pPr>
              <w:spacing w:line="276" w:lineRule="auto"/>
              <w:jc w:val="center"/>
              <w:rPr>
                <w:b/>
                <w:color w:val="000000"/>
                <w:sz w:val="22"/>
                <w:szCs w:val="22"/>
                <w:lang w:val="vi-VN"/>
              </w:rPr>
            </w:pPr>
            <w:r>
              <w:rPr>
                <w:b/>
                <w:spacing w:val="-2"/>
              </w:rPr>
              <w:t>2,900,000</w:t>
            </w:r>
          </w:p>
        </w:tc>
        <w:tc>
          <w:tcPr>
            <w:tcW w:w="1431" w:type="dxa"/>
            <w:vAlign w:val="center"/>
          </w:tcPr>
          <w:p w14:paraId="70C8EBE6" w14:textId="263A08B2" w:rsidR="00936CE4" w:rsidRPr="00655359" w:rsidRDefault="00936CE4" w:rsidP="00936CE4">
            <w:pPr>
              <w:spacing w:line="276" w:lineRule="auto"/>
              <w:jc w:val="center"/>
              <w:rPr>
                <w:b/>
                <w:color w:val="000000"/>
                <w:sz w:val="22"/>
                <w:szCs w:val="22"/>
                <w:lang w:val="vi-VN"/>
              </w:rPr>
            </w:pPr>
            <w:r>
              <w:rPr>
                <w:b/>
                <w:spacing w:val="-2"/>
              </w:rPr>
              <w:t>2,700,000</w:t>
            </w:r>
          </w:p>
        </w:tc>
        <w:tc>
          <w:tcPr>
            <w:tcW w:w="1440" w:type="dxa"/>
            <w:vAlign w:val="center"/>
          </w:tcPr>
          <w:p w14:paraId="670EB842" w14:textId="281A9095" w:rsidR="00936CE4" w:rsidRPr="00655359" w:rsidRDefault="00936CE4" w:rsidP="00936CE4">
            <w:pPr>
              <w:spacing w:line="276" w:lineRule="auto"/>
              <w:jc w:val="center"/>
              <w:rPr>
                <w:b/>
                <w:color w:val="000000"/>
                <w:sz w:val="22"/>
                <w:szCs w:val="22"/>
                <w:lang w:val="vi-VN"/>
              </w:rPr>
            </w:pPr>
            <w:r>
              <w:rPr>
                <w:b/>
                <w:spacing w:val="-2"/>
              </w:rPr>
              <w:t>2,900,000</w:t>
            </w:r>
          </w:p>
        </w:tc>
        <w:tc>
          <w:tcPr>
            <w:tcW w:w="965" w:type="dxa"/>
            <w:vAlign w:val="center"/>
          </w:tcPr>
          <w:p w14:paraId="3ABFB6C9" w14:textId="36BE9CB1" w:rsidR="00936CE4" w:rsidRPr="00655359" w:rsidRDefault="00936CE4" w:rsidP="00936CE4">
            <w:pPr>
              <w:spacing w:line="276" w:lineRule="auto"/>
              <w:jc w:val="center"/>
              <w:rPr>
                <w:b/>
                <w:color w:val="000000"/>
                <w:sz w:val="22"/>
                <w:szCs w:val="22"/>
              </w:rPr>
            </w:pPr>
            <w:r>
              <w:rPr>
                <w:b/>
                <w:spacing w:val="-2"/>
              </w:rPr>
              <w:t>600,000</w:t>
            </w:r>
          </w:p>
        </w:tc>
      </w:tr>
      <w:tr w:rsidR="00936CE4" w:rsidRPr="00655359" w14:paraId="162104E9" w14:textId="77777777" w:rsidTr="00936CE4">
        <w:trPr>
          <w:trHeight w:val="141"/>
        </w:trPr>
        <w:tc>
          <w:tcPr>
            <w:tcW w:w="2580" w:type="dxa"/>
            <w:vAlign w:val="center"/>
          </w:tcPr>
          <w:p w14:paraId="68A87BEE" w14:textId="77777777" w:rsidR="00936CE4" w:rsidRDefault="00936CE4" w:rsidP="00936CE4">
            <w:pPr>
              <w:pStyle w:val="TableParagraph"/>
              <w:spacing w:before="18"/>
              <w:ind w:left="24" w:right="12"/>
              <w:rPr>
                <w:b/>
                <w:sz w:val="20"/>
              </w:rPr>
            </w:pPr>
            <w:r>
              <w:rPr>
                <w:b/>
                <w:spacing w:val="-2"/>
                <w:sz w:val="20"/>
              </w:rPr>
              <w:t>Elegant</w:t>
            </w:r>
            <w:r>
              <w:rPr>
                <w:b/>
                <w:spacing w:val="-8"/>
                <w:sz w:val="20"/>
              </w:rPr>
              <w:t xml:space="preserve"> </w:t>
            </w:r>
            <w:r>
              <w:rPr>
                <w:b/>
                <w:spacing w:val="-2"/>
                <w:sz w:val="20"/>
              </w:rPr>
              <w:t>City</w:t>
            </w:r>
            <w:r>
              <w:rPr>
                <w:b/>
                <w:spacing w:val="1"/>
                <w:sz w:val="20"/>
              </w:rPr>
              <w:t xml:space="preserve"> </w:t>
            </w:r>
            <w:r>
              <w:rPr>
                <w:b/>
                <w:spacing w:val="-4"/>
                <w:sz w:val="20"/>
              </w:rPr>
              <w:t>View</w:t>
            </w:r>
          </w:p>
          <w:p w14:paraId="4CD17ADD" w14:textId="22A74AE8" w:rsidR="00936CE4" w:rsidRPr="00655359" w:rsidRDefault="00936CE4" w:rsidP="00936CE4">
            <w:pPr>
              <w:spacing w:line="276" w:lineRule="auto"/>
              <w:jc w:val="center"/>
              <w:rPr>
                <w:b/>
                <w:color w:val="000000"/>
                <w:sz w:val="22"/>
                <w:szCs w:val="22"/>
              </w:rPr>
            </w:pPr>
            <w:r>
              <w:rPr>
                <w:b/>
              </w:rPr>
              <w:t>(02</w:t>
            </w:r>
            <w:r>
              <w:rPr>
                <w:b/>
                <w:spacing w:val="-12"/>
              </w:rPr>
              <w:t xml:space="preserve"> </w:t>
            </w:r>
            <w:r>
              <w:rPr>
                <w:b/>
              </w:rPr>
              <w:t>beds</w:t>
            </w:r>
            <w:r>
              <w:rPr>
                <w:b/>
                <w:spacing w:val="-11"/>
              </w:rPr>
              <w:t xml:space="preserve"> </w:t>
            </w:r>
            <w:r>
              <w:rPr>
                <w:b/>
              </w:rPr>
              <w:t>–</w:t>
            </w:r>
            <w:r>
              <w:rPr>
                <w:b/>
                <w:spacing w:val="-7"/>
              </w:rPr>
              <w:t xml:space="preserve"> </w:t>
            </w:r>
            <w:r>
              <w:rPr>
                <w:b/>
                <w:spacing w:val="-2"/>
              </w:rPr>
              <w:t>1m4/bed)</w:t>
            </w:r>
          </w:p>
        </w:tc>
        <w:tc>
          <w:tcPr>
            <w:tcW w:w="1285" w:type="dxa"/>
            <w:vAlign w:val="center"/>
          </w:tcPr>
          <w:p w14:paraId="7412F8E3" w14:textId="77777777" w:rsidR="00936CE4" w:rsidRDefault="00936CE4" w:rsidP="00936CE4">
            <w:pPr>
              <w:pStyle w:val="TableParagraph"/>
              <w:spacing w:before="52"/>
              <w:jc w:val="left"/>
              <w:rPr>
                <w:sz w:val="20"/>
              </w:rPr>
            </w:pPr>
          </w:p>
          <w:p w14:paraId="1B6349E7" w14:textId="16E313FA" w:rsidR="00936CE4" w:rsidRPr="00655359" w:rsidRDefault="00936CE4" w:rsidP="00936CE4">
            <w:pPr>
              <w:spacing w:line="276" w:lineRule="auto"/>
              <w:jc w:val="center"/>
              <w:rPr>
                <w:color w:val="000000"/>
                <w:sz w:val="22"/>
                <w:szCs w:val="22"/>
                <w:lang w:val="vi-VN"/>
              </w:rPr>
            </w:pPr>
            <w:r>
              <w:t>20</w:t>
            </w:r>
            <w:r>
              <w:rPr>
                <w:spacing w:val="-8"/>
              </w:rPr>
              <w:t xml:space="preserve"> </w:t>
            </w:r>
            <w:r>
              <w:rPr>
                <w:spacing w:val="-4"/>
              </w:rPr>
              <w:t>Twin</w:t>
            </w:r>
          </w:p>
        </w:tc>
        <w:tc>
          <w:tcPr>
            <w:tcW w:w="1170" w:type="dxa"/>
            <w:vAlign w:val="center"/>
          </w:tcPr>
          <w:p w14:paraId="4B16DFAF" w14:textId="3D0032B1" w:rsidR="00936CE4" w:rsidRPr="00655359" w:rsidRDefault="00936CE4" w:rsidP="00936CE4">
            <w:pPr>
              <w:spacing w:line="276" w:lineRule="auto"/>
              <w:jc w:val="center"/>
              <w:rPr>
                <w:color w:val="000000"/>
                <w:sz w:val="22"/>
                <w:szCs w:val="22"/>
              </w:rPr>
            </w:pPr>
            <w:r>
              <w:rPr>
                <w:spacing w:val="-5"/>
              </w:rPr>
              <w:t>40</w:t>
            </w:r>
          </w:p>
        </w:tc>
        <w:tc>
          <w:tcPr>
            <w:tcW w:w="1539" w:type="dxa"/>
            <w:vAlign w:val="center"/>
          </w:tcPr>
          <w:p w14:paraId="47902254" w14:textId="25923CB4" w:rsidR="00936CE4" w:rsidRPr="00655359" w:rsidRDefault="00936CE4" w:rsidP="00936CE4">
            <w:pPr>
              <w:spacing w:line="276" w:lineRule="auto"/>
              <w:jc w:val="center"/>
              <w:rPr>
                <w:b/>
                <w:color w:val="000000"/>
                <w:sz w:val="22"/>
                <w:szCs w:val="22"/>
                <w:lang w:val="vi-VN"/>
              </w:rPr>
            </w:pPr>
            <w:r>
              <w:rPr>
                <w:b/>
                <w:spacing w:val="-2"/>
              </w:rPr>
              <w:t>3,100,000</w:t>
            </w:r>
          </w:p>
        </w:tc>
        <w:tc>
          <w:tcPr>
            <w:tcW w:w="1431" w:type="dxa"/>
            <w:vAlign w:val="center"/>
          </w:tcPr>
          <w:p w14:paraId="7F81BD9D" w14:textId="1B21F5F0" w:rsidR="00936CE4" w:rsidRPr="00655359" w:rsidRDefault="00936CE4" w:rsidP="00936CE4">
            <w:pPr>
              <w:spacing w:line="276" w:lineRule="auto"/>
              <w:jc w:val="center"/>
              <w:rPr>
                <w:b/>
                <w:color w:val="000000"/>
                <w:sz w:val="22"/>
                <w:szCs w:val="22"/>
                <w:lang w:val="vi-VN"/>
              </w:rPr>
            </w:pPr>
            <w:r>
              <w:rPr>
                <w:b/>
                <w:spacing w:val="-2"/>
              </w:rPr>
              <w:t>3,000,000</w:t>
            </w:r>
          </w:p>
        </w:tc>
        <w:tc>
          <w:tcPr>
            <w:tcW w:w="1440" w:type="dxa"/>
            <w:vAlign w:val="center"/>
          </w:tcPr>
          <w:p w14:paraId="2F542CB8" w14:textId="60806015" w:rsidR="00936CE4" w:rsidRPr="00655359" w:rsidRDefault="00936CE4" w:rsidP="00936CE4">
            <w:pPr>
              <w:spacing w:line="276" w:lineRule="auto"/>
              <w:jc w:val="center"/>
              <w:rPr>
                <w:b/>
                <w:color w:val="000000"/>
                <w:sz w:val="22"/>
                <w:szCs w:val="22"/>
                <w:lang w:val="vi-VN"/>
              </w:rPr>
            </w:pPr>
            <w:r>
              <w:rPr>
                <w:b/>
                <w:spacing w:val="-2"/>
              </w:rPr>
              <w:t>3,100,000</w:t>
            </w:r>
          </w:p>
        </w:tc>
        <w:tc>
          <w:tcPr>
            <w:tcW w:w="965" w:type="dxa"/>
            <w:vAlign w:val="center"/>
          </w:tcPr>
          <w:p w14:paraId="4B444BE9" w14:textId="7DB8819A" w:rsidR="00936CE4" w:rsidRPr="00655359" w:rsidRDefault="00936CE4" w:rsidP="00936CE4">
            <w:pPr>
              <w:spacing w:line="276" w:lineRule="auto"/>
              <w:jc w:val="center"/>
              <w:rPr>
                <w:b/>
                <w:color w:val="000000"/>
                <w:sz w:val="22"/>
                <w:szCs w:val="22"/>
              </w:rPr>
            </w:pPr>
            <w:r>
              <w:rPr>
                <w:b/>
                <w:spacing w:val="-2"/>
              </w:rPr>
              <w:t>600,000</w:t>
            </w:r>
          </w:p>
        </w:tc>
      </w:tr>
    </w:tbl>
    <w:p w14:paraId="67EFB6F8" w14:textId="5EC055AF" w:rsidR="00753262" w:rsidRDefault="00753262" w:rsidP="00D443EC">
      <w:pPr>
        <w:spacing w:line="276" w:lineRule="auto"/>
        <w:rPr>
          <w:b/>
          <w:i/>
          <w:noProof/>
          <w:sz w:val="22"/>
          <w:szCs w:val="22"/>
          <w:lang w:val="vi-VN"/>
        </w:rPr>
      </w:pPr>
    </w:p>
    <w:p w14:paraId="4C140E22" w14:textId="77777777" w:rsidR="007F2489" w:rsidRPr="00936CE4" w:rsidRDefault="007B0FC2" w:rsidP="00D443EC">
      <w:pPr>
        <w:spacing w:line="276" w:lineRule="auto"/>
        <w:rPr>
          <w:b/>
          <w:i/>
          <w:noProof/>
          <w:sz w:val="22"/>
          <w:szCs w:val="22"/>
          <w:lang w:val="vi-VN"/>
        </w:rPr>
      </w:pPr>
      <w:r w:rsidRPr="00936CE4">
        <w:rPr>
          <w:b/>
          <w:i/>
          <w:noProof/>
          <w:sz w:val="22"/>
          <w:szCs w:val="22"/>
          <w:lang w:val="vi-VN"/>
        </w:rPr>
        <w:t xml:space="preserve">Ghi chú: </w:t>
      </w:r>
    </w:p>
    <w:p w14:paraId="1F5A62EF" w14:textId="6C4EE236" w:rsidR="001B6B81" w:rsidRPr="00936CE4" w:rsidRDefault="001B6B81" w:rsidP="001B6B81">
      <w:pPr>
        <w:pStyle w:val="ListParagraph"/>
        <w:numPr>
          <w:ilvl w:val="0"/>
          <w:numId w:val="7"/>
        </w:numPr>
        <w:spacing w:line="276" w:lineRule="auto"/>
        <w:rPr>
          <w:sz w:val="22"/>
          <w:szCs w:val="22"/>
          <w:lang w:val="vi-VN"/>
        </w:rPr>
      </w:pPr>
      <w:r w:rsidRPr="00936CE4">
        <w:rPr>
          <w:sz w:val="22"/>
          <w:szCs w:val="22"/>
          <w:lang w:val="vi-VN"/>
        </w:rPr>
        <w:t xml:space="preserve">Deluxe Connecting: </w:t>
      </w:r>
      <w:r w:rsidR="007E6509" w:rsidRPr="00936CE4">
        <w:rPr>
          <w:sz w:val="22"/>
          <w:szCs w:val="22"/>
          <w:lang w:val="vi-VN"/>
        </w:rPr>
        <w:t>giá phòng bao gồm ăn sáng cho 2 người lớn + 2 trẻ em dưới 12 tuổi</w:t>
      </w:r>
    </w:p>
    <w:p w14:paraId="75F3E3D2" w14:textId="78E01DD8" w:rsidR="007B0FC2" w:rsidRPr="00936CE4" w:rsidRDefault="00EC22CB" w:rsidP="001B6B81">
      <w:pPr>
        <w:pStyle w:val="ListParagraph"/>
        <w:numPr>
          <w:ilvl w:val="0"/>
          <w:numId w:val="7"/>
        </w:numPr>
        <w:spacing w:line="276" w:lineRule="auto"/>
        <w:rPr>
          <w:b/>
          <w:i/>
          <w:noProof/>
          <w:sz w:val="22"/>
          <w:szCs w:val="22"/>
          <w:lang w:val="vi-VN"/>
        </w:rPr>
      </w:pPr>
      <w:r w:rsidRPr="00936CE4">
        <w:rPr>
          <w:sz w:val="22"/>
          <w:szCs w:val="22"/>
        </w:rPr>
        <w:t>Family / Elegant (2 beds)</w:t>
      </w:r>
      <w:r w:rsidR="007F2489" w:rsidRPr="00936CE4">
        <w:rPr>
          <w:sz w:val="22"/>
          <w:szCs w:val="22"/>
          <w:lang w:val="vi-VN"/>
        </w:rPr>
        <w:t>: giá phòng bao gồm ăn sáng cho 2 người lớn + 2 trẻ em dưới 12 tuổi</w:t>
      </w:r>
      <w:r w:rsidR="00780EA7" w:rsidRPr="00936CE4">
        <w:rPr>
          <w:sz w:val="22"/>
          <w:szCs w:val="22"/>
          <w:lang w:val="vi-VN"/>
        </w:rPr>
        <w:t xml:space="preserve"> hoặc 3 người lớn. Người lớn thứ 4 </w:t>
      </w:r>
      <w:r w:rsidR="004E4124" w:rsidRPr="00936CE4">
        <w:rPr>
          <w:sz w:val="22"/>
          <w:szCs w:val="22"/>
          <w:lang w:val="vi-VN"/>
        </w:rPr>
        <w:t>sẽ phụ thu VND</w:t>
      </w:r>
      <w:r w:rsidR="003C1702" w:rsidRPr="00936CE4">
        <w:rPr>
          <w:sz w:val="22"/>
          <w:szCs w:val="22"/>
        </w:rPr>
        <w:t>35</w:t>
      </w:r>
      <w:r w:rsidR="004E4124" w:rsidRPr="00936CE4">
        <w:rPr>
          <w:sz w:val="22"/>
          <w:szCs w:val="22"/>
          <w:lang w:val="vi-VN"/>
        </w:rPr>
        <w:t>0,000/phòng / đêm/người (ngủ chung giường</w:t>
      </w:r>
      <w:r w:rsidR="007A2F21" w:rsidRPr="00936CE4">
        <w:rPr>
          <w:sz w:val="22"/>
          <w:szCs w:val="22"/>
          <w:lang w:val="vi-VN"/>
        </w:rPr>
        <w:t>)</w:t>
      </w:r>
    </w:p>
    <w:p w14:paraId="00FB2CD3" w14:textId="3EF345D0" w:rsidR="000D6B3A" w:rsidRDefault="000D6B3A" w:rsidP="000D6B3A">
      <w:pPr>
        <w:spacing w:line="276" w:lineRule="auto"/>
        <w:ind w:left="720"/>
        <w:rPr>
          <w:b/>
          <w:i/>
          <w:noProof/>
          <w:sz w:val="22"/>
          <w:szCs w:val="22"/>
          <w:u w:val="single"/>
          <w:lang w:val="vi-VN"/>
        </w:rPr>
      </w:pPr>
    </w:p>
    <w:p w14:paraId="738490F7" w14:textId="68D081FD" w:rsidR="000D6B3A" w:rsidRPr="00936CE4" w:rsidRDefault="002C7303" w:rsidP="000D6B3A">
      <w:pPr>
        <w:spacing w:line="276" w:lineRule="auto"/>
        <w:rPr>
          <w:b/>
          <w:iCs/>
          <w:noProof/>
          <w:sz w:val="22"/>
          <w:szCs w:val="22"/>
          <w:u w:val="single"/>
          <w:lang w:val="vi-VN"/>
        </w:rPr>
      </w:pPr>
      <w:r w:rsidRPr="00936CE4">
        <w:rPr>
          <w:b/>
          <w:iCs/>
          <w:noProof/>
          <w:sz w:val="22"/>
          <w:szCs w:val="22"/>
          <w:u w:val="single"/>
          <w:lang w:val="vi-VN"/>
        </w:rPr>
        <w:t>Thông tin tài khoản ngân hàng:</w:t>
      </w:r>
    </w:p>
    <w:p w14:paraId="3FBA550F" w14:textId="72CC05AF" w:rsidR="000D6B3A" w:rsidRPr="00936CE4" w:rsidRDefault="002C7303" w:rsidP="000D6B3A">
      <w:pPr>
        <w:spacing w:line="276" w:lineRule="auto"/>
        <w:rPr>
          <w:bCs/>
          <w:iCs/>
          <w:noProof/>
          <w:sz w:val="22"/>
          <w:szCs w:val="22"/>
        </w:rPr>
      </w:pPr>
      <w:r w:rsidRPr="00936CE4">
        <w:rPr>
          <w:bCs/>
          <w:iCs/>
          <w:noProof/>
          <w:sz w:val="22"/>
          <w:szCs w:val="22"/>
          <w:lang w:val="vi-VN"/>
        </w:rPr>
        <w:t>Tên công ty</w:t>
      </w:r>
      <w:r w:rsidR="000D6B3A" w:rsidRPr="00936CE4">
        <w:rPr>
          <w:bCs/>
          <w:iCs/>
          <w:noProof/>
          <w:sz w:val="22"/>
          <w:szCs w:val="22"/>
        </w:rPr>
        <w:t xml:space="preserve">: DNTN DV Khách sạn Hoàng Hải Long Một – Khách sạn Alagon City </w:t>
      </w:r>
    </w:p>
    <w:p w14:paraId="6A5DE7B4" w14:textId="1E8348FA" w:rsidR="000D6B3A" w:rsidRPr="00936CE4" w:rsidRDefault="002C7303" w:rsidP="000D6B3A">
      <w:pPr>
        <w:spacing w:line="276" w:lineRule="auto"/>
        <w:rPr>
          <w:bCs/>
          <w:iCs/>
          <w:noProof/>
          <w:sz w:val="22"/>
          <w:szCs w:val="22"/>
        </w:rPr>
      </w:pPr>
      <w:r w:rsidRPr="00936CE4">
        <w:rPr>
          <w:bCs/>
          <w:iCs/>
          <w:noProof/>
          <w:sz w:val="22"/>
          <w:szCs w:val="22"/>
          <w:lang w:val="vi-VN"/>
        </w:rPr>
        <w:t>Ngân hàng</w:t>
      </w:r>
      <w:r w:rsidR="000D6B3A" w:rsidRPr="00936CE4">
        <w:rPr>
          <w:bCs/>
          <w:iCs/>
          <w:noProof/>
          <w:sz w:val="22"/>
          <w:szCs w:val="22"/>
        </w:rPr>
        <w:t xml:space="preserve">: </w:t>
      </w:r>
      <w:r w:rsidR="009924F2" w:rsidRPr="00936CE4">
        <w:rPr>
          <w:bCs/>
          <w:iCs/>
          <w:noProof/>
          <w:sz w:val="22"/>
          <w:szCs w:val="22"/>
        </w:rPr>
        <w:t xml:space="preserve">Ngân Hàng Vietcombank </w:t>
      </w:r>
      <w:r w:rsidR="000D6B3A" w:rsidRPr="00936CE4">
        <w:rPr>
          <w:bCs/>
          <w:iCs/>
          <w:noProof/>
          <w:sz w:val="22"/>
          <w:szCs w:val="22"/>
        </w:rPr>
        <w:t>- T</w:t>
      </w:r>
      <w:r w:rsidR="00606B33" w:rsidRPr="00936CE4">
        <w:rPr>
          <w:bCs/>
          <w:iCs/>
          <w:noProof/>
          <w:sz w:val="22"/>
          <w:szCs w:val="22"/>
          <w:lang w:val="vi-VN"/>
        </w:rPr>
        <w:t>P</w:t>
      </w:r>
      <w:r w:rsidR="000D6B3A" w:rsidRPr="00936CE4">
        <w:rPr>
          <w:bCs/>
          <w:iCs/>
          <w:noProof/>
          <w:sz w:val="22"/>
          <w:szCs w:val="22"/>
        </w:rPr>
        <w:t xml:space="preserve">.HCM </w:t>
      </w:r>
    </w:p>
    <w:p w14:paraId="205D64E9" w14:textId="5DB8DB30" w:rsidR="000D6B3A" w:rsidRPr="002C7303" w:rsidRDefault="002C7303" w:rsidP="000D6B3A">
      <w:pPr>
        <w:spacing w:line="276" w:lineRule="auto"/>
        <w:rPr>
          <w:bCs/>
          <w:iCs/>
          <w:noProof/>
          <w:sz w:val="22"/>
          <w:szCs w:val="22"/>
          <w:lang w:val="vi-VN"/>
        </w:rPr>
      </w:pPr>
      <w:r w:rsidRPr="00936CE4">
        <w:rPr>
          <w:bCs/>
          <w:iCs/>
          <w:noProof/>
          <w:sz w:val="22"/>
          <w:szCs w:val="22"/>
          <w:lang w:val="vi-VN"/>
        </w:rPr>
        <w:t>Số tài khoản</w:t>
      </w:r>
      <w:r w:rsidR="000D6B3A" w:rsidRPr="00936CE4">
        <w:rPr>
          <w:bCs/>
          <w:iCs/>
          <w:noProof/>
          <w:sz w:val="22"/>
          <w:szCs w:val="22"/>
        </w:rPr>
        <w:t xml:space="preserve">: 0071000802353 </w:t>
      </w:r>
      <w:r w:rsidRPr="00936CE4">
        <w:rPr>
          <w:bCs/>
          <w:iCs/>
          <w:noProof/>
          <w:sz w:val="22"/>
          <w:szCs w:val="22"/>
          <w:lang w:val="vi-VN"/>
        </w:rPr>
        <w:t>(VND)</w:t>
      </w:r>
    </w:p>
    <w:p w14:paraId="4542052E" w14:textId="7E0EFF19" w:rsidR="00F16DD6" w:rsidRPr="00A972FD" w:rsidRDefault="00A972FD" w:rsidP="000D6B3A">
      <w:pPr>
        <w:spacing w:line="276" w:lineRule="auto"/>
        <w:rPr>
          <w:b/>
          <w:i/>
          <w:noProof/>
          <w:sz w:val="22"/>
          <w:szCs w:val="22"/>
          <w:u w:val="single"/>
        </w:rPr>
      </w:pPr>
      <w:r>
        <w:rPr>
          <w:b/>
          <w:i/>
          <w:noProof/>
          <w:sz w:val="22"/>
          <w:szCs w:val="22"/>
          <w:u w:val="single"/>
        </w:rPr>
        <w:t xml:space="preserve">    </w:t>
      </w:r>
    </w:p>
    <w:p w14:paraId="6B8CF9E6" w14:textId="77777777" w:rsidR="005A1B0D" w:rsidRDefault="005A1B0D" w:rsidP="00265F56">
      <w:pPr>
        <w:spacing w:line="276" w:lineRule="auto"/>
        <w:rPr>
          <w:lang w:val="vi-VN"/>
        </w:rPr>
      </w:pPr>
    </w:p>
    <w:p w14:paraId="7CB397F4" w14:textId="0F7350D1" w:rsidR="00E36EEB" w:rsidRPr="006513F3" w:rsidRDefault="00E36EEB" w:rsidP="00E36EEB">
      <w:pPr>
        <w:spacing w:line="276" w:lineRule="auto"/>
        <w:jc w:val="both"/>
        <w:rPr>
          <w:noProof/>
          <w:sz w:val="22"/>
          <w:szCs w:val="22"/>
          <w:lang w:val="vi-VN"/>
        </w:rPr>
      </w:pPr>
      <w:r w:rsidRPr="006513F3">
        <w:rPr>
          <w:noProof/>
          <w:sz w:val="22"/>
          <w:szCs w:val="22"/>
          <w:lang w:val="vi-VN"/>
        </w:rPr>
        <w:t xml:space="preserve">Giá phòng dành cho khách </w:t>
      </w:r>
      <w:r w:rsidRPr="006513F3">
        <w:rPr>
          <w:noProof/>
          <w:sz w:val="22"/>
          <w:szCs w:val="22"/>
        </w:rPr>
        <w:t>bao gồm</w:t>
      </w:r>
      <w:r w:rsidRPr="006513F3">
        <w:rPr>
          <w:noProof/>
          <w:sz w:val="22"/>
          <w:szCs w:val="22"/>
          <w:lang w:val="vi-VN"/>
        </w:rPr>
        <w:t xml:space="preserve">:                               </w:t>
      </w:r>
    </w:p>
    <w:p w14:paraId="10D95584" w14:textId="68C2BBE8" w:rsidR="00E36EEB" w:rsidRPr="006513F3" w:rsidRDefault="00E36EEB" w:rsidP="00E36EEB">
      <w:pPr>
        <w:spacing w:line="276" w:lineRule="auto"/>
        <w:ind w:firstLine="720"/>
        <w:jc w:val="both"/>
        <w:rPr>
          <w:noProof/>
          <w:sz w:val="22"/>
          <w:szCs w:val="22"/>
          <w:lang w:val="vi-VN"/>
        </w:rPr>
      </w:pPr>
      <w:r w:rsidRPr="006513F3">
        <w:rPr>
          <w:noProof/>
          <w:sz w:val="22"/>
          <w:szCs w:val="22"/>
          <w:lang w:val="vi-VN"/>
        </w:rPr>
        <w:t xml:space="preserve">** Giá phòng trên đã bao </w:t>
      </w:r>
      <w:r w:rsidR="000B3829">
        <w:rPr>
          <w:noProof/>
          <w:sz w:val="22"/>
          <w:szCs w:val="22"/>
          <w:lang w:val="vi-VN"/>
        </w:rPr>
        <w:t>gồm ăn sáng, thuế GTGT và</w:t>
      </w:r>
      <w:r w:rsidRPr="006513F3">
        <w:rPr>
          <w:noProof/>
          <w:sz w:val="22"/>
          <w:szCs w:val="22"/>
          <w:lang w:val="vi-VN"/>
        </w:rPr>
        <w:t xml:space="preserve"> phí dịch vụ.</w:t>
      </w:r>
    </w:p>
    <w:p w14:paraId="7CB275C0" w14:textId="51587FBC" w:rsidR="00E36EEB" w:rsidRDefault="00E36EEB" w:rsidP="00DC6E5A">
      <w:pPr>
        <w:spacing w:line="276" w:lineRule="auto"/>
        <w:ind w:firstLine="720"/>
        <w:jc w:val="both"/>
        <w:rPr>
          <w:noProof/>
          <w:sz w:val="22"/>
          <w:szCs w:val="22"/>
          <w:lang w:val="vi-VN"/>
        </w:rPr>
      </w:pPr>
      <w:r w:rsidRPr="006513F3">
        <w:rPr>
          <w:noProof/>
          <w:sz w:val="22"/>
          <w:szCs w:val="22"/>
          <w:lang w:val="vi-VN"/>
        </w:rPr>
        <w:t>** Giá phòng trên áp dụng cho khách lẻ và khách đoàn.</w:t>
      </w:r>
    </w:p>
    <w:p w14:paraId="3F807E12" w14:textId="77777777" w:rsidR="00182272" w:rsidRDefault="00182272" w:rsidP="00182272">
      <w:pPr>
        <w:spacing w:line="276" w:lineRule="auto"/>
        <w:jc w:val="both"/>
        <w:rPr>
          <w:noProof/>
          <w:sz w:val="22"/>
          <w:szCs w:val="22"/>
          <w:lang w:val="vi-VN"/>
        </w:rPr>
      </w:pPr>
    </w:p>
    <w:p w14:paraId="0ECA0471" w14:textId="3EF8A7A0" w:rsidR="00E36EEB" w:rsidRPr="006513F3" w:rsidRDefault="00526315" w:rsidP="00E36EEB">
      <w:pPr>
        <w:spacing w:line="276" w:lineRule="auto"/>
        <w:jc w:val="both"/>
        <w:rPr>
          <w:noProof/>
          <w:sz w:val="22"/>
          <w:szCs w:val="22"/>
        </w:rPr>
      </w:pPr>
      <w:r w:rsidRPr="006513F3">
        <w:rPr>
          <w:noProof/>
          <w:sz w:val="22"/>
          <w:szCs w:val="22"/>
          <w:lang w:val="vi-VN"/>
        </w:rPr>
        <w:t>1.</w:t>
      </w:r>
      <w:r w:rsidR="00E23111">
        <w:rPr>
          <w:noProof/>
          <w:sz w:val="22"/>
          <w:szCs w:val="22"/>
        </w:rPr>
        <w:t>1</w:t>
      </w:r>
      <w:r w:rsidRPr="006513F3">
        <w:rPr>
          <w:noProof/>
          <w:sz w:val="22"/>
          <w:szCs w:val="22"/>
          <w:lang w:val="vi-VN"/>
        </w:rPr>
        <w:tab/>
        <w:t>Chính sách giá cho trẻ em</w:t>
      </w:r>
      <w:r w:rsidRPr="006513F3">
        <w:rPr>
          <w:noProof/>
          <w:sz w:val="22"/>
          <w:szCs w:val="22"/>
        </w:rPr>
        <w:t xml:space="preserve"> :</w:t>
      </w:r>
    </w:p>
    <w:p w14:paraId="77191D6B" w14:textId="05CA9114" w:rsidR="00E36EEB" w:rsidRPr="006513F3" w:rsidRDefault="00E36EEB" w:rsidP="00E36EEB">
      <w:pPr>
        <w:spacing w:line="276" w:lineRule="auto"/>
        <w:ind w:left="720" w:hanging="720"/>
        <w:jc w:val="both"/>
        <w:rPr>
          <w:noProof/>
          <w:sz w:val="22"/>
          <w:szCs w:val="22"/>
          <w:lang w:val="vi-VN"/>
        </w:rPr>
      </w:pPr>
      <w:r w:rsidRPr="006513F3">
        <w:rPr>
          <w:noProof/>
          <w:sz w:val="22"/>
          <w:szCs w:val="22"/>
          <w:lang w:val="vi-VN"/>
        </w:rPr>
        <w:tab/>
        <w:t xml:space="preserve">Trẻ em dưới 06 tuổi được miễn phí ăn sáng (tối đa 01 trẻ/phòng). </w:t>
      </w:r>
    </w:p>
    <w:p w14:paraId="198A7ED2" w14:textId="325859A6" w:rsidR="00722BCE" w:rsidRPr="00265F56" w:rsidRDefault="00E36EEB" w:rsidP="00265F56">
      <w:pPr>
        <w:spacing w:line="276" w:lineRule="auto"/>
        <w:ind w:left="720" w:hanging="720"/>
        <w:jc w:val="both"/>
        <w:rPr>
          <w:noProof/>
          <w:sz w:val="22"/>
          <w:szCs w:val="22"/>
        </w:rPr>
      </w:pPr>
      <w:r w:rsidRPr="006513F3">
        <w:rPr>
          <w:noProof/>
          <w:sz w:val="22"/>
          <w:szCs w:val="22"/>
          <w:lang w:val="vi-VN"/>
        </w:rPr>
        <w:tab/>
      </w:r>
      <w:r w:rsidRPr="00A0730A">
        <w:rPr>
          <w:noProof/>
          <w:sz w:val="22"/>
          <w:szCs w:val="22"/>
          <w:lang w:val="vi-VN"/>
        </w:rPr>
        <w:t>Đối với trẻ em từ 6 tuổi trở lên ngủ chung giường với cha mẹ, giá tiền ăn sáng được tính là</w:t>
      </w:r>
      <w:r w:rsidR="000224A1" w:rsidRPr="00A0730A">
        <w:rPr>
          <w:noProof/>
          <w:sz w:val="22"/>
          <w:szCs w:val="22"/>
        </w:rPr>
        <w:t xml:space="preserve"> </w:t>
      </w:r>
      <w:r w:rsidR="003F53AA" w:rsidRPr="00A0730A">
        <w:rPr>
          <w:noProof/>
          <w:sz w:val="22"/>
          <w:szCs w:val="22"/>
          <w:lang w:val="vi-VN"/>
        </w:rPr>
        <w:t>350</w:t>
      </w:r>
      <w:r w:rsidR="00C77881" w:rsidRPr="00A0730A">
        <w:rPr>
          <w:noProof/>
          <w:sz w:val="22"/>
          <w:szCs w:val="22"/>
        </w:rPr>
        <w:t>,</w:t>
      </w:r>
      <w:r w:rsidRPr="00A0730A">
        <w:rPr>
          <w:noProof/>
          <w:sz w:val="22"/>
          <w:szCs w:val="22"/>
        </w:rPr>
        <w:t>000</w:t>
      </w:r>
      <w:r w:rsidRPr="00A0730A">
        <w:rPr>
          <w:noProof/>
          <w:sz w:val="22"/>
          <w:szCs w:val="22"/>
          <w:lang w:val="vi-VN"/>
        </w:rPr>
        <w:t xml:space="preserve"> VND/trẻ/ngày</w:t>
      </w:r>
      <w:r w:rsidRPr="00A0730A">
        <w:rPr>
          <w:noProof/>
          <w:sz w:val="22"/>
          <w:szCs w:val="22"/>
        </w:rPr>
        <w:t xml:space="preserve"> </w:t>
      </w:r>
    </w:p>
    <w:p w14:paraId="712FF5F5" w14:textId="54C4697C" w:rsidR="00E36EEB" w:rsidRPr="006513F3" w:rsidRDefault="00E36EEB" w:rsidP="00E36EEB">
      <w:pPr>
        <w:spacing w:line="276" w:lineRule="auto"/>
        <w:jc w:val="both"/>
        <w:rPr>
          <w:noProof/>
          <w:sz w:val="22"/>
          <w:szCs w:val="22"/>
          <w:lang w:val="vi-VN"/>
        </w:rPr>
      </w:pPr>
      <w:r w:rsidRPr="006513F3">
        <w:rPr>
          <w:noProof/>
          <w:sz w:val="22"/>
          <w:szCs w:val="22"/>
          <w:lang w:val="vi-VN"/>
        </w:rPr>
        <w:t>1.</w:t>
      </w:r>
      <w:r w:rsidR="00E23111">
        <w:rPr>
          <w:noProof/>
          <w:sz w:val="22"/>
          <w:szCs w:val="22"/>
        </w:rPr>
        <w:t>2</w:t>
      </w:r>
      <w:r w:rsidRPr="006513F3">
        <w:rPr>
          <w:noProof/>
          <w:sz w:val="22"/>
          <w:szCs w:val="22"/>
          <w:lang w:val="vi-VN"/>
        </w:rPr>
        <w:tab/>
        <w:t xml:space="preserve">Giờ nhận và trả phòng: </w:t>
      </w:r>
      <w:r w:rsidRPr="006513F3">
        <w:rPr>
          <w:noProof/>
          <w:sz w:val="22"/>
          <w:szCs w:val="22"/>
          <w:lang w:val="vi-VN"/>
        </w:rPr>
        <w:tab/>
      </w:r>
    </w:p>
    <w:p w14:paraId="57FBB6A2" w14:textId="1DD770D4"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nhận phòng:14:00 trưa. Nhận phòng sớm tính thêm phí như sau:</w:t>
      </w:r>
    </w:p>
    <w:p w14:paraId="6E9A3DCA" w14:textId="3D68E451"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trước 06:00</w:t>
      </w:r>
      <w:r w:rsidR="00C77881" w:rsidRPr="006513F3">
        <w:rPr>
          <w:noProof/>
          <w:sz w:val="22"/>
          <w:szCs w:val="22"/>
        </w:rPr>
        <w:tab/>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100% giá phòng.</w:t>
      </w:r>
    </w:p>
    <w:p w14:paraId="2E415F87" w14:textId="71DA4E34"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Nhận phòng từ 06:00 đến 14:00</w:t>
      </w:r>
      <w:r w:rsidR="00C77881" w:rsidRPr="006513F3">
        <w:rPr>
          <w:noProof/>
          <w:sz w:val="22"/>
          <w:szCs w:val="22"/>
        </w:rPr>
        <w:tab/>
      </w:r>
      <w:r w:rsidRPr="006513F3">
        <w:rPr>
          <w:noProof/>
          <w:sz w:val="22"/>
          <w:szCs w:val="22"/>
          <w:lang w:val="vi-VN"/>
        </w:rPr>
        <w:t xml:space="preserve"> :</w:t>
      </w:r>
      <w:r w:rsidR="007A1841">
        <w:rPr>
          <w:noProof/>
          <w:sz w:val="22"/>
          <w:szCs w:val="22"/>
          <w:lang w:val="vi-VN"/>
        </w:rPr>
        <w:tab/>
      </w:r>
      <w:r w:rsidRPr="006513F3">
        <w:rPr>
          <w:noProof/>
          <w:sz w:val="22"/>
          <w:szCs w:val="22"/>
          <w:lang w:val="vi-VN"/>
        </w:rPr>
        <w:t>tính 50% giá phòng.</w:t>
      </w:r>
    </w:p>
    <w:p w14:paraId="1CFA7C50" w14:textId="79D20CE9" w:rsidR="00E36EEB" w:rsidRPr="006513F3" w:rsidRDefault="00E36EEB" w:rsidP="00E36EEB">
      <w:pPr>
        <w:tabs>
          <w:tab w:val="left" w:pos="630"/>
          <w:tab w:val="left" w:pos="2520"/>
        </w:tabs>
        <w:spacing w:line="276" w:lineRule="auto"/>
        <w:jc w:val="both"/>
        <w:rPr>
          <w:noProof/>
          <w:sz w:val="22"/>
          <w:szCs w:val="22"/>
          <w:lang w:val="vi-VN"/>
        </w:rPr>
      </w:pPr>
      <w:r w:rsidRPr="006513F3">
        <w:rPr>
          <w:noProof/>
          <w:sz w:val="22"/>
          <w:szCs w:val="22"/>
          <w:lang w:val="vi-VN"/>
        </w:rPr>
        <w:tab/>
      </w:r>
      <w:r w:rsidRPr="006513F3">
        <w:rPr>
          <w:noProof/>
          <w:sz w:val="22"/>
          <w:szCs w:val="22"/>
        </w:rPr>
        <w:t xml:space="preserve"> </w:t>
      </w:r>
      <w:r w:rsidRPr="006513F3">
        <w:rPr>
          <w:noProof/>
          <w:sz w:val="22"/>
          <w:szCs w:val="22"/>
          <w:lang w:val="vi-VN"/>
        </w:rPr>
        <w:t>Giờ trả phòng:12:00 trưa. Trả phòng muộn tính thêm phí như sau:</w:t>
      </w:r>
    </w:p>
    <w:p w14:paraId="507FBA5D" w14:textId="6E416077" w:rsidR="00E36EEB" w:rsidRPr="006513F3" w:rsidRDefault="00E36EEB" w:rsidP="00E36EEB">
      <w:pPr>
        <w:spacing w:line="276" w:lineRule="auto"/>
        <w:ind w:left="360" w:right="150"/>
        <w:jc w:val="both"/>
        <w:rPr>
          <w:noProof/>
          <w:sz w:val="22"/>
          <w:szCs w:val="22"/>
          <w:lang w:val="vi-VN"/>
        </w:rPr>
      </w:pPr>
      <w:r w:rsidRPr="006513F3">
        <w:rPr>
          <w:noProof/>
          <w:sz w:val="22"/>
          <w:szCs w:val="22"/>
          <w:lang w:val="vi-VN"/>
        </w:rPr>
        <w:lastRenderedPageBreak/>
        <w:t xml:space="preserve">- </w:t>
      </w:r>
      <w:r w:rsidRPr="006513F3">
        <w:rPr>
          <w:noProof/>
          <w:sz w:val="22"/>
          <w:szCs w:val="22"/>
        </w:rPr>
        <w:t xml:space="preserve">   </w:t>
      </w:r>
      <w:r w:rsidRPr="006513F3">
        <w:rPr>
          <w:noProof/>
          <w:sz w:val="22"/>
          <w:szCs w:val="22"/>
          <w:lang w:val="vi-VN"/>
        </w:rPr>
        <w:t xml:space="preserve">Trả phòng từ 12:00 đến 18:00 </w:t>
      </w:r>
      <w:r w:rsidR="00C77881" w:rsidRPr="006513F3">
        <w:rPr>
          <w:noProof/>
          <w:sz w:val="22"/>
          <w:szCs w:val="22"/>
        </w:rPr>
        <w:tab/>
      </w:r>
      <w:r w:rsidRPr="006513F3">
        <w:rPr>
          <w:noProof/>
          <w:sz w:val="22"/>
          <w:szCs w:val="22"/>
          <w:lang w:val="vi-VN"/>
        </w:rPr>
        <w:t>:</w:t>
      </w:r>
      <w:r w:rsidR="007A1841">
        <w:rPr>
          <w:noProof/>
          <w:sz w:val="22"/>
          <w:szCs w:val="22"/>
          <w:lang w:val="vi-VN"/>
        </w:rPr>
        <w:tab/>
      </w:r>
      <w:r w:rsidRPr="006513F3">
        <w:rPr>
          <w:noProof/>
          <w:sz w:val="22"/>
          <w:szCs w:val="22"/>
          <w:lang w:val="vi-VN"/>
        </w:rPr>
        <w:t>tính 50% giá phòng.</w:t>
      </w:r>
    </w:p>
    <w:p w14:paraId="4F1D6F8E" w14:textId="549C9DFF" w:rsidR="00E36EEB" w:rsidRPr="006513F3" w:rsidRDefault="00E36EEB" w:rsidP="007D04A1">
      <w:pPr>
        <w:spacing w:line="276" w:lineRule="auto"/>
        <w:ind w:left="360" w:right="150"/>
        <w:jc w:val="both"/>
        <w:rPr>
          <w:noProof/>
          <w:sz w:val="22"/>
          <w:szCs w:val="22"/>
        </w:rPr>
      </w:pPr>
      <w:r w:rsidRPr="006513F3">
        <w:rPr>
          <w:noProof/>
          <w:sz w:val="22"/>
          <w:szCs w:val="22"/>
          <w:lang w:val="vi-VN"/>
        </w:rPr>
        <w:t xml:space="preserve">- </w:t>
      </w:r>
      <w:r w:rsidRPr="006513F3">
        <w:rPr>
          <w:noProof/>
          <w:sz w:val="22"/>
          <w:szCs w:val="22"/>
        </w:rPr>
        <w:t xml:space="preserve">   </w:t>
      </w:r>
      <w:r w:rsidRPr="006513F3">
        <w:rPr>
          <w:noProof/>
          <w:sz w:val="22"/>
          <w:szCs w:val="22"/>
          <w:lang w:val="vi-VN"/>
        </w:rPr>
        <w:t xml:space="preserve">Trả phòng sau 18:00 </w:t>
      </w:r>
      <w:r w:rsidR="00C77881" w:rsidRPr="006513F3">
        <w:rPr>
          <w:noProof/>
          <w:sz w:val="22"/>
          <w:szCs w:val="22"/>
        </w:rPr>
        <w:tab/>
      </w:r>
      <w:r w:rsidR="00C77881" w:rsidRPr="006513F3">
        <w:rPr>
          <w:noProof/>
          <w:sz w:val="22"/>
          <w:szCs w:val="22"/>
        </w:rPr>
        <w:tab/>
      </w:r>
      <w:r w:rsidR="00C77881" w:rsidRPr="006513F3">
        <w:rPr>
          <w:noProof/>
          <w:sz w:val="22"/>
          <w:szCs w:val="22"/>
          <w:lang w:val="vi-VN"/>
        </w:rPr>
        <w:t>:</w:t>
      </w:r>
      <w:r w:rsidR="00C77881" w:rsidRPr="006513F3">
        <w:rPr>
          <w:noProof/>
          <w:sz w:val="22"/>
          <w:szCs w:val="22"/>
        </w:rPr>
        <w:tab/>
      </w:r>
      <w:r w:rsidRPr="006513F3">
        <w:rPr>
          <w:noProof/>
          <w:sz w:val="22"/>
          <w:szCs w:val="22"/>
          <w:lang w:val="vi-VN"/>
        </w:rPr>
        <w:t>tính 100% giá phòng.</w:t>
      </w:r>
    </w:p>
    <w:p w14:paraId="3210A46B" w14:textId="1E3BCFC5" w:rsidR="00E36EEB" w:rsidRPr="006513F3" w:rsidRDefault="00E36EEB" w:rsidP="001B78DE">
      <w:pPr>
        <w:spacing w:line="276" w:lineRule="auto"/>
        <w:jc w:val="both"/>
        <w:rPr>
          <w:noProof/>
          <w:sz w:val="22"/>
          <w:szCs w:val="22"/>
        </w:rPr>
      </w:pPr>
      <w:r w:rsidRPr="006513F3">
        <w:rPr>
          <w:noProof/>
          <w:sz w:val="22"/>
          <w:szCs w:val="22"/>
          <w:lang w:val="vi-VN"/>
        </w:rPr>
        <w:t>* Nhận phòng sớm và trả phòng muộn phải được thông báo trước bằng văn bản ít nhất 24 tiếng và khách sạn sẽ xác nhận tùy thuộc vào tình hình phòng trống của khách sạn.</w:t>
      </w:r>
    </w:p>
    <w:p w14:paraId="6D654D29" w14:textId="77777777" w:rsidR="004B18F9" w:rsidRDefault="004B18F9" w:rsidP="001B78DE">
      <w:pPr>
        <w:spacing w:line="276" w:lineRule="auto"/>
        <w:jc w:val="both"/>
        <w:rPr>
          <w:b/>
          <w:noProof/>
          <w:sz w:val="22"/>
          <w:szCs w:val="22"/>
          <w:lang w:val="vi-VN"/>
        </w:rPr>
      </w:pPr>
    </w:p>
    <w:p w14:paraId="2E49447A" w14:textId="230AB8EE"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2: </w:t>
      </w:r>
      <w:r w:rsidRPr="006513F3">
        <w:rPr>
          <w:b/>
          <w:noProof/>
          <w:sz w:val="22"/>
          <w:szCs w:val="22"/>
          <w:lang w:val="vi-VN"/>
        </w:rPr>
        <w:tab/>
        <w:t xml:space="preserve">ĐIỀU KIỆN ĐẶT PHÒNG </w:t>
      </w:r>
    </w:p>
    <w:p w14:paraId="4BD4CD3E"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 xml:space="preserve">2.1 </w:t>
      </w:r>
      <w:r w:rsidRPr="006513F3">
        <w:rPr>
          <w:noProof/>
          <w:sz w:val="22"/>
          <w:szCs w:val="22"/>
          <w:lang w:val="vi-VN"/>
        </w:rPr>
        <w:tab/>
        <w:t>Đối với khách đoàn từ  06 phòng trở lên, bên A phải nhận được yêu cầu đặt phòng và danh sách đoàn từ Bên B ít nhất 10 ngày trước ngày khách dự kiến đến khách sạn bằng văn bản.</w:t>
      </w:r>
    </w:p>
    <w:p w14:paraId="3DD2A3F5" w14:textId="77777777" w:rsidR="001B78DE" w:rsidRPr="006513F3" w:rsidRDefault="001B78DE" w:rsidP="001B78DE">
      <w:pPr>
        <w:spacing w:line="276" w:lineRule="auto"/>
        <w:jc w:val="both"/>
        <w:rPr>
          <w:noProof/>
          <w:sz w:val="22"/>
          <w:szCs w:val="22"/>
          <w:lang w:val="vi-VN"/>
        </w:rPr>
      </w:pPr>
      <w:r w:rsidRPr="006513F3">
        <w:rPr>
          <w:noProof/>
          <w:sz w:val="22"/>
          <w:szCs w:val="22"/>
          <w:lang w:val="vi-VN"/>
        </w:rPr>
        <w:t>2.2</w:t>
      </w:r>
      <w:r w:rsidRPr="006513F3">
        <w:rPr>
          <w:noProof/>
          <w:sz w:val="22"/>
          <w:szCs w:val="22"/>
          <w:lang w:val="vi-VN"/>
        </w:rPr>
        <w:tab/>
        <w:t>Trong trường hợp Bên B muốn thay đổi số lượng phòng của đoàn, Bên B phải thông báo bằng văn bản cho Bên A trong thời hạn tối thiểu như sau:</w:t>
      </w:r>
    </w:p>
    <w:p w14:paraId="54E8BF13" w14:textId="77777777" w:rsidR="001B78DE" w:rsidRPr="006513F3" w:rsidRDefault="001B78DE" w:rsidP="001B78DE">
      <w:pPr>
        <w:tabs>
          <w:tab w:val="left" w:pos="-5580"/>
          <w:tab w:val="left" w:pos="4140"/>
        </w:tabs>
        <w:spacing w:line="276" w:lineRule="auto"/>
        <w:jc w:val="both"/>
        <w:rPr>
          <w:noProof/>
          <w:sz w:val="22"/>
          <w:szCs w:val="22"/>
          <w:lang w:val="vi-VN"/>
        </w:rPr>
      </w:pPr>
      <w:r w:rsidRPr="006513F3">
        <w:rPr>
          <w:noProof/>
          <w:sz w:val="22"/>
          <w:szCs w:val="22"/>
          <w:lang w:val="vi-VN"/>
        </w:rPr>
        <w:t>- Đoàn từ 05 - 09 phòng</w:t>
      </w:r>
      <w:r w:rsidRPr="006513F3">
        <w:rPr>
          <w:noProof/>
          <w:sz w:val="22"/>
          <w:szCs w:val="22"/>
          <w:lang w:val="vi-VN"/>
        </w:rPr>
        <w:tab/>
        <w:t>10 ngày trước ngày khách dự kiến đến.</w:t>
      </w:r>
    </w:p>
    <w:p w14:paraId="30013B19" w14:textId="4CEBB993" w:rsidR="00265F56" w:rsidRDefault="001B78DE" w:rsidP="00587F68">
      <w:pPr>
        <w:tabs>
          <w:tab w:val="left" w:pos="-5580"/>
          <w:tab w:val="left" w:pos="4140"/>
        </w:tabs>
        <w:spacing w:line="276" w:lineRule="auto"/>
        <w:jc w:val="both"/>
        <w:rPr>
          <w:noProof/>
          <w:sz w:val="22"/>
          <w:szCs w:val="22"/>
          <w:lang w:val="vi-VN"/>
        </w:rPr>
      </w:pPr>
      <w:r w:rsidRPr="006513F3">
        <w:rPr>
          <w:noProof/>
          <w:sz w:val="22"/>
          <w:szCs w:val="22"/>
          <w:lang w:val="vi-VN"/>
        </w:rPr>
        <w:t>- Đoàn từ 10 phòng trở lên</w:t>
      </w:r>
      <w:r w:rsidRPr="006513F3">
        <w:rPr>
          <w:noProof/>
          <w:sz w:val="22"/>
          <w:szCs w:val="22"/>
          <w:lang w:val="vi-VN"/>
        </w:rPr>
        <w:tab/>
        <w:t>20 ngày trước ngày khách dự kiến đến.</w:t>
      </w:r>
    </w:p>
    <w:p w14:paraId="6A72506A" w14:textId="77777777" w:rsidR="004B18F9" w:rsidRDefault="004B18F9" w:rsidP="001B78DE">
      <w:pPr>
        <w:spacing w:line="276" w:lineRule="auto"/>
        <w:jc w:val="both"/>
        <w:rPr>
          <w:b/>
          <w:noProof/>
          <w:sz w:val="22"/>
          <w:szCs w:val="22"/>
          <w:lang w:val="vi-VN"/>
        </w:rPr>
      </w:pPr>
    </w:p>
    <w:p w14:paraId="6E5DE442" w14:textId="624E21C4" w:rsidR="004B18F9" w:rsidRDefault="001B78DE" w:rsidP="001B78DE">
      <w:pPr>
        <w:spacing w:line="276" w:lineRule="auto"/>
        <w:jc w:val="both"/>
        <w:rPr>
          <w:b/>
          <w:noProof/>
          <w:sz w:val="22"/>
          <w:szCs w:val="22"/>
          <w:lang w:val="vi-VN"/>
        </w:rPr>
      </w:pPr>
      <w:r w:rsidRPr="006513F3">
        <w:rPr>
          <w:b/>
          <w:noProof/>
          <w:sz w:val="22"/>
          <w:szCs w:val="22"/>
          <w:lang w:val="vi-VN"/>
        </w:rPr>
        <w:t xml:space="preserve">ĐIỀU 3: </w:t>
      </w:r>
      <w:r w:rsidRPr="006513F3">
        <w:rPr>
          <w:b/>
          <w:noProof/>
          <w:sz w:val="22"/>
          <w:szCs w:val="22"/>
          <w:lang w:val="vi-VN"/>
        </w:rPr>
        <w:tab/>
        <w:t xml:space="preserve">ĐIỀU KIỆN HUỶ PHÒNG VÀ BỒI THƯỜNG NẾU KHÁCH KHÔNG ĐẾN </w:t>
      </w:r>
    </w:p>
    <w:p w14:paraId="4BAA3A44" w14:textId="37F93473" w:rsidR="001B78DE" w:rsidRPr="004B18F9" w:rsidRDefault="001B78DE" w:rsidP="001B78DE">
      <w:pPr>
        <w:spacing w:line="276" w:lineRule="auto"/>
        <w:jc w:val="both"/>
        <w:rPr>
          <w:b/>
          <w:noProof/>
          <w:sz w:val="22"/>
          <w:szCs w:val="22"/>
          <w:lang w:val="vi-VN"/>
        </w:rPr>
      </w:pPr>
      <w:r w:rsidRPr="00D46423">
        <w:rPr>
          <w:noProof/>
          <w:sz w:val="22"/>
          <w:szCs w:val="22"/>
          <w:lang w:val="vi-VN"/>
        </w:rPr>
        <w:t>Thời hạn hủy phòng:</w:t>
      </w:r>
    </w:p>
    <w:p w14:paraId="4A50240F" w14:textId="7388732B" w:rsidR="001E1C32" w:rsidRDefault="001B78DE" w:rsidP="003B0B27">
      <w:pPr>
        <w:spacing w:line="276" w:lineRule="auto"/>
        <w:jc w:val="both"/>
        <w:rPr>
          <w:noProof/>
          <w:sz w:val="22"/>
          <w:szCs w:val="22"/>
          <w:lang w:val="vi-VN"/>
        </w:rPr>
      </w:pPr>
      <w:r w:rsidRPr="006513F3">
        <w:rPr>
          <w:noProof/>
          <w:sz w:val="22"/>
          <w:szCs w:val="22"/>
          <w:lang w:val="vi-VN"/>
        </w:rPr>
        <w:t>Trong trường hợp Bên B muốn huỷ yêu cầu đặt phòng mà không bị phạt phí báo hủy thì phải thông báo cho Bên A bằng văn bản trong thời hạn tối thiểu như sau:</w:t>
      </w:r>
    </w:p>
    <w:p w14:paraId="54B731DB" w14:textId="77777777" w:rsidR="003B0B27" w:rsidRDefault="003B0B27" w:rsidP="003B0B27">
      <w:pPr>
        <w:spacing w:line="276" w:lineRule="auto"/>
        <w:jc w:val="both"/>
        <w:rPr>
          <w:noProof/>
          <w:sz w:val="22"/>
          <w:szCs w:val="22"/>
          <w:lang w:val="vi-VN"/>
        </w:rPr>
      </w:pPr>
    </w:p>
    <w:tbl>
      <w:tblPr>
        <w:tblW w:w="10788" w:type="dxa"/>
        <w:tblInd w:w="-3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9"/>
        <w:gridCol w:w="4500"/>
        <w:gridCol w:w="3069"/>
      </w:tblGrid>
      <w:tr w:rsidR="00D17FBE" w:rsidRPr="00E4627E" w14:paraId="229EF0F5" w14:textId="77777777" w:rsidTr="00E4627E">
        <w:trPr>
          <w:trHeight w:val="467"/>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13A45370" w14:textId="15B913B9" w:rsidR="00D17FBE" w:rsidRPr="00E4627E" w:rsidRDefault="00D17FBE">
            <w:pPr>
              <w:pStyle w:val="TableParagraph"/>
              <w:spacing w:line="231" w:lineRule="exact"/>
              <w:ind w:left="31"/>
              <w:rPr>
                <w:rFonts w:ascii="Times New Roman" w:hAnsi="Times New Roman" w:cs="Times New Roman"/>
                <w:b/>
                <w:lang w:val="vi-VN"/>
              </w:rPr>
            </w:pPr>
            <w:r w:rsidRPr="00E4627E">
              <w:rPr>
                <w:rFonts w:ascii="Times New Roman" w:hAnsi="Times New Roman" w:cs="Times New Roman"/>
                <w:b/>
              </w:rPr>
              <w:t>FIT</w:t>
            </w:r>
            <w:r w:rsidRPr="00E4627E">
              <w:rPr>
                <w:rFonts w:ascii="Times New Roman" w:hAnsi="Times New Roman" w:cs="Times New Roman"/>
                <w:b/>
                <w:spacing w:val="-8"/>
              </w:rPr>
              <w:t xml:space="preserve"> </w:t>
            </w:r>
            <w:r w:rsidR="005C74AD" w:rsidRPr="00E4627E">
              <w:rPr>
                <w:rFonts w:ascii="Times New Roman" w:hAnsi="Times New Roman" w:cs="Times New Roman"/>
                <w:b/>
                <w:lang w:val="vi-VN"/>
              </w:rPr>
              <w:t>1-5</w:t>
            </w:r>
            <w:r w:rsidRPr="00E4627E">
              <w:rPr>
                <w:rFonts w:ascii="Times New Roman" w:hAnsi="Times New Roman" w:cs="Times New Roman"/>
                <w:b/>
                <w:spacing w:val="-6"/>
              </w:rPr>
              <w:t xml:space="preserve"> </w:t>
            </w:r>
            <w:r w:rsidR="005C74AD" w:rsidRPr="00E4627E">
              <w:rPr>
                <w:rFonts w:ascii="Times New Roman" w:hAnsi="Times New Roman" w:cs="Times New Roman"/>
                <w:b/>
                <w:spacing w:val="-2"/>
                <w:lang w:val="vi-VN"/>
              </w:rPr>
              <w:t>phòng</w:t>
            </w: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2221B6F2" w14:textId="47448660" w:rsidR="00D17FBE" w:rsidRPr="00E4627E" w:rsidRDefault="00D17FBE" w:rsidP="0080075F">
            <w:pPr>
              <w:pStyle w:val="TableParagraph"/>
              <w:spacing w:line="231" w:lineRule="exact"/>
              <w:ind w:left="180"/>
              <w:rPr>
                <w:rFonts w:ascii="Times New Roman" w:hAnsi="Times New Roman" w:cs="Times New Roman"/>
                <w:b/>
                <w:lang w:val="vi-VN"/>
              </w:rPr>
            </w:pPr>
            <w:r w:rsidRPr="00E4627E">
              <w:rPr>
                <w:rFonts w:ascii="Times New Roman" w:hAnsi="Times New Roman" w:cs="Times New Roman"/>
                <w:b/>
              </w:rPr>
              <w:t>GIT</w:t>
            </w:r>
            <w:r w:rsidR="0080075F">
              <w:rPr>
                <w:rFonts w:ascii="Times New Roman" w:hAnsi="Times New Roman" w:cs="Times New Roman"/>
                <w:b/>
                <w:spacing w:val="32"/>
                <w:lang w:val="vi-VN"/>
              </w:rPr>
              <w:t xml:space="preserve"> </w:t>
            </w:r>
            <w:r w:rsidRPr="00E4627E">
              <w:rPr>
                <w:rFonts w:ascii="Times New Roman" w:hAnsi="Times New Roman" w:cs="Times New Roman"/>
                <w:b/>
              </w:rPr>
              <w:t>0</w:t>
            </w:r>
            <w:r w:rsidRPr="00E4627E">
              <w:rPr>
                <w:rFonts w:ascii="Times New Roman" w:hAnsi="Times New Roman" w:cs="Times New Roman"/>
                <w:b/>
                <w:lang w:val="vi-VN"/>
              </w:rPr>
              <w:t>6</w:t>
            </w:r>
            <w:r w:rsidRPr="00E4627E">
              <w:rPr>
                <w:rFonts w:ascii="Times New Roman" w:hAnsi="Times New Roman" w:cs="Times New Roman"/>
                <w:b/>
                <w:spacing w:val="-2"/>
              </w:rPr>
              <w:t xml:space="preserve"> </w:t>
            </w:r>
            <w:r w:rsidR="005C74AD" w:rsidRPr="00E4627E">
              <w:rPr>
                <w:rFonts w:ascii="Times New Roman" w:hAnsi="Times New Roman" w:cs="Times New Roman"/>
                <w:b/>
                <w:spacing w:val="-2"/>
                <w:lang w:val="vi-VN"/>
              </w:rPr>
              <w:t>phòng t</w:t>
            </w:r>
            <w:r w:rsidR="00E4627E" w:rsidRPr="00E4627E">
              <w:rPr>
                <w:rFonts w:ascii="Times New Roman" w:hAnsi="Times New Roman" w:cs="Times New Roman"/>
                <w:b/>
                <w:spacing w:val="-2"/>
                <w:lang w:val="vi-VN"/>
              </w:rPr>
              <w:t>rở lên</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3EA6DDFC" w14:textId="5F44F08B" w:rsidR="00D17FBE" w:rsidRPr="00E4627E" w:rsidRDefault="00D17FBE" w:rsidP="0080075F">
            <w:pPr>
              <w:pStyle w:val="TableParagraph"/>
              <w:spacing w:line="225" w:lineRule="exact"/>
              <w:ind w:left="82"/>
              <w:rPr>
                <w:rFonts w:ascii="Times New Roman" w:hAnsi="Times New Roman" w:cs="Times New Roman"/>
                <w:b/>
                <w:lang w:val="vi-VN"/>
              </w:rPr>
            </w:pPr>
            <w:proofErr w:type="spellStart"/>
            <w:r w:rsidRPr="00E4627E">
              <w:rPr>
                <w:rFonts w:ascii="Times New Roman" w:hAnsi="Times New Roman" w:cs="Times New Roman"/>
                <w:b/>
                <w:spacing w:val="-8"/>
              </w:rPr>
              <w:t>Quy</w:t>
            </w:r>
            <w:proofErr w:type="spellEnd"/>
            <w:r w:rsidRPr="00E4627E">
              <w:rPr>
                <w:rFonts w:ascii="Times New Roman" w:hAnsi="Times New Roman" w:cs="Times New Roman"/>
                <w:b/>
                <w:spacing w:val="1"/>
              </w:rPr>
              <w:t xml:space="preserve"> </w:t>
            </w:r>
            <w:proofErr w:type="spellStart"/>
            <w:r w:rsidRPr="00E4627E">
              <w:rPr>
                <w:rFonts w:ascii="Times New Roman" w:hAnsi="Times New Roman" w:cs="Times New Roman"/>
                <w:b/>
                <w:spacing w:val="-8"/>
              </w:rPr>
              <w:t>đinh</w:t>
            </w:r>
            <w:proofErr w:type="spellEnd"/>
            <w:r w:rsidRPr="00E4627E">
              <w:rPr>
                <w:rFonts w:ascii="Times New Roman" w:hAnsi="Times New Roman" w:cs="Times New Roman"/>
                <w:b/>
                <w:spacing w:val="-6"/>
              </w:rPr>
              <w:t xml:space="preserve"> </w:t>
            </w:r>
            <w:proofErr w:type="spellStart"/>
            <w:r w:rsidRPr="00E4627E">
              <w:rPr>
                <w:rFonts w:ascii="Times New Roman" w:hAnsi="Times New Roman" w:cs="Times New Roman"/>
                <w:b/>
                <w:spacing w:val="-8"/>
              </w:rPr>
              <w:t>thu</w:t>
            </w:r>
            <w:proofErr w:type="spellEnd"/>
            <w:r w:rsidRPr="00E4627E">
              <w:rPr>
                <w:rFonts w:ascii="Times New Roman" w:hAnsi="Times New Roman" w:cs="Times New Roman"/>
                <w:b/>
                <w:spacing w:val="2"/>
              </w:rPr>
              <w:t xml:space="preserve"> </w:t>
            </w:r>
            <w:proofErr w:type="spellStart"/>
            <w:r w:rsidRPr="00E4627E">
              <w:rPr>
                <w:rFonts w:ascii="Times New Roman" w:hAnsi="Times New Roman" w:cs="Times New Roman"/>
                <w:b/>
                <w:spacing w:val="-8"/>
              </w:rPr>
              <w:t>phí</w:t>
            </w:r>
            <w:proofErr w:type="spellEnd"/>
          </w:p>
        </w:tc>
      </w:tr>
      <w:tr w:rsidR="00D17FBE" w:rsidRPr="00E4627E" w14:paraId="38164E1B" w14:textId="77777777" w:rsidTr="00E4627E">
        <w:trPr>
          <w:trHeight w:val="469"/>
        </w:trPr>
        <w:tc>
          <w:tcPr>
            <w:tcW w:w="3219" w:type="dxa"/>
            <w:tcBorders>
              <w:top w:val="single" w:sz="8" w:space="0" w:color="000000"/>
              <w:left w:val="single" w:sz="8" w:space="0" w:color="000000"/>
              <w:bottom w:val="single" w:sz="8" w:space="0" w:color="000000"/>
              <w:right w:val="single" w:sz="8" w:space="0" w:color="000000"/>
            </w:tcBorders>
            <w:vAlign w:val="center"/>
            <w:hideMark/>
          </w:tcPr>
          <w:p w14:paraId="468E9A68"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07</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r w:rsidRPr="00E4627E">
              <w:rPr>
                <w:rFonts w:ascii="Times New Roman" w:hAnsi="Times New Roman" w:cs="Times New Roman"/>
                <w:w w:val="105"/>
              </w:rPr>
              <w:t>so</w:t>
            </w:r>
            <w:r w:rsidRPr="00E4627E">
              <w:rPr>
                <w:rFonts w:ascii="Times New Roman" w:hAnsi="Times New Roman" w:cs="Times New Roman"/>
                <w:spacing w:val="-5"/>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2"/>
                <w:w w:val="105"/>
              </w:rPr>
              <w:t>phòng</w:t>
            </w:r>
          </w:p>
          <w:p w14:paraId="67C6527C" w14:textId="7FEC5FE2" w:rsidR="00D17FBE" w:rsidRPr="00E4627E" w:rsidRDefault="00D17FBE" w:rsidP="00E4627E">
            <w:pPr>
              <w:pStyle w:val="TableParagraph"/>
              <w:spacing w:line="226" w:lineRule="exact"/>
              <w:jc w:val="left"/>
              <w:rPr>
                <w:rFonts w:ascii="Times New Roman" w:hAnsi="Times New Roman" w:cs="Times New Roman"/>
                <w:i/>
                <w:lang w:val="vi-V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3E573C8F" w14:textId="77777777" w:rsidR="00D17FBE" w:rsidRPr="00E4627E" w:rsidRDefault="00D17FBE">
            <w:pPr>
              <w:pStyle w:val="TableParagraph"/>
              <w:spacing w:line="224" w:lineRule="exact"/>
              <w:ind w:left="117"/>
              <w:jc w:val="left"/>
              <w:rPr>
                <w:rFonts w:ascii="Times New Roman" w:hAnsi="Times New Roman" w:cs="Times New Roman"/>
              </w:rPr>
            </w:pP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7"/>
                <w:w w:val="105"/>
              </w:rPr>
              <w:t xml:space="preserve"> </w:t>
            </w:r>
            <w:r w:rsidRPr="00E4627E">
              <w:rPr>
                <w:rFonts w:ascii="Times New Roman" w:hAnsi="Times New Roman" w:cs="Times New Roman"/>
                <w:w w:val="105"/>
              </w:rPr>
              <w:t>20</w:t>
            </w:r>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so</w:t>
            </w:r>
            <w:r w:rsidRPr="00E4627E">
              <w:rPr>
                <w:rFonts w:ascii="Times New Roman" w:hAnsi="Times New Roman" w:cs="Times New Roman"/>
                <w:spacing w:val="-7"/>
                <w:w w:val="105"/>
              </w:rPr>
              <w:t xml:space="preserve"> </w:t>
            </w:r>
            <w:r w:rsidRPr="00E4627E">
              <w:rPr>
                <w:rFonts w:ascii="Times New Roman" w:hAnsi="Times New Roman" w:cs="Times New Roman"/>
                <w:w w:val="105"/>
              </w:rPr>
              <w:t>với</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7"/>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8"/>
                <w:w w:val="105"/>
              </w:rPr>
              <w:t xml:space="preserve"> </w:t>
            </w:r>
            <w:r w:rsidRPr="00E4627E">
              <w:rPr>
                <w:rFonts w:ascii="Times New Roman" w:hAnsi="Times New Roman" w:cs="Times New Roman"/>
                <w:spacing w:val="-4"/>
                <w:w w:val="105"/>
              </w:rPr>
              <w:t>phòng</w:t>
            </w:r>
          </w:p>
          <w:p w14:paraId="33BB07CD" w14:textId="2A27655A" w:rsidR="00D17FBE" w:rsidRPr="00E4627E" w:rsidRDefault="00D17FBE" w:rsidP="00E4627E">
            <w:pPr>
              <w:pStyle w:val="TableParagraph"/>
              <w:spacing w:line="226" w:lineRule="exact"/>
              <w:jc w:val="left"/>
              <w:rPr>
                <w:rFonts w:ascii="Times New Roman" w:hAnsi="Times New Roman" w:cs="Times New Roman"/>
                <w:i/>
                <w:lang w:val="vi-VN"/>
              </w:rPr>
            </w:pP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5B0709F8" w14:textId="6C9ADF81" w:rsidR="00D17FBE" w:rsidRPr="00E4627E" w:rsidRDefault="00D17FBE" w:rsidP="00E4627E">
            <w:pPr>
              <w:pStyle w:val="TableParagraph"/>
              <w:spacing w:line="224" w:lineRule="exact"/>
              <w:ind w:left="52"/>
              <w:jc w:val="left"/>
              <w:rPr>
                <w:rFonts w:ascii="Times New Roman" w:hAnsi="Times New Roman" w:cs="Times New Roman"/>
                <w:i/>
              </w:rPr>
            </w:pPr>
            <w:proofErr w:type="spellStart"/>
            <w:r w:rsidRPr="00E4627E">
              <w:rPr>
                <w:rFonts w:ascii="Times New Roman" w:hAnsi="Times New Roman" w:cs="Times New Roman"/>
              </w:rPr>
              <w:t>Không</w:t>
            </w:r>
            <w:proofErr w:type="spellEnd"/>
            <w:r w:rsidRPr="00E4627E">
              <w:rPr>
                <w:rFonts w:ascii="Times New Roman" w:hAnsi="Times New Roman" w:cs="Times New Roman"/>
                <w:spacing w:val="2"/>
              </w:rPr>
              <w:t xml:space="preserve"> </w:t>
            </w:r>
            <w:proofErr w:type="spellStart"/>
            <w:r w:rsidRPr="00E4627E">
              <w:rPr>
                <w:rFonts w:ascii="Times New Roman" w:hAnsi="Times New Roman" w:cs="Times New Roman"/>
              </w:rPr>
              <w:t>thu</w:t>
            </w:r>
            <w:proofErr w:type="spellEnd"/>
            <w:r w:rsidRPr="00E4627E">
              <w:rPr>
                <w:rFonts w:ascii="Times New Roman" w:hAnsi="Times New Roman" w:cs="Times New Roman"/>
                <w:spacing w:val="7"/>
              </w:rPr>
              <w:t xml:space="preserve"> </w:t>
            </w:r>
            <w:proofErr w:type="spellStart"/>
            <w:r w:rsidRPr="00E4627E">
              <w:rPr>
                <w:rFonts w:ascii="Times New Roman" w:hAnsi="Times New Roman" w:cs="Times New Roman"/>
                <w:spacing w:val="-5"/>
              </w:rPr>
              <w:t>phí</w:t>
            </w:r>
            <w:proofErr w:type="spellEnd"/>
          </w:p>
        </w:tc>
      </w:tr>
      <w:tr w:rsidR="00D17FBE" w:rsidRPr="00E4627E" w14:paraId="4605223E" w14:textId="77777777" w:rsidTr="00E4627E">
        <w:trPr>
          <w:trHeight w:val="470"/>
        </w:trPr>
        <w:tc>
          <w:tcPr>
            <w:tcW w:w="3219" w:type="dxa"/>
            <w:tcBorders>
              <w:top w:val="single" w:sz="8" w:space="0" w:color="000000"/>
              <w:left w:val="single" w:sz="8" w:space="0" w:color="000000"/>
              <w:bottom w:val="single" w:sz="8" w:space="0" w:color="000000"/>
              <w:right w:val="single" w:sz="8" w:space="0" w:color="000000"/>
            </w:tcBorders>
            <w:vAlign w:val="center"/>
          </w:tcPr>
          <w:p w14:paraId="4ABF2192" w14:textId="77777777" w:rsidR="00D17FBE" w:rsidRPr="00E4627E" w:rsidRDefault="00D17FBE">
            <w:pPr>
              <w:pStyle w:val="TableParagraph"/>
              <w:ind w:left="0"/>
              <w:jc w:val="left"/>
              <w:rPr>
                <w:rFonts w:ascii="Times New Roman" w:hAnsi="Times New Roman" w:cs="Times New Roman"/>
              </w:rPr>
            </w:pPr>
          </w:p>
        </w:tc>
        <w:tc>
          <w:tcPr>
            <w:tcW w:w="4500" w:type="dxa"/>
            <w:tcBorders>
              <w:top w:val="single" w:sz="8" w:space="0" w:color="000000"/>
              <w:left w:val="single" w:sz="8" w:space="0" w:color="000000"/>
              <w:bottom w:val="single" w:sz="8" w:space="0" w:color="000000"/>
              <w:right w:val="single" w:sz="8" w:space="0" w:color="000000"/>
            </w:tcBorders>
            <w:vAlign w:val="center"/>
            <w:hideMark/>
          </w:tcPr>
          <w:p w14:paraId="0C25FE43" w14:textId="31F2A63A" w:rsidR="00D17FBE" w:rsidRPr="00E4627E" w:rsidRDefault="00D17FBE" w:rsidP="00E4627E">
            <w:pPr>
              <w:pStyle w:val="TableParagraph"/>
              <w:spacing w:line="223" w:lineRule="exact"/>
              <w:ind w:left="117"/>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4"/>
                <w:w w:val="105"/>
              </w:rPr>
              <w:t xml:space="preserve"> </w:t>
            </w:r>
            <w:r w:rsidRPr="00E4627E">
              <w:rPr>
                <w:rFonts w:ascii="Times New Roman" w:hAnsi="Times New Roman" w:cs="Times New Roman"/>
                <w:w w:val="105"/>
              </w:rPr>
              <w:t>19</w:t>
            </w:r>
            <w:r w:rsidRPr="00E4627E">
              <w:rPr>
                <w:rFonts w:ascii="Times New Roman" w:hAnsi="Times New Roman" w:cs="Times New Roman"/>
                <w:spacing w:val="-4"/>
                <w:w w:val="105"/>
              </w:rPr>
              <w:t xml:space="preserve"> </w:t>
            </w:r>
            <w:r w:rsidRPr="00E4627E">
              <w:rPr>
                <w:rFonts w:ascii="Times New Roman" w:hAnsi="Times New Roman" w:cs="Times New Roman"/>
                <w:w w:val="105"/>
              </w:rPr>
              <w:t>-15</w:t>
            </w:r>
            <w:r w:rsidRPr="00E4627E">
              <w:rPr>
                <w:rFonts w:ascii="Times New Roman" w:hAnsi="Times New Roman" w:cs="Times New Roman"/>
                <w:spacing w:val="-1"/>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9"/>
                <w:w w:val="105"/>
              </w:rPr>
              <w:t xml:space="preserve"> </w:t>
            </w:r>
            <w:r w:rsidRPr="00E4627E">
              <w:rPr>
                <w:rFonts w:ascii="Times New Roman" w:hAnsi="Times New Roman" w:cs="Times New Roman"/>
                <w:spacing w:val="-4"/>
                <w:w w:val="105"/>
              </w:rPr>
              <w:t>phòng</w:t>
            </w:r>
          </w:p>
        </w:tc>
        <w:tc>
          <w:tcPr>
            <w:tcW w:w="3069" w:type="dxa"/>
            <w:tcBorders>
              <w:top w:val="single" w:sz="8" w:space="0" w:color="000000"/>
              <w:left w:val="single" w:sz="8" w:space="0" w:color="000000"/>
              <w:bottom w:val="single" w:sz="8" w:space="0" w:color="000000"/>
              <w:right w:val="single" w:sz="8" w:space="0" w:color="000000"/>
            </w:tcBorders>
            <w:vAlign w:val="center"/>
            <w:hideMark/>
          </w:tcPr>
          <w:p w14:paraId="6C8F06CF" w14:textId="57FF7F82" w:rsidR="00D17FBE" w:rsidRPr="00E4627E" w:rsidRDefault="00D17FBE" w:rsidP="00E4627E">
            <w:pPr>
              <w:pStyle w:val="TableParagraph"/>
              <w:spacing w:line="223" w:lineRule="exact"/>
              <w:ind w:left="52"/>
              <w:jc w:val="left"/>
              <w:rPr>
                <w:rFonts w:ascii="Times New Roman" w:hAnsi="Times New Roman" w:cs="Times New Roman"/>
                <w:i/>
              </w:rPr>
            </w:pPr>
            <w:r w:rsidRPr="00E4627E">
              <w:rPr>
                <w:rFonts w:ascii="Times New Roman" w:hAnsi="Times New Roman" w:cs="Times New Roman"/>
                <w:w w:val="105"/>
              </w:rPr>
              <w:t>50%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4"/>
                <w:w w:val="105"/>
              </w:rPr>
              <w:t xml:space="preserve"> </w:t>
            </w:r>
            <w:r w:rsidRPr="00E4627E">
              <w:rPr>
                <w:rFonts w:ascii="Times New Roman" w:hAnsi="Times New Roman" w:cs="Times New Roman"/>
                <w:w w:val="105"/>
              </w:rPr>
              <w:t>chi</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7BD85FBE" w14:textId="77777777" w:rsidTr="00E4627E">
        <w:trPr>
          <w:trHeight w:val="472"/>
        </w:trPr>
        <w:tc>
          <w:tcPr>
            <w:tcW w:w="3219" w:type="dxa"/>
            <w:tcBorders>
              <w:top w:val="single" w:sz="8" w:space="0" w:color="000000"/>
              <w:left w:val="single" w:sz="8" w:space="0" w:color="000000"/>
              <w:bottom w:val="single" w:sz="4" w:space="0" w:color="000000"/>
              <w:right w:val="single" w:sz="8" w:space="0" w:color="000000"/>
            </w:tcBorders>
            <w:vAlign w:val="center"/>
            <w:hideMark/>
          </w:tcPr>
          <w:p w14:paraId="4DFF85DB" w14:textId="77777777" w:rsidR="00D17FBE" w:rsidRPr="00E4627E" w:rsidRDefault="00D17FBE">
            <w:pPr>
              <w:pStyle w:val="TableParagraph"/>
              <w:spacing w:line="223" w:lineRule="exact"/>
              <w:ind w:left="117"/>
              <w:jc w:val="left"/>
              <w:rPr>
                <w:rFonts w:ascii="Times New Roman" w:hAnsi="Times New Roman" w:cs="Times New Roma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06</w:t>
            </w:r>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2"/>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2"/>
                <w:w w:val="105"/>
              </w:rPr>
              <w:t xml:space="preserve"> phòng</w:t>
            </w:r>
          </w:p>
          <w:p w14:paraId="5EBEFA86" w14:textId="44DFD696" w:rsidR="00D17FBE" w:rsidRPr="00E4627E" w:rsidRDefault="00D17FBE">
            <w:pPr>
              <w:pStyle w:val="TableParagraph"/>
              <w:spacing w:line="227" w:lineRule="exact"/>
              <w:ind w:left="117"/>
              <w:jc w:val="left"/>
              <w:rPr>
                <w:rFonts w:ascii="Times New Roman" w:hAnsi="Times New Roman" w:cs="Times New Roman"/>
                <w:i/>
              </w:rPr>
            </w:pPr>
          </w:p>
        </w:tc>
        <w:tc>
          <w:tcPr>
            <w:tcW w:w="4500" w:type="dxa"/>
            <w:tcBorders>
              <w:top w:val="single" w:sz="8" w:space="0" w:color="000000"/>
              <w:left w:val="single" w:sz="8" w:space="0" w:color="000000"/>
              <w:bottom w:val="single" w:sz="4" w:space="0" w:color="000000"/>
              <w:right w:val="single" w:sz="8" w:space="0" w:color="000000"/>
            </w:tcBorders>
            <w:vAlign w:val="center"/>
            <w:hideMark/>
          </w:tcPr>
          <w:p w14:paraId="5F9DC9F5" w14:textId="251995FB" w:rsidR="00D17FBE" w:rsidRPr="00E4627E" w:rsidRDefault="00D17FBE">
            <w:pPr>
              <w:pStyle w:val="TableParagraph"/>
              <w:spacing w:line="236" w:lineRule="exact"/>
              <w:ind w:left="117" w:right="904"/>
              <w:jc w:val="left"/>
              <w:rPr>
                <w:rFonts w:ascii="Times New Roman" w:hAnsi="Times New Roman" w:cs="Times New Roman"/>
                <w:i/>
                <w:lang w:val="vi-VN"/>
              </w:rPr>
            </w:pPr>
            <w:r w:rsidRPr="00E4627E">
              <w:rPr>
                <w:rFonts w:ascii="Times New Roman" w:hAnsi="Times New Roman" w:cs="Times New Roman"/>
                <w:w w:val="105"/>
              </w:rPr>
              <w:t>Từ</w:t>
            </w:r>
            <w:r w:rsidRPr="00E4627E">
              <w:rPr>
                <w:rFonts w:ascii="Times New Roman" w:hAnsi="Times New Roman" w:cs="Times New Roman"/>
                <w:spacing w:val="-7"/>
                <w:w w:val="105"/>
              </w:rPr>
              <w:t xml:space="preserve"> </w:t>
            </w:r>
            <w:r w:rsidRPr="00E4627E">
              <w:rPr>
                <w:rFonts w:ascii="Times New Roman" w:hAnsi="Times New Roman" w:cs="Times New Roman"/>
                <w:w w:val="105"/>
              </w:rPr>
              <w:t>14</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4"/>
                <w:w w:val="105"/>
              </w:rPr>
              <w:t xml:space="preserve"> </w:t>
            </w:r>
            <w:proofErr w:type="spellStart"/>
            <w:r w:rsidRPr="00E4627E">
              <w:rPr>
                <w:rFonts w:ascii="Times New Roman" w:hAnsi="Times New Roman" w:cs="Times New Roman"/>
                <w:w w:val="105"/>
              </w:rPr>
              <w:t>trước</w:t>
            </w:r>
            <w:proofErr w:type="spellEnd"/>
            <w:r w:rsidRPr="00E4627E">
              <w:rPr>
                <w:rFonts w:ascii="Times New Roman" w:hAnsi="Times New Roman" w:cs="Times New Roman"/>
                <w:spacing w:val="-5"/>
                <w:w w:val="105"/>
              </w:rPr>
              <w:t xml:space="preserve"> </w:t>
            </w:r>
            <w:proofErr w:type="spellStart"/>
            <w:r w:rsidRPr="00E4627E">
              <w:rPr>
                <w:rFonts w:ascii="Times New Roman" w:hAnsi="Times New Roman" w:cs="Times New Roman"/>
                <w:w w:val="105"/>
              </w:rPr>
              <w:t>ngày</w:t>
            </w:r>
            <w:proofErr w:type="spellEnd"/>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nhận</w:t>
            </w:r>
            <w:proofErr w:type="spellEnd"/>
            <w:r w:rsidRPr="00E4627E">
              <w:rPr>
                <w:rFonts w:ascii="Times New Roman" w:hAnsi="Times New Roman" w:cs="Times New Roman"/>
                <w:spacing w:val="-1"/>
                <w:w w:val="105"/>
              </w:rPr>
              <w:t xml:space="preserve"> </w:t>
            </w:r>
            <w:r w:rsidRPr="00E4627E">
              <w:rPr>
                <w:rFonts w:ascii="Times New Roman" w:hAnsi="Times New Roman" w:cs="Times New Roman"/>
                <w:w w:val="105"/>
              </w:rPr>
              <w:t>p</w:t>
            </w:r>
            <w:r w:rsidR="00E4627E" w:rsidRPr="00E4627E">
              <w:rPr>
                <w:rFonts w:ascii="Times New Roman" w:hAnsi="Times New Roman" w:cs="Times New Roman"/>
                <w:w w:val="105"/>
                <w:lang w:val="vi-VN"/>
              </w:rPr>
              <w:t>hòng</w:t>
            </w:r>
          </w:p>
        </w:tc>
        <w:tc>
          <w:tcPr>
            <w:tcW w:w="3069" w:type="dxa"/>
            <w:tcBorders>
              <w:top w:val="single" w:sz="8" w:space="0" w:color="000000"/>
              <w:left w:val="single" w:sz="8" w:space="0" w:color="000000"/>
              <w:bottom w:val="single" w:sz="4" w:space="0" w:color="000000"/>
              <w:right w:val="single" w:sz="8" w:space="0" w:color="000000"/>
            </w:tcBorders>
            <w:vAlign w:val="center"/>
            <w:hideMark/>
          </w:tcPr>
          <w:p w14:paraId="62B60485" w14:textId="541C6AFF" w:rsidR="00D17FBE" w:rsidRPr="00E4627E" w:rsidRDefault="00D17FBE" w:rsidP="00E4627E">
            <w:pPr>
              <w:pStyle w:val="TableParagraph"/>
              <w:spacing w:line="223" w:lineRule="exact"/>
              <w:ind w:left="52"/>
              <w:jc w:val="left"/>
              <w:rPr>
                <w:rFonts w:ascii="Times New Roman" w:hAnsi="Times New Roman" w:cs="Times New Roman"/>
                <w:lang w:val="vi-V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tc>
      </w:tr>
      <w:tr w:rsidR="00D17FBE" w:rsidRPr="00E4627E" w14:paraId="47B99211" w14:textId="77777777" w:rsidTr="00E4627E">
        <w:trPr>
          <w:trHeight w:val="493"/>
        </w:trPr>
        <w:tc>
          <w:tcPr>
            <w:tcW w:w="3219" w:type="dxa"/>
            <w:tcBorders>
              <w:top w:val="single" w:sz="4" w:space="0" w:color="000000"/>
              <w:left w:val="single" w:sz="8" w:space="0" w:color="000000"/>
              <w:bottom w:val="single" w:sz="8" w:space="0" w:color="000000"/>
              <w:right w:val="single" w:sz="8" w:space="0" w:color="000000"/>
            </w:tcBorders>
            <w:vAlign w:val="center"/>
            <w:hideMark/>
          </w:tcPr>
          <w:p w14:paraId="36DDFEC6"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0"/>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3"/>
                <w:w w:val="105"/>
              </w:rPr>
              <w:t xml:space="preserve"> </w:t>
            </w:r>
            <w:proofErr w:type="spellStart"/>
            <w:r w:rsidRPr="00E4627E">
              <w:rPr>
                <w:rFonts w:ascii="Times New Roman" w:hAnsi="Times New Roman" w:cs="Times New Roman"/>
                <w:spacing w:val="-5"/>
                <w:w w:val="105"/>
              </w:rPr>
              <w:t>trú</w:t>
            </w:r>
            <w:proofErr w:type="spellEnd"/>
          </w:p>
          <w:p w14:paraId="7D83CA6B" w14:textId="5A381853" w:rsidR="00D17FBE" w:rsidRPr="00E4627E" w:rsidRDefault="00D17FBE">
            <w:pPr>
              <w:pStyle w:val="TableParagraph"/>
              <w:spacing w:line="234" w:lineRule="exact"/>
              <w:ind w:left="117"/>
              <w:jc w:val="left"/>
              <w:rPr>
                <w:rFonts w:ascii="Times New Roman" w:hAnsi="Times New Roman" w:cs="Times New Roman"/>
                <w:i/>
              </w:rPr>
            </w:pPr>
          </w:p>
        </w:tc>
        <w:tc>
          <w:tcPr>
            <w:tcW w:w="4500" w:type="dxa"/>
            <w:tcBorders>
              <w:top w:val="single" w:sz="4" w:space="0" w:color="000000"/>
              <w:left w:val="single" w:sz="8" w:space="0" w:color="000000"/>
              <w:bottom w:val="single" w:sz="8" w:space="0" w:color="000000"/>
              <w:right w:val="single" w:sz="8" w:space="0" w:color="000000"/>
            </w:tcBorders>
            <w:vAlign w:val="center"/>
            <w:hideMark/>
          </w:tcPr>
          <w:p w14:paraId="43F95891" w14:textId="77777777" w:rsidR="00D17FBE" w:rsidRPr="00E4627E" w:rsidRDefault="00D17FBE">
            <w:pPr>
              <w:pStyle w:val="TableParagraph"/>
              <w:spacing w:line="228" w:lineRule="exact"/>
              <w:ind w:left="117"/>
              <w:jc w:val="left"/>
              <w:rPr>
                <w:rFonts w:ascii="Times New Roman" w:hAnsi="Times New Roman" w:cs="Times New Roman"/>
              </w:rPr>
            </w:pPr>
            <w:proofErr w:type="spellStart"/>
            <w:r w:rsidRPr="00E4627E">
              <w:rPr>
                <w:rFonts w:ascii="Times New Roman" w:hAnsi="Times New Roman" w:cs="Times New Roman"/>
                <w:w w:val="105"/>
              </w:rPr>
              <w:t>Khách</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không</w:t>
            </w:r>
            <w:proofErr w:type="spellEnd"/>
            <w:r w:rsidRPr="00E4627E">
              <w:rPr>
                <w:rFonts w:ascii="Times New Roman" w:hAnsi="Times New Roman" w:cs="Times New Roman"/>
                <w:spacing w:val="-14"/>
                <w:w w:val="105"/>
              </w:rPr>
              <w:t xml:space="preserve"> </w:t>
            </w:r>
            <w:proofErr w:type="spellStart"/>
            <w:r w:rsidRPr="00E4627E">
              <w:rPr>
                <w:rFonts w:ascii="Times New Roman" w:hAnsi="Times New Roman" w:cs="Times New Roman"/>
                <w:w w:val="105"/>
              </w:rPr>
              <w:t>đến</w:t>
            </w:r>
            <w:proofErr w:type="spellEnd"/>
            <w:r w:rsidRPr="00E4627E">
              <w:rPr>
                <w:rFonts w:ascii="Times New Roman" w:hAnsi="Times New Roman" w:cs="Times New Roman"/>
                <w:spacing w:val="-16"/>
                <w:w w:val="105"/>
              </w:rPr>
              <w:t xml:space="preserve"> </w:t>
            </w:r>
            <w:proofErr w:type="spellStart"/>
            <w:r w:rsidRPr="00E4627E">
              <w:rPr>
                <w:rFonts w:ascii="Times New Roman" w:hAnsi="Times New Roman" w:cs="Times New Roman"/>
                <w:w w:val="105"/>
              </w:rPr>
              <w:t>hoặc</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Giảm</w:t>
            </w:r>
            <w:proofErr w:type="spellEnd"/>
            <w:r w:rsidRPr="00E4627E">
              <w:rPr>
                <w:rFonts w:ascii="Times New Roman" w:hAnsi="Times New Roman" w:cs="Times New Roman"/>
                <w:spacing w:val="-11"/>
                <w:w w:val="105"/>
              </w:rPr>
              <w:t xml:space="preserve"> </w:t>
            </w:r>
            <w:proofErr w:type="spellStart"/>
            <w:r w:rsidRPr="00E4627E">
              <w:rPr>
                <w:rFonts w:ascii="Times New Roman" w:hAnsi="Times New Roman" w:cs="Times New Roman"/>
                <w:w w:val="105"/>
              </w:rPr>
              <w:t>thời</w:t>
            </w:r>
            <w:proofErr w:type="spellEnd"/>
            <w:r w:rsidRPr="00E4627E">
              <w:rPr>
                <w:rFonts w:ascii="Times New Roman" w:hAnsi="Times New Roman" w:cs="Times New Roman"/>
                <w:spacing w:val="-13"/>
                <w:w w:val="105"/>
              </w:rPr>
              <w:t xml:space="preserve"> </w:t>
            </w:r>
            <w:proofErr w:type="spellStart"/>
            <w:r w:rsidRPr="00E4627E">
              <w:rPr>
                <w:rFonts w:ascii="Times New Roman" w:hAnsi="Times New Roman" w:cs="Times New Roman"/>
                <w:w w:val="105"/>
              </w:rPr>
              <w:t>gian</w:t>
            </w:r>
            <w:proofErr w:type="spellEnd"/>
            <w:r w:rsidRPr="00E4627E">
              <w:rPr>
                <w:rFonts w:ascii="Times New Roman" w:hAnsi="Times New Roman" w:cs="Times New Roman"/>
                <w:spacing w:val="-13"/>
                <w:w w:val="105"/>
              </w:rPr>
              <w:t xml:space="preserve"> </w:t>
            </w:r>
            <w:r w:rsidRPr="00E4627E">
              <w:rPr>
                <w:rFonts w:ascii="Times New Roman" w:hAnsi="Times New Roman" w:cs="Times New Roman"/>
                <w:w w:val="105"/>
              </w:rPr>
              <w:t>lưu</w:t>
            </w:r>
            <w:r w:rsidRPr="00E4627E">
              <w:rPr>
                <w:rFonts w:ascii="Times New Roman" w:hAnsi="Times New Roman" w:cs="Times New Roman"/>
                <w:spacing w:val="-12"/>
                <w:w w:val="105"/>
              </w:rPr>
              <w:t xml:space="preserve"> </w:t>
            </w:r>
            <w:proofErr w:type="spellStart"/>
            <w:r w:rsidRPr="00E4627E">
              <w:rPr>
                <w:rFonts w:ascii="Times New Roman" w:hAnsi="Times New Roman" w:cs="Times New Roman"/>
                <w:spacing w:val="-5"/>
                <w:w w:val="105"/>
              </w:rPr>
              <w:t>trú</w:t>
            </w:r>
            <w:proofErr w:type="spellEnd"/>
          </w:p>
          <w:p w14:paraId="4FC78984" w14:textId="350A0E35" w:rsidR="00D17FBE" w:rsidRPr="00E4627E" w:rsidRDefault="00D17FBE">
            <w:pPr>
              <w:pStyle w:val="TableParagraph"/>
              <w:spacing w:line="234" w:lineRule="exact"/>
              <w:ind w:left="117"/>
              <w:jc w:val="left"/>
              <w:rPr>
                <w:rFonts w:ascii="Times New Roman" w:hAnsi="Times New Roman" w:cs="Times New Roman"/>
                <w:i/>
              </w:rPr>
            </w:pPr>
          </w:p>
        </w:tc>
        <w:tc>
          <w:tcPr>
            <w:tcW w:w="3069" w:type="dxa"/>
            <w:tcBorders>
              <w:top w:val="single" w:sz="4" w:space="0" w:color="000000"/>
              <w:left w:val="single" w:sz="8" w:space="0" w:color="000000"/>
              <w:bottom w:val="single" w:sz="8" w:space="0" w:color="000000"/>
              <w:right w:val="single" w:sz="8" w:space="0" w:color="000000"/>
            </w:tcBorders>
            <w:vAlign w:val="center"/>
            <w:hideMark/>
          </w:tcPr>
          <w:p w14:paraId="34F37ACD" w14:textId="77777777" w:rsidR="00D17FBE" w:rsidRPr="00E4627E" w:rsidRDefault="00D17FBE">
            <w:pPr>
              <w:pStyle w:val="TableParagraph"/>
              <w:spacing w:line="228" w:lineRule="exact"/>
              <w:ind w:left="52"/>
              <w:jc w:val="left"/>
              <w:rPr>
                <w:rFonts w:ascii="Times New Roman" w:hAnsi="Times New Roman" w:cs="Times New Roman"/>
              </w:rPr>
            </w:pPr>
            <w:r w:rsidRPr="00E4627E">
              <w:rPr>
                <w:rFonts w:ascii="Times New Roman" w:hAnsi="Times New Roman" w:cs="Times New Roman"/>
                <w:w w:val="105"/>
              </w:rPr>
              <w:t>100%</w:t>
            </w:r>
            <w:r w:rsidRPr="00E4627E">
              <w:rPr>
                <w:rFonts w:ascii="Times New Roman" w:hAnsi="Times New Roman" w:cs="Times New Roman"/>
                <w:spacing w:val="-6"/>
                <w:w w:val="105"/>
              </w:rPr>
              <w:t xml:space="preserve"> </w:t>
            </w:r>
            <w:proofErr w:type="spellStart"/>
            <w:r w:rsidRPr="00E4627E">
              <w:rPr>
                <w:rFonts w:ascii="Times New Roman" w:hAnsi="Times New Roman" w:cs="Times New Roman"/>
                <w:w w:val="105"/>
              </w:rPr>
              <w:t>tổng</w:t>
            </w:r>
            <w:proofErr w:type="spellEnd"/>
            <w:r w:rsidRPr="00E4627E">
              <w:rPr>
                <w:rFonts w:ascii="Times New Roman" w:hAnsi="Times New Roman" w:cs="Times New Roman"/>
                <w:spacing w:val="-2"/>
                <w:w w:val="105"/>
              </w:rPr>
              <w:t xml:space="preserve"> </w:t>
            </w:r>
            <w:r w:rsidRPr="00E4627E">
              <w:rPr>
                <w:rFonts w:ascii="Times New Roman" w:hAnsi="Times New Roman" w:cs="Times New Roman"/>
                <w:w w:val="105"/>
              </w:rPr>
              <w:t>chi</w:t>
            </w:r>
            <w:r w:rsidRPr="00E4627E">
              <w:rPr>
                <w:rFonts w:ascii="Times New Roman" w:hAnsi="Times New Roman" w:cs="Times New Roman"/>
                <w:spacing w:val="-3"/>
                <w:w w:val="105"/>
              </w:rPr>
              <w:t xml:space="preserve"> </w:t>
            </w:r>
            <w:proofErr w:type="spellStart"/>
            <w:r w:rsidRPr="00E4627E">
              <w:rPr>
                <w:rFonts w:ascii="Times New Roman" w:hAnsi="Times New Roman" w:cs="Times New Roman"/>
                <w:w w:val="105"/>
              </w:rPr>
              <w:t>phí</w:t>
            </w:r>
            <w:proofErr w:type="spellEnd"/>
            <w:r w:rsidRPr="00E4627E">
              <w:rPr>
                <w:rFonts w:ascii="Times New Roman" w:hAnsi="Times New Roman" w:cs="Times New Roman"/>
                <w:spacing w:val="-3"/>
                <w:w w:val="105"/>
              </w:rPr>
              <w:t xml:space="preserve"> </w:t>
            </w:r>
            <w:r w:rsidRPr="00E4627E">
              <w:rPr>
                <w:rFonts w:ascii="Times New Roman" w:hAnsi="Times New Roman" w:cs="Times New Roman"/>
                <w:w w:val="105"/>
              </w:rPr>
              <w:t>phòng</w:t>
            </w:r>
            <w:r w:rsidRPr="00E4627E">
              <w:rPr>
                <w:rFonts w:ascii="Times New Roman" w:hAnsi="Times New Roman" w:cs="Times New Roman"/>
                <w:spacing w:val="-6"/>
                <w:w w:val="105"/>
              </w:rPr>
              <w:t xml:space="preserve"> </w:t>
            </w:r>
            <w:r w:rsidRPr="00E4627E">
              <w:rPr>
                <w:rFonts w:ascii="Times New Roman" w:hAnsi="Times New Roman" w:cs="Times New Roman"/>
                <w:spacing w:val="-10"/>
                <w:w w:val="105"/>
              </w:rPr>
              <w:t>ở</w:t>
            </w:r>
          </w:p>
          <w:p w14:paraId="7BBAC8E2" w14:textId="5DCFC9DD" w:rsidR="00D17FBE" w:rsidRPr="00E4627E" w:rsidRDefault="00D17FBE">
            <w:pPr>
              <w:pStyle w:val="TableParagraph"/>
              <w:spacing w:line="234" w:lineRule="exact"/>
              <w:ind w:left="52"/>
              <w:jc w:val="left"/>
              <w:rPr>
                <w:rFonts w:ascii="Times New Roman" w:hAnsi="Times New Roman" w:cs="Times New Roman"/>
                <w:i/>
              </w:rPr>
            </w:pPr>
          </w:p>
        </w:tc>
      </w:tr>
    </w:tbl>
    <w:p w14:paraId="2574DA39" w14:textId="77777777" w:rsidR="001E1C32" w:rsidRDefault="001E1C32" w:rsidP="001B78DE">
      <w:pPr>
        <w:spacing w:line="276" w:lineRule="auto"/>
        <w:rPr>
          <w:noProof/>
          <w:sz w:val="22"/>
          <w:szCs w:val="22"/>
          <w:lang w:val="vi-VN"/>
        </w:rPr>
      </w:pPr>
    </w:p>
    <w:p w14:paraId="1C540EC7" w14:textId="79005C26" w:rsidR="00265F56" w:rsidRDefault="001B78DE" w:rsidP="001B78DE">
      <w:pPr>
        <w:spacing w:line="276" w:lineRule="auto"/>
        <w:jc w:val="both"/>
        <w:rPr>
          <w:b/>
          <w:noProof/>
          <w:sz w:val="22"/>
          <w:szCs w:val="22"/>
          <w:lang w:val="vi-VN"/>
        </w:rPr>
      </w:pPr>
      <w:r w:rsidRPr="006513F3">
        <w:rPr>
          <w:b/>
          <w:noProof/>
          <w:sz w:val="22"/>
          <w:szCs w:val="22"/>
          <w:lang w:val="vi-VN"/>
        </w:rPr>
        <w:t xml:space="preserve">ĐIỀU 4: </w:t>
      </w:r>
      <w:r w:rsidRPr="006513F3">
        <w:rPr>
          <w:b/>
          <w:noProof/>
          <w:sz w:val="22"/>
          <w:szCs w:val="22"/>
          <w:lang w:val="vi-VN"/>
        </w:rPr>
        <w:tab/>
        <w:t>PHƯƠNG THỨC THANH TOÁN</w:t>
      </w:r>
    </w:p>
    <w:p w14:paraId="2053F4B0" w14:textId="77777777" w:rsidR="00C963D2" w:rsidRPr="00A469BF" w:rsidRDefault="00C963D2" w:rsidP="00C963D2">
      <w:pPr>
        <w:spacing w:line="276" w:lineRule="auto"/>
        <w:rPr>
          <w:noProof/>
          <w:color w:val="000000" w:themeColor="text1"/>
          <w:sz w:val="22"/>
          <w:szCs w:val="22"/>
        </w:rPr>
      </w:pPr>
      <w:r w:rsidRPr="006513F3">
        <w:rPr>
          <w:noProof/>
          <w:sz w:val="22"/>
          <w:szCs w:val="22"/>
          <w:lang w:val="vi-VN"/>
        </w:rPr>
        <w:t xml:space="preserve">4.1 </w:t>
      </w:r>
      <w:r w:rsidRPr="006513F3">
        <w:rPr>
          <w:noProof/>
          <w:sz w:val="22"/>
          <w:szCs w:val="22"/>
          <w:lang w:val="vi-VN"/>
        </w:rPr>
        <w:tab/>
      </w:r>
      <w:r w:rsidRPr="00A469BF">
        <w:rPr>
          <w:noProof/>
          <w:color w:val="000000" w:themeColor="text1"/>
          <w:sz w:val="22"/>
          <w:szCs w:val="22"/>
        </w:rPr>
        <w:t xml:space="preserve">Bên B xác nhận cho Bên A tiền phòng và tiền dịch vụ khác (nếu có) được Bên B xác nhận trong các phiếu yêu cầu đặt phòng (hoặc email đặt phòng) trước đó. </w:t>
      </w:r>
      <w:r>
        <w:rPr>
          <w:noProof/>
          <w:color w:val="000000" w:themeColor="text1"/>
          <w:sz w:val="22"/>
          <w:szCs w:val="22"/>
        </w:rPr>
        <w:t>Thanh toán trước khi khách nhận phòng 7 ngày</w:t>
      </w:r>
      <w:r w:rsidRPr="00A469BF">
        <w:rPr>
          <w:noProof/>
          <w:color w:val="000000" w:themeColor="text1"/>
          <w:sz w:val="22"/>
          <w:szCs w:val="22"/>
        </w:rPr>
        <w:t>.</w:t>
      </w:r>
    </w:p>
    <w:p w14:paraId="4FDED349"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2</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Bên B thanh toán bằng tiền Đồng Việt Nam, thanh toán bằng tiền mặt hoặc chuyển khoản (phí chuyển khoản sẽ do Bên B trả).</w:t>
      </w:r>
    </w:p>
    <w:p w14:paraId="325C7F12" w14:textId="77777777" w:rsidR="00C963D2" w:rsidRPr="00A469BF" w:rsidRDefault="00C963D2" w:rsidP="00C963D2">
      <w:pPr>
        <w:spacing w:line="276" w:lineRule="auto"/>
        <w:jc w:val="both"/>
        <w:rPr>
          <w:noProof/>
          <w:color w:val="000000" w:themeColor="text1"/>
          <w:sz w:val="22"/>
          <w:szCs w:val="22"/>
        </w:rPr>
      </w:pPr>
      <w:r w:rsidRPr="00A469BF">
        <w:rPr>
          <w:noProof/>
          <w:color w:val="000000" w:themeColor="text1"/>
          <w:sz w:val="22"/>
          <w:szCs w:val="22"/>
          <w:lang w:val="vi-VN"/>
        </w:rPr>
        <w:t>4.</w:t>
      </w:r>
      <w:r w:rsidRPr="00A469BF">
        <w:rPr>
          <w:noProof/>
          <w:color w:val="000000" w:themeColor="text1"/>
          <w:sz w:val="22"/>
          <w:szCs w:val="22"/>
        </w:rPr>
        <w:t>3</w:t>
      </w:r>
      <w:r w:rsidRPr="00A469BF">
        <w:rPr>
          <w:noProof/>
          <w:color w:val="000000" w:themeColor="text1"/>
          <w:sz w:val="22"/>
          <w:szCs w:val="22"/>
          <w:lang w:val="vi-VN"/>
        </w:rPr>
        <w:t xml:space="preserve"> </w:t>
      </w:r>
      <w:r w:rsidRPr="00A469BF">
        <w:rPr>
          <w:noProof/>
          <w:color w:val="000000" w:themeColor="text1"/>
          <w:sz w:val="22"/>
          <w:szCs w:val="22"/>
          <w:lang w:val="vi-VN"/>
        </w:rPr>
        <w:tab/>
      </w:r>
      <w:r w:rsidRPr="00A469BF">
        <w:rPr>
          <w:noProof/>
          <w:color w:val="000000" w:themeColor="text1"/>
          <w:sz w:val="22"/>
          <w:szCs w:val="22"/>
        </w:rPr>
        <w:t>Nếu đến hạn bên B không thanh toán cho bên A thì bên B phải chịu phạt với hình thức là trả theo lãi suất ngân hàng cho những ngày chậm trễ.</w:t>
      </w:r>
    </w:p>
    <w:p w14:paraId="178ED4FE" w14:textId="77777777" w:rsidR="005168F5" w:rsidRDefault="005168F5" w:rsidP="001B78DE">
      <w:pPr>
        <w:spacing w:line="276" w:lineRule="auto"/>
        <w:jc w:val="both"/>
        <w:rPr>
          <w:b/>
          <w:noProof/>
          <w:sz w:val="22"/>
          <w:szCs w:val="22"/>
          <w:lang w:val="vi-VN"/>
        </w:rPr>
      </w:pPr>
    </w:p>
    <w:p w14:paraId="1FBE6694" w14:textId="22079293" w:rsidR="00265F56" w:rsidRPr="006513F3" w:rsidRDefault="001B78DE" w:rsidP="001B78DE">
      <w:pPr>
        <w:spacing w:line="276" w:lineRule="auto"/>
        <w:jc w:val="both"/>
        <w:rPr>
          <w:b/>
          <w:noProof/>
          <w:sz w:val="22"/>
          <w:szCs w:val="22"/>
          <w:lang w:val="vi-VN"/>
        </w:rPr>
      </w:pPr>
      <w:r w:rsidRPr="006513F3">
        <w:rPr>
          <w:b/>
          <w:noProof/>
          <w:sz w:val="22"/>
          <w:szCs w:val="22"/>
          <w:lang w:val="vi-VN"/>
        </w:rPr>
        <w:t xml:space="preserve">ĐIỀU 5: </w:t>
      </w:r>
      <w:r w:rsidRPr="006513F3">
        <w:rPr>
          <w:b/>
          <w:noProof/>
          <w:sz w:val="22"/>
          <w:szCs w:val="22"/>
          <w:lang w:val="vi-VN"/>
        </w:rPr>
        <w:tab/>
        <w:t>TRÁCH NHIỆM CỦA CÁC BÊN</w:t>
      </w:r>
    </w:p>
    <w:p w14:paraId="6672099D"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 xml:space="preserve">5.1 </w:t>
      </w:r>
      <w:r w:rsidRPr="006513F3">
        <w:rPr>
          <w:noProof/>
          <w:sz w:val="22"/>
          <w:szCs w:val="22"/>
          <w:lang w:val="vi-VN"/>
        </w:rPr>
        <w:tab/>
        <w:t>Bên A có trách nhiệm gởi xác nhận cung cấp dịch vụ cho Bên B ngay sau khi nhận được phiếu yêu cầu  dịch vụ của Bên B.</w:t>
      </w:r>
    </w:p>
    <w:p w14:paraId="3FE7C1AC"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5.2</w:t>
      </w:r>
      <w:r w:rsidRPr="006513F3">
        <w:rPr>
          <w:noProof/>
          <w:sz w:val="22"/>
          <w:szCs w:val="22"/>
          <w:lang w:val="vi-VN"/>
        </w:rPr>
        <w:tab/>
        <w:t>Bên A có trách nhiệm bố trí phòng cho Bên B theo đúng yêu cầu đã  được hai bên xác nhận trên phiếu đặt phòng hoặc các văn bản điều chỉnh khác.</w:t>
      </w:r>
    </w:p>
    <w:p w14:paraId="38FDC411" w14:textId="77777777" w:rsidR="001B78DE" w:rsidRPr="006513F3" w:rsidRDefault="001B78DE" w:rsidP="005168F5">
      <w:pPr>
        <w:spacing w:line="276" w:lineRule="auto"/>
        <w:ind w:right="80"/>
        <w:jc w:val="both"/>
        <w:rPr>
          <w:noProof/>
          <w:sz w:val="22"/>
          <w:szCs w:val="22"/>
          <w:lang w:val="vi-VN"/>
        </w:rPr>
      </w:pPr>
      <w:r w:rsidRPr="006513F3">
        <w:rPr>
          <w:noProof/>
          <w:sz w:val="22"/>
          <w:szCs w:val="22"/>
          <w:lang w:val="vi-VN"/>
        </w:rPr>
        <w:t>5.3</w:t>
      </w:r>
      <w:r w:rsidRPr="006513F3">
        <w:rPr>
          <w:noProof/>
          <w:sz w:val="22"/>
          <w:szCs w:val="22"/>
          <w:lang w:val="vi-VN"/>
        </w:rPr>
        <w:tab/>
        <w:t>Bên B có trách nhiệm nhận và trả phòng đúng thời gian quy định. Trong thời gian lưu trú tại khách sạn, khách của Bên B phải tuân thủ đầy đủ các quy định và nội quy của khách sạn.</w:t>
      </w:r>
    </w:p>
    <w:p w14:paraId="0E82B434" w14:textId="02761411" w:rsidR="001B78DE" w:rsidRPr="00587F68" w:rsidRDefault="001B78DE" w:rsidP="005168F5">
      <w:pPr>
        <w:spacing w:line="276" w:lineRule="auto"/>
        <w:ind w:right="80"/>
        <w:jc w:val="both"/>
        <w:rPr>
          <w:noProof/>
          <w:sz w:val="22"/>
          <w:szCs w:val="22"/>
        </w:rPr>
      </w:pPr>
      <w:r w:rsidRPr="006513F3">
        <w:rPr>
          <w:noProof/>
          <w:sz w:val="22"/>
          <w:szCs w:val="22"/>
          <w:lang w:val="vi-VN"/>
        </w:rPr>
        <w:t>5.4</w:t>
      </w:r>
      <w:r w:rsidRPr="006513F3">
        <w:rPr>
          <w:noProof/>
          <w:sz w:val="22"/>
          <w:szCs w:val="22"/>
          <w:lang w:val="vi-VN"/>
        </w:rPr>
        <w:tab/>
        <w:t>Bên B có trách nhiệm thanh toán đầy đủ và đúng hạn cho Bên A các khoản chi phí cho dịch vụ đã thực hiện theo các phiếu yêu cầu dịch vụ có chữ ký xác nhận của khách hàng .</w:t>
      </w:r>
    </w:p>
    <w:p w14:paraId="22492D07" w14:textId="77777777" w:rsidR="005168F5" w:rsidRDefault="005168F5" w:rsidP="001B78DE">
      <w:pPr>
        <w:spacing w:line="276" w:lineRule="auto"/>
        <w:jc w:val="both"/>
        <w:rPr>
          <w:b/>
          <w:noProof/>
          <w:sz w:val="22"/>
          <w:szCs w:val="22"/>
          <w:lang w:val="vi-VN"/>
        </w:rPr>
      </w:pPr>
    </w:p>
    <w:p w14:paraId="2F16DB8B" w14:textId="5D8DC19B" w:rsidR="00265F56" w:rsidRPr="006513F3" w:rsidRDefault="001B78DE" w:rsidP="001B78DE">
      <w:pPr>
        <w:spacing w:line="276" w:lineRule="auto"/>
        <w:jc w:val="both"/>
        <w:rPr>
          <w:b/>
          <w:noProof/>
          <w:sz w:val="22"/>
          <w:szCs w:val="22"/>
          <w:lang w:val="vi-VN"/>
        </w:rPr>
      </w:pPr>
      <w:r w:rsidRPr="006513F3">
        <w:rPr>
          <w:b/>
          <w:noProof/>
          <w:sz w:val="22"/>
          <w:szCs w:val="22"/>
          <w:lang w:val="vi-VN"/>
        </w:rPr>
        <w:t>ĐIỀU 6:</w:t>
      </w:r>
      <w:r w:rsidRPr="006513F3">
        <w:rPr>
          <w:b/>
          <w:noProof/>
          <w:sz w:val="22"/>
          <w:szCs w:val="22"/>
          <w:lang w:val="vi-VN"/>
        </w:rPr>
        <w:tab/>
        <w:t>TRƯỜNG HỢP BẤT KHẢ KHÁNG</w:t>
      </w:r>
    </w:p>
    <w:p w14:paraId="1546EA56" w14:textId="3C94578C" w:rsidR="001B78DE" w:rsidRPr="006513F3" w:rsidRDefault="001B78DE" w:rsidP="001B78DE">
      <w:pPr>
        <w:spacing w:line="276" w:lineRule="auto"/>
        <w:jc w:val="both"/>
        <w:rPr>
          <w:noProof/>
          <w:sz w:val="22"/>
          <w:szCs w:val="22"/>
          <w:lang w:val="vi-VN"/>
        </w:rPr>
      </w:pPr>
      <w:r w:rsidRPr="006513F3">
        <w:rPr>
          <w:noProof/>
          <w:sz w:val="22"/>
          <w:szCs w:val="22"/>
          <w:lang w:val="vi-VN"/>
        </w:rPr>
        <w:t>Hai bên được giải trách, không phải bồi thường trong trường hợp bất khả kháng như thiên tai, bạo loạn, dịch bệnh ... (có văn bản của nhà chức trách) mà Hợp đồng trở nên vô hiệu hoặc dịch vụ không thể thực hiện được. Trong trường hợp này, bên liên quan phải báo cho bên kia bằng mọi cách trong thời gian sớm nhất có thể nhằm hạn chế tổn thất.</w:t>
      </w:r>
    </w:p>
    <w:p w14:paraId="02CE71BA" w14:textId="77777777" w:rsidR="005168F5" w:rsidRDefault="005168F5" w:rsidP="001B78DE">
      <w:pPr>
        <w:spacing w:line="276" w:lineRule="auto"/>
        <w:jc w:val="both"/>
        <w:rPr>
          <w:b/>
          <w:noProof/>
          <w:sz w:val="22"/>
          <w:szCs w:val="22"/>
          <w:lang w:val="vi-VN"/>
        </w:rPr>
      </w:pPr>
    </w:p>
    <w:p w14:paraId="68D0B25A" w14:textId="6C513796" w:rsidR="00265F56" w:rsidRPr="006513F3" w:rsidRDefault="001B78DE" w:rsidP="001B78DE">
      <w:pPr>
        <w:spacing w:line="276" w:lineRule="auto"/>
        <w:jc w:val="both"/>
        <w:rPr>
          <w:b/>
          <w:noProof/>
          <w:sz w:val="22"/>
          <w:szCs w:val="22"/>
          <w:lang w:val="vi-VN"/>
        </w:rPr>
      </w:pPr>
      <w:r w:rsidRPr="006513F3">
        <w:rPr>
          <w:b/>
          <w:noProof/>
          <w:sz w:val="22"/>
          <w:szCs w:val="22"/>
          <w:lang w:val="vi-VN"/>
        </w:rPr>
        <w:t>ĐIỀU 7:</w:t>
      </w:r>
      <w:r w:rsidRPr="006513F3">
        <w:rPr>
          <w:b/>
          <w:noProof/>
          <w:sz w:val="22"/>
          <w:szCs w:val="22"/>
          <w:lang w:val="vi-VN"/>
        </w:rPr>
        <w:tab/>
        <w:t>CHUYỂN NHƯỢNG HỢP ĐỒNG</w:t>
      </w:r>
    </w:p>
    <w:p w14:paraId="0F4E194D" w14:textId="78970774" w:rsidR="001B78DE" w:rsidRPr="006513F3" w:rsidRDefault="001B78DE" w:rsidP="001B78DE">
      <w:pPr>
        <w:spacing w:line="276" w:lineRule="auto"/>
        <w:jc w:val="both"/>
        <w:rPr>
          <w:noProof/>
          <w:sz w:val="22"/>
          <w:szCs w:val="22"/>
          <w:lang w:val="vi-VN"/>
        </w:rPr>
      </w:pPr>
      <w:r w:rsidRPr="006513F3">
        <w:rPr>
          <w:noProof/>
          <w:sz w:val="22"/>
          <w:szCs w:val="22"/>
          <w:lang w:val="vi-VN"/>
        </w:rPr>
        <w:t>Không bên nào được quyền chuyển nhượng bất kỳ quyền lợi hoặc trách nhiệm theo Hợp đồng mà không có sự chấp thuận trước bằng văn bản của bên kia.</w:t>
      </w:r>
      <w:r w:rsidRPr="006513F3">
        <w:rPr>
          <w:noProof/>
          <w:sz w:val="22"/>
          <w:szCs w:val="22"/>
          <w:lang w:val="vi-VN"/>
        </w:rPr>
        <w:tab/>
      </w:r>
    </w:p>
    <w:p w14:paraId="6C13332B" w14:textId="77777777" w:rsidR="005168F5" w:rsidRDefault="005168F5" w:rsidP="001B78DE">
      <w:pPr>
        <w:spacing w:line="276" w:lineRule="auto"/>
        <w:jc w:val="both"/>
        <w:rPr>
          <w:b/>
          <w:noProof/>
          <w:sz w:val="22"/>
          <w:szCs w:val="22"/>
          <w:lang w:val="vi-VN"/>
        </w:rPr>
      </w:pPr>
    </w:p>
    <w:p w14:paraId="5E11AAD9" w14:textId="44EDA657" w:rsidR="00265F56" w:rsidRPr="006513F3" w:rsidRDefault="001B78DE" w:rsidP="001B78DE">
      <w:pPr>
        <w:spacing w:line="276" w:lineRule="auto"/>
        <w:jc w:val="both"/>
        <w:rPr>
          <w:b/>
          <w:noProof/>
          <w:sz w:val="22"/>
          <w:szCs w:val="22"/>
          <w:lang w:val="vi-VN"/>
        </w:rPr>
      </w:pPr>
      <w:r w:rsidRPr="006513F3">
        <w:rPr>
          <w:b/>
          <w:noProof/>
          <w:sz w:val="22"/>
          <w:szCs w:val="22"/>
          <w:lang w:val="vi-VN"/>
        </w:rPr>
        <w:t>ĐIỀU 8:</w:t>
      </w:r>
      <w:r w:rsidRPr="006513F3">
        <w:rPr>
          <w:b/>
          <w:noProof/>
          <w:sz w:val="22"/>
          <w:szCs w:val="22"/>
          <w:lang w:val="vi-VN"/>
        </w:rPr>
        <w:tab/>
        <w:t xml:space="preserve">CHẤM DỨT HỢP ĐỒNG TRƯỚC HẠN </w:t>
      </w:r>
    </w:p>
    <w:p w14:paraId="738BB16E" w14:textId="5DC2CE0F" w:rsidR="00265F56" w:rsidRPr="006513F3" w:rsidRDefault="001B78DE" w:rsidP="001B78DE">
      <w:pPr>
        <w:spacing w:line="276" w:lineRule="auto"/>
        <w:jc w:val="both"/>
        <w:rPr>
          <w:noProof/>
          <w:sz w:val="22"/>
          <w:szCs w:val="22"/>
          <w:lang w:val="vi-VN"/>
        </w:rPr>
      </w:pPr>
      <w:r w:rsidRPr="006513F3">
        <w:rPr>
          <w:noProof/>
          <w:sz w:val="22"/>
          <w:szCs w:val="22"/>
          <w:lang w:val="vi-VN"/>
        </w:rPr>
        <w:t>Các bên có thể chấm dứt Hợp đồng trước hạn bằng cách gửi văn bản thông báo cho bên kia biết trước ít nhất 30 ngày. Trường hợp bên nào vi phạm thỏa thuận trong Hợp đồng, bên kia được quyền chấm dứt Hợp đồng trước hạn bằng cách gửi văn bản thông báo trước 24 giờ. Khi đó, các bên phải hòan tất nghĩa vụ với nhau trong vòng 10 ngày sau ngày chấm dứt Hợp đồng trước hạn. Hai bên sẽ tiến hành ký thanh lý hợp đồng.</w:t>
      </w:r>
    </w:p>
    <w:p w14:paraId="663B8529" w14:textId="77777777" w:rsidR="005168F5" w:rsidRDefault="005168F5" w:rsidP="001B78DE">
      <w:pPr>
        <w:spacing w:line="276" w:lineRule="auto"/>
        <w:jc w:val="both"/>
        <w:rPr>
          <w:b/>
          <w:noProof/>
          <w:sz w:val="22"/>
          <w:szCs w:val="22"/>
          <w:lang w:val="vi-VN"/>
        </w:rPr>
      </w:pPr>
    </w:p>
    <w:p w14:paraId="3B1C8994" w14:textId="379EE81D" w:rsidR="00265F56" w:rsidRPr="006513F3" w:rsidRDefault="001B78DE" w:rsidP="001B78DE">
      <w:pPr>
        <w:spacing w:line="276" w:lineRule="auto"/>
        <w:jc w:val="both"/>
        <w:rPr>
          <w:b/>
          <w:noProof/>
          <w:sz w:val="22"/>
          <w:szCs w:val="22"/>
          <w:lang w:val="vi-VN"/>
        </w:rPr>
      </w:pPr>
      <w:r w:rsidRPr="006513F3">
        <w:rPr>
          <w:b/>
          <w:noProof/>
          <w:sz w:val="22"/>
          <w:szCs w:val="22"/>
          <w:lang w:val="vi-VN"/>
        </w:rPr>
        <w:t>ĐIỀU 9:</w:t>
      </w:r>
      <w:r w:rsidRPr="006513F3">
        <w:rPr>
          <w:b/>
          <w:noProof/>
          <w:sz w:val="22"/>
          <w:szCs w:val="22"/>
          <w:lang w:val="vi-VN"/>
        </w:rPr>
        <w:tab/>
        <w:t>THAY ĐỔI NỘI DUNG HỢP ĐỒNG</w:t>
      </w:r>
    </w:p>
    <w:p w14:paraId="5BB08543" w14:textId="5161C3E3" w:rsidR="001B78DE" w:rsidRPr="006513F3" w:rsidRDefault="001B78DE" w:rsidP="001B78DE">
      <w:pPr>
        <w:spacing w:line="276" w:lineRule="auto"/>
        <w:jc w:val="both"/>
        <w:rPr>
          <w:noProof/>
          <w:sz w:val="22"/>
          <w:szCs w:val="22"/>
          <w:lang w:val="vi-VN"/>
        </w:rPr>
      </w:pPr>
      <w:r w:rsidRPr="006513F3">
        <w:rPr>
          <w:noProof/>
          <w:sz w:val="22"/>
          <w:szCs w:val="22"/>
          <w:lang w:val="vi-VN"/>
        </w:rPr>
        <w:t>Bất kỳ sửa đổi, bổ sung hoặc điều chỉnh có liên quan đến Hợp đồng chỉ có hiệu lực khi được hai bên chấp thuận trước bằng văn bản.</w:t>
      </w:r>
    </w:p>
    <w:p w14:paraId="391C1281" w14:textId="77777777" w:rsidR="005168F5" w:rsidRDefault="005168F5" w:rsidP="001B78DE">
      <w:pPr>
        <w:spacing w:line="276" w:lineRule="auto"/>
        <w:jc w:val="both"/>
        <w:rPr>
          <w:b/>
          <w:noProof/>
          <w:sz w:val="22"/>
          <w:szCs w:val="22"/>
          <w:lang w:val="vi-VN"/>
        </w:rPr>
      </w:pPr>
    </w:p>
    <w:p w14:paraId="673BE6E2" w14:textId="147073ED" w:rsidR="00265F56" w:rsidRPr="006513F3" w:rsidRDefault="001B78DE" w:rsidP="001B78DE">
      <w:pPr>
        <w:spacing w:line="276" w:lineRule="auto"/>
        <w:jc w:val="both"/>
        <w:rPr>
          <w:b/>
          <w:noProof/>
          <w:sz w:val="22"/>
          <w:szCs w:val="22"/>
          <w:lang w:val="vi-VN"/>
        </w:rPr>
      </w:pPr>
      <w:r w:rsidRPr="006513F3">
        <w:rPr>
          <w:b/>
          <w:noProof/>
          <w:sz w:val="22"/>
          <w:szCs w:val="22"/>
          <w:lang w:val="vi-VN"/>
        </w:rPr>
        <w:t>ĐIỀU 10:</w:t>
      </w:r>
      <w:r w:rsidRPr="006513F3">
        <w:rPr>
          <w:b/>
          <w:noProof/>
          <w:sz w:val="22"/>
          <w:szCs w:val="22"/>
          <w:lang w:val="vi-VN"/>
        </w:rPr>
        <w:tab/>
        <w:t>GIẢI QUYẾT TRANH CHẤP</w:t>
      </w:r>
    </w:p>
    <w:p w14:paraId="4F36B189" w14:textId="01B20D28" w:rsidR="00C3624D" w:rsidRPr="00587F68" w:rsidRDefault="001B78DE" w:rsidP="00587F68">
      <w:pPr>
        <w:spacing w:line="276" w:lineRule="auto"/>
        <w:jc w:val="both"/>
        <w:rPr>
          <w:noProof/>
          <w:sz w:val="22"/>
          <w:szCs w:val="22"/>
          <w:lang w:val="vi-VN"/>
        </w:rPr>
      </w:pPr>
      <w:r w:rsidRPr="006513F3">
        <w:rPr>
          <w:noProof/>
          <w:sz w:val="22"/>
          <w:szCs w:val="22"/>
          <w:lang w:val="vi-VN"/>
        </w:rPr>
        <w:t xml:space="preserve">Mọi tranh chấp phát sinh từ hoặc liên quan đến Hợp đồng sẽ được giải quyết  bằng thương lượng hữu nghị. Nếu sau 60 ngày mà thương lượng không thành, vấn đề tranh chấp sẽ được đưa ra Toà án có thẩm quyền tại thành phố Hồ Chí Minh để giải quyết. </w:t>
      </w:r>
    </w:p>
    <w:p w14:paraId="3B98FC35" w14:textId="77777777" w:rsidR="005168F5" w:rsidRDefault="005168F5" w:rsidP="0021384B">
      <w:pPr>
        <w:spacing w:line="276" w:lineRule="auto"/>
        <w:jc w:val="both"/>
        <w:rPr>
          <w:b/>
          <w:noProof/>
          <w:sz w:val="22"/>
          <w:szCs w:val="22"/>
          <w:lang w:val="vi-VN"/>
        </w:rPr>
      </w:pPr>
    </w:p>
    <w:p w14:paraId="0D7C0825" w14:textId="3B337D3D" w:rsidR="00265F56" w:rsidRPr="006513F3" w:rsidRDefault="0021384B" w:rsidP="0021384B">
      <w:pPr>
        <w:spacing w:line="276" w:lineRule="auto"/>
        <w:jc w:val="both"/>
        <w:rPr>
          <w:b/>
          <w:noProof/>
          <w:sz w:val="22"/>
          <w:szCs w:val="22"/>
          <w:lang w:val="vi-VN"/>
        </w:rPr>
      </w:pPr>
      <w:r w:rsidRPr="006513F3">
        <w:rPr>
          <w:b/>
          <w:noProof/>
          <w:sz w:val="22"/>
          <w:szCs w:val="22"/>
          <w:lang w:val="vi-VN"/>
        </w:rPr>
        <w:t xml:space="preserve">ĐIỀU </w:t>
      </w:r>
      <w:r w:rsidR="00F728CA" w:rsidRPr="006513F3">
        <w:rPr>
          <w:b/>
          <w:noProof/>
          <w:sz w:val="22"/>
          <w:szCs w:val="22"/>
        </w:rPr>
        <w:t>11</w:t>
      </w:r>
      <w:r w:rsidRPr="006513F3">
        <w:rPr>
          <w:b/>
          <w:noProof/>
          <w:sz w:val="22"/>
          <w:szCs w:val="22"/>
          <w:lang w:val="vi-VN"/>
        </w:rPr>
        <w:t xml:space="preserve">: </w:t>
      </w:r>
      <w:r w:rsidRPr="006513F3">
        <w:rPr>
          <w:b/>
          <w:noProof/>
          <w:sz w:val="22"/>
          <w:szCs w:val="22"/>
          <w:lang w:val="vi-VN"/>
        </w:rPr>
        <w:tab/>
        <w:t>HIỆU LỰC HỢP ĐỒNG</w:t>
      </w:r>
    </w:p>
    <w:p w14:paraId="6A513C1F" w14:textId="5798799C" w:rsidR="0021384B" w:rsidRPr="00A0730A" w:rsidRDefault="002044F7" w:rsidP="0021384B">
      <w:pPr>
        <w:spacing w:line="276" w:lineRule="auto"/>
        <w:jc w:val="both"/>
        <w:rPr>
          <w:noProof/>
          <w:sz w:val="22"/>
          <w:szCs w:val="22"/>
        </w:rPr>
      </w:pPr>
      <w:r>
        <w:rPr>
          <w:noProof/>
          <w:sz w:val="22"/>
          <w:szCs w:val="22"/>
          <w:lang w:val="vi-VN"/>
        </w:rPr>
        <w:t>H</w:t>
      </w:r>
      <w:r w:rsidR="003A6696">
        <w:rPr>
          <w:noProof/>
          <w:sz w:val="22"/>
          <w:szCs w:val="22"/>
          <w:lang w:val="vi-VN"/>
        </w:rPr>
        <w:t xml:space="preserve">ợp đồng có hiệu lực kể từ ngày </w:t>
      </w:r>
      <w:r w:rsidR="00B570FF" w:rsidRPr="00A0730A">
        <w:rPr>
          <w:noProof/>
          <w:sz w:val="22"/>
          <w:szCs w:val="22"/>
          <w:lang w:val="vi-VN"/>
        </w:rPr>
        <w:t>01</w:t>
      </w:r>
      <w:r w:rsidR="0021384B" w:rsidRPr="00A0730A">
        <w:rPr>
          <w:noProof/>
          <w:sz w:val="22"/>
          <w:szCs w:val="22"/>
          <w:lang w:val="vi-VN"/>
        </w:rPr>
        <w:t xml:space="preserve"> tháng </w:t>
      </w:r>
      <w:r w:rsidR="006513F3" w:rsidRPr="00A0730A">
        <w:rPr>
          <w:noProof/>
          <w:sz w:val="22"/>
          <w:szCs w:val="22"/>
        </w:rPr>
        <w:t>0</w:t>
      </w:r>
      <w:r w:rsidR="00FF3212" w:rsidRPr="00A0730A">
        <w:rPr>
          <w:noProof/>
          <w:sz w:val="22"/>
          <w:szCs w:val="22"/>
        </w:rPr>
        <w:t>1</w:t>
      </w:r>
      <w:r w:rsidR="00F728CA" w:rsidRPr="00A0730A">
        <w:rPr>
          <w:noProof/>
          <w:sz w:val="22"/>
          <w:szCs w:val="22"/>
        </w:rPr>
        <w:t xml:space="preserve"> </w:t>
      </w:r>
      <w:r w:rsidR="0021384B" w:rsidRPr="00A0730A">
        <w:rPr>
          <w:noProof/>
          <w:sz w:val="22"/>
          <w:szCs w:val="22"/>
          <w:lang w:val="vi-VN"/>
        </w:rPr>
        <w:t xml:space="preserve">năm </w:t>
      </w:r>
      <w:r w:rsidR="00A0730A" w:rsidRPr="00A0730A">
        <w:rPr>
          <w:noProof/>
          <w:sz w:val="22"/>
          <w:szCs w:val="22"/>
        </w:rPr>
        <w:t>2026</w:t>
      </w:r>
      <w:r w:rsidR="0021384B" w:rsidRPr="00A0730A">
        <w:rPr>
          <w:noProof/>
          <w:sz w:val="22"/>
          <w:szCs w:val="22"/>
          <w:lang w:val="vi-VN"/>
        </w:rPr>
        <w:t xml:space="preserve"> đến hết ngày 3</w:t>
      </w:r>
      <w:r w:rsidRPr="00A0730A">
        <w:rPr>
          <w:noProof/>
          <w:sz w:val="22"/>
          <w:szCs w:val="22"/>
        </w:rPr>
        <w:t>1</w:t>
      </w:r>
      <w:r w:rsidR="0021384B" w:rsidRPr="00A0730A">
        <w:rPr>
          <w:noProof/>
          <w:sz w:val="22"/>
          <w:szCs w:val="22"/>
          <w:lang w:val="vi-VN"/>
        </w:rPr>
        <w:t xml:space="preserve"> tháng </w:t>
      </w:r>
      <w:r w:rsidRPr="00A0730A">
        <w:rPr>
          <w:noProof/>
          <w:sz w:val="22"/>
          <w:szCs w:val="22"/>
        </w:rPr>
        <w:t>12</w:t>
      </w:r>
      <w:r w:rsidR="0021384B" w:rsidRPr="00A0730A">
        <w:rPr>
          <w:noProof/>
          <w:sz w:val="22"/>
          <w:szCs w:val="22"/>
          <w:lang w:val="vi-VN"/>
        </w:rPr>
        <w:t xml:space="preserve"> năm</w:t>
      </w:r>
      <w:r w:rsidR="00C77881" w:rsidRPr="00A0730A">
        <w:rPr>
          <w:noProof/>
          <w:sz w:val="22"/>
          <w:szCs w:val="22"/>
          <w:lang w:val="vi-VN"/>
        </w:rPr>
        <w:t xml:space="preserve"> </w:t>
      </w:r>
      <w:r w:rsidR="00A0730A" w:rsidRPr="00A0730A">
        <w:rPr>
          <w:noProof/>
          <w:sz w:val="22"/>
          <w:szCs w:val="22"/>
        </w:rPr>
        <w:t>2026</w:t>
      </w:r>
    </w:p>
    <w:p w14:paraId="497C60D0" w14:textId="77777777" w:rsidR="0021384B" w:rsidRPr="006513F3" w:rsidRDefault="0021384B" w:rsidP="0021384B">
      <w:pPr>
        <w:ind w:right="65"/>
        <w:rPr>
          <w:noProof/>
          <w:sz w:val="22"/>
          <w:szCs w:val="22"/>
          <w:lang w:val="vi-VN"/>
        </w:rPr>
      </w:pPr>
      <w:r w:rsidRPr="006513F3">
        <w:rPr>
          <w:noProof/>
          <w:sz w:val="22"/>
          <w:szCs w:val="22"/>
          <w:lang w:val="vi-VN"/>
        </w:rPr>
        <w:t>Hợp đồng được lập thành 02 bản có giá trị như nhau. Mỗi bên giữ 01 bản.</w:t>
      </w:r>
    </w:p>
    <w:p w14:paraId="439AD8AA" w14:textId="77777777" w:rsidR="001B78DE" w:rsidRDefault="001B78DE" w:rsidP="001B78DE">
      <w:pPr>
        <w:spacing w:line="276" w:lineRule="auto"/>
        <w:rPr>
          <w:noProof/>
          <w:sz w:val="22"/>
          <w:szCs w:val="22"/>
          <w:lang w:val="vi-VN"/>
        </w:rPr>
      </w:pPr>
      <w:r w:rsidRPr="006513F3">
        <w:rPr>
          <w:noProof/>
          <w:sz w:val="22"/>
          <w:szCs w:val="22"/>
          <w:lang w:val="vi-VN"/>
        </w:rPr>
        <w:tab/>
        <w:t xml:space="preserve">  </w:t>
      </w:r>
      <w:r w:rsidRPr="006513F3">
        <w:rPr>
          <w:noProof/>
          <w:sz w:val="22"/>
          <w:szCs w:val="22"/>
          <w:lang w:val="vi-VN"/>
        </w:rPr>
        <w:tab/>
      </w:r>
      <w:r w:rsidRPr="006513F3">
        <w:rPr>
          <w:noProof/>
          <w:sz w:val="22"/>
          <w:szCs w:val="22"/>
          <w:lang w:val="vi-VN"/>
        </w:rPr>
        <w:tab/>
      </w:r>
      <w:r w:rsidRPr="006513F3">
        <w:rPr>
          <w:noProof/>
          <w:sz w:val="22"/>
          <w:szCs w:val="22"/>
          <w:lang w:val="vi-VN"/>
        </w:rPr>
        <w:tab/>
      </w:r>
    </w:p>
    <w:p w14:paraId="4A9C11DD" w14:textId="77777777" w:rsidR="005168F5" w:rsidRDefault="005168F5" w:rsidP="001B78DE">
      <w:pPr>
        <w:spacing w:line="276" w:lineRule="auto"/>
        <w:rPr>
          <w:noProof/>
          <w:sz w:val="22"/>
          <w:szCs w:val="22"/>
          <w:lang w:val="vi-VN"/>
        </w:rPr>
      </w:pPr>
    </w:p>
    <w:p w14:paraId="4857DD8F" w14:textId="77777777" w:rsidR="005168F5" w:rsidRPr="006513F3" w:rsidRDefault="005168F5" w:rsidP="001B78DE">
      <w:pPr>
        <w:spacing w:line="276" w:lineRule="auto"/>
        <w:rPr>
          <w:noProof/>
          <w:sz w:val="22"/>
          <w:szCs w:val="22"/>
          <w:lang w:val="vi-VN"/>
        </w:rPr>
      </w:pPr>
    </w:p>
    <w:tbl>
      <w:tblPr>
        <w:tblW w:w="9918" w:type="dxa"/>
        <w:tblLook w:val="04A0" w:firstRow="1" w:lastRow="0" w:firstColumn="1" w:lastColumn="0" w:noHBand="0" w:noVBand="1"/>
      </w:tblPr>
      <w:tblGrid>
        <w:gridCol w:w="4698"/>
        <w:gridCol w:w="5220"/>
      </w:tblGrid>
      <w:tr w:rsidR="001B78DE" w:rsidRPr="006513F3" w14:paraId="71DD64B2" w14:textId="77777777" w:rsidTr="0055492E">
        <w:tc>
          <w:tcPr>
            <w:tcW w:w="4698" w:type="dxa"/>
            <w:shd w:val="clear" w:color="auto" w:fill="auto"/>
            <w:vAlign w:val="center"/>
          </w:tcPr>
          <w:p w14:paraId="2676C814"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A</w:t>
            </w:r>
          </w:p>
          <w:p w14:paraId="35E66455" w14:textId="77777777" w:rsidR="001B78DE" w:rsidRPr="006513F3" w:rsidRDefault="001B78DE" w:rsidP="007D04A1">
            <w:pPr>
              <w:spacing w:line="276" w:lineRule="auto"/>
              <w:rPr>
                <w:noProof/>
                <w:sz w:val="22"/>
                <w:szCs w:val="22"/>
              </w:rPr>
            </w:pPr>
          </w:p>
          <w:p w14:paraId="62A3EC24" w14:textId="77777777" w:rsidR="001B78DE" w:rsidRDefault="001B78DE" w:rsidP="0055492E">
            <w:pPr>
              <w:spacing w:line="276" w:lineRule="auto"/>
              <w:rPr>
                <w:noProof/>
                <w:sz w:val="22"/>
                <w:szCs w:val="22"/>
              </w:rPr>
            </w:pPr>
          </w:p>
          <w:p w14:paraId="45A7040F" w14:textId="77777777" w:rsidR="001C1681" w:rsidRDefault="001C1681" w:rsidP="0055492E">
            <w:pPr>
              <w:spacing w:line="276" w:lineRule="auto"/>
              <w:rPr>
                <w:noProof/>
                <w:sz w:val="22"/>
                <w:szCs w:val="22"/>
                <w:lang w:val="vi-VN"/>
              </w:rPr>
            </w:pPr>
          </w:p>
          <w:p w14:paraId="195FFD4D" w14:textId="77777777" w:rsidR="005168F5" w:rsidRDefault="005168F5" w:rsidP="0055492E">
            <w:pPr>
              <w:spacing w:line="276" w:lineRule="auto"/>
              <w:rPr>
                <w:noProof/>
                <w:sz w:val="22"/>
                <w:szCs w:val="22"/>
                <w:lang w:val="vi-VN"/>
              </w:rPr>
            </w:pPr>
          </w:p>
          <w:p w14:paraId="1BD2BC6A" w14:textId="77777777" w:rsidR="005168F5" w:rsidRPr="005168F5" w:rsidRDefault="005168F5" w:rsidP="0055492E">
            <w:pPr>
              <w:spacing w:line="276" w:lineRule="auto"/>
              <w:rPr>
                <w:noProof/>
                <w:sz w:val="22"/>
                <w:szCs w:val="22"/>
                <w:lang w:val="vi-VN"/>
              </w:rPr>
            </w:pPr>
          </w:p>
          <w:p w14:paraId="33538B44" w14:textId="77777777" w:rsidR="001B78DE" w:rsidRPr="006513F3" w:rsidRDefault="001B78DE" w:rsidP="0055492E">
            <w:pPr>
              <w:spacing w:line="276" w:lineRule="auto"/>
              <w:jc w:val="center"/>
              <w:rPr>
                <w:noProof/>
                <w:sz w:val="22"/>
                <w:szCs w:val="22"/>
              </w:rPr>
            </w:pPr>
          </w:p>
          <w:p w14:paraId="2712850C"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TRẦN THỊ THU THỦY</w:t>
            </w:r>
          </w:p>
          <w:p w14:paraId="0C86F2EE" w14:textId="77777777" w:rsidR="001B78DE" w:rsidRPr="006513F3" w:rsidRDefault="001B78DE" w:rsidP="0055492E">
            <w:pPr>
              <w:spacing w:line="276" w:lineRule="auto"/>
              <w:jc w:val="center"/>
              <w:rPr>
                <w:noProof/>
                <w:sz w:val="22"/>
                <w:szCs w:val="22"/>
                <w:lang w:val="vi-VN"/>
              </w:rPr>
            </w:pPr>
            <w:r w:rsidRPr="006513F3">
              <w:rPr>
                <w:b/>
                <w:noProof/>
                <w:sz w:val="22"/>
                <w:szCs w:val="22"/>
                <w:lang w:val="vi-VN"/>
              </w:rPr>
              <w:t>GIÁM ĐỐ</w:t>
            </w:r>
            <w:r w:rsidRPr="006513F3">
              <w:rPr>
                <w:b/>
                <w:noProof/>
                <w:sz w:val="22"/>
                <w:szCs w:val="22"/>
              </w:rPr>
              <w:t>C</w:t>
            </w:r>
          </w:p>
        </w:tc>
        <w:tc>
          <w:tcPr>
            <w:tcW w:w="5220" w:type="dxa"/>
            <w:shd w:val="clear" w:color="auto" w:fill="auto"/>
          </w:tcPr>
          <w:p w14:paraId="30225892" w14:textId="77777777" w:rsidR="001B78DE" w:rsidRPr="006513F3" w:rsidRDefault="001B78DE" w:rsidP="0055492E">
            <w:pPr>
              <w:spacing w:line="276" w:lineRule="auto"/>
              <w:jc w:val="center"/>
              <w:rPr>
                <w:b/>
                <w:noProof/>
                <w:sz w:val="22"/>
                <w:szCs w:val="22"/>
                <w:lang w:val="vi-VN"/>
              </w:rPr>
            </w:pPr>
            <w:r w:rsidRPr="006513F3">
              <w:rPr>
                <w:b/>
                <w:noProof/>
                <w:sz w:val="22"/>
                <w:szCs w:val="22"/>
                <w:lang w:val="vi-VN"/>
              </w:rPr>
              <w:t>ĐẠI DIỆN BÊN B</w:t>
            </w:r>
          </w:p>
          <w:p w14:paraId="30ACB726" w14:textId="77777777" w:rsidR="001B78DE" w:rsidRPr="006513F3" w:rsidRDefault="001B78DE" w:rsidP="007D04A1">
            <w:pPr>
              <w:spacing w:line="276" w:lineRule="auto"/>
              <w:rPr>
                <w:b/>
                <w:noProof/>
                <w:sz w:val="22"/>
                <w:szCs w:val="22"/>
              </w:rPr>
            </w:pPr>
          </w:p>
          <w:p w14:paraId="6CFB0C09" w14:textId="77777777" w:rsidR="001B78DE" w:rsidRDefault="001B78DE" w:rsidP="0055492E">
            <w:pPr>
              <w:spacing w:line="276" w:lineRule="auto"/>
              <w:rPr>
                <w:b/>
                <w:noProof/>
                <w:sz w:val="22"/>
                <w:szCs w:val="22"/>
                <w:lang w:val="vi-VN"/>
              </w:rPr>
            </w:pPr>
          </w:p>
          <w:p w14:paraId="7609B04C" w14:textId="77777777" w:rsidR="001C1681" w:rsidRDefault="001C1681" w:rsidP="0055492E">
            <w:pPr>
              <w:spacing w:line="276" w:lineRule="auto"/>
              <w:rPr>
                <w:b/>
                <w:noProof/>
                <w:sz w:val="22"/>
                <w:szCs w:val="22"/>
                <w:lang w:val="vi-VN"/>
              </w:rPr>
            </w:pPr>
          </w:p>
          <w:p w14:paraId="65250482" w14:textId="77777777" w:rsidR="005168F5" w:rsidRDefault="005168F5" w:rsidP="0055492E">
            <w:pPr>
              <w:spacing w:line="276" w:lineRule="auto"/>
              <w:rPr>
                <w:b/>
                <w:noProof/>
                <w:sz w:val="22"/>
                <w:szCs w:val="22"/>
                <w:lang w:val="vi-VN"/>
              </w:rPr>
            </w:pPr>
          </w:p>
          <w:p w14:paraId="7FE5BB03" w14:textId="77777777" w:rsidR="005168F5" w:rsidRPr="006513F3" w:rsidRDefault="005168F5" w:rsidP="0055492E">
            <w:pPr>
              <w:spacing w:line="276" w:lineRule="auto"/>
              <w:rPr>
                <w:b/>
                <w:noProof/>
                <w:sz w:val="22"/>
                <w:szCs w:val="22"/>
                <w:lang w:val="vi-VN"/>
              </w:rPr>
            </w:pPr>
          </w:p>
          <w:p w14:paraId="6CBD5DB3" w14:textId="77777777" w:rsidR="001B78DE" w:rsidRPr="006513F3" w:rsidRDefault="001B78DE" w:rsidP="0055492E">
            <w:pPr>
              <w:spacing w:line="276" w:lineRule="auto"/>
              <w:jc w:val="center"/>
              <w:rPr>
                <w:b/>
                <w:noProof/>
                <w:sz w:val="22"/>
                <w:szCs w:val="22"/>
              </w:rPr>
            </w:pPr>
          </w:p>
          <w:p w14:paraId="6EFE48AD" w14:textId="77777777" w:rsidR="00313D8F" w:rsidRDefault="001D0AE8" w:rsidP="001C1681">
            <w:pPr>
              <w:spacing w:line="276" w:lineRule="auto"/>
              <w:jc w:val="center"/>
              <w:rPr>
                <w:b/>
                <w:noProof/>
                <w:sz w:val="22"/>
                <w:szCs w:val="22"/>
              </w:rPr>
            </w:pPr>
            <w:r>
              <w:rPr>
                <w:b/>
                <w:noProof/>
                <w:sz w:val="22"/>
                <w:szCs w:val="22"/>
              </w:rPr>
              <w:t>KHUẤT THỊ CHUNG</w:t>
            </w:r>
          </w:p>
          <w:p w14:paraId="37C0933D" w14:textId="336D1965" w:rsidR="001D0AE8" w:rsidRPr="001D0AE8" w:rsidRDefault="001D0AE8" w:rsidP="001C1681">
            <w:pPr>
              <w:spacing w:line="276" w:lineRule="auto"/>
              <w:jc w:val="center"/>
              <w:rPr>
                <w:b/>
                <w:noProof/>
                <w:sz w:val="22"/>
                <w:szCs w:val="22"/>
              </w:rPr>
            </w:pPr>
            <w:r>
              <w:rPr>
                <w:b/>
                <w:noProof/>
                <w:sz w:val="22"/>
                <w:szCs w:val="22"/>
              </w:rPr>
              <w:t>GIÁM ĐỐC</w:t>
            </w:r>
          </w:p>
        </w:tc>
      </w:tr>
    </w:tbl>
    <w:p w14:paraId="556D0330" w14:textId="77777777" w:rsidR="001B78DE" w:rsidRPr="00C77881" w:rsidRDefault="001B78DE" w:rsidP="00D22B63">
      <w:pPr>
        <w:spacing w:before="16" w:line="260" w:lineRule="exact"/>
        <w:rPr>
          <w:sz w:val="24"/>
          <w:szCs w:val="24"/>
        </w:rPr>
      </w:pPr>
    </w:p>
    <w:sectPr w:rsidR="001B78DE" w:rsidRPr="00C77881" w:rsidSect="00C10B95">
      <w:headerReference w:type="default" r:id="rId11"/>
      <w:footerReference w:type="default" r:id="rId12"/>
      <w:pgSz w:w="11920" w:h="16840"/>
      <w:pgMar w:top="720" w:right="763" w:bottom="720" w:left="907" w:header="72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2E6D80" w14:textId="77777777" w:rsidR="00A57CE4" w:rsidRDefault="00A57CE4">
      <w:r>
        <w:separator/>
      </w:r>
    </w:p>
  </w:endnote>
  <w:endnote w:type="continuationSeparator" w:id="0">
    <w:p w14:paraId="338BBBC5" w14:textId="77777777" w:rsidR="00A57CE4" w:rsidRDefault="00A57CE4">
      <w:r>
        <w:continuationSeparator/>
      </w:r>
    </w:p>
  </w:endnote>
  <w:endnote w:type="continuationNotice" w:id="1">
    <w:p w14:paraId="69BBE4D3" w14:textId="77777777" w:rsidR="00A57CE4" w:rsidRDefault="00A57C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adea">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5591090"/>
      <w:docPartObj>
        <w:docPartGallery w:val="Page Numbers (Bottom of Page)"/>
        <w:docPartUnique/>
      </w:docPartObj>
    </w:sdtPr>
    <w:sdtEndPr>
      <w:rPr>
        <w:noProof/>
      </w:rPr>
    </w:sdtEndPr>
    <w:sdtContent>
      <w:p w14:paraId="433D1F68" w14:textId="77C79A04" w:rsidR="00FE6D32" w:rsidRDefault="00FE6D32" w:rsidP="00D22B63">
        <w:pPr>
          <w:pStyle w:val="Footer"/>
          <w:jc w:val="right"/>
        </w:pPr>
        <w:r>
          <w:fldChar w:fldCharType="begin"/>
        </w:r>
        <w:r>
          <w:instrText xml:space="preserve"> PAGE   \* MERGEFORMAT </w:instrText>
        </w:r>
        <w:r>
          <w:fldChar w:fldCharType="separate"/>
        </w:r>
        <w:r w:rsidR="00315423">
          <w:rPr>
            <w:noProof/>
          </w:rPr>
          <w:t>2</w:t>
        </w:r>
        <w:r>
          <w:rPr>
            <w:noProof/>
          </w:rPr>
          <w:fldChar w:fldCharType="end"/>
        </w:r>
      </w:p>
    </w:sdtContent>
  </w:sdt>
  <w:p w14:paraId="188041BC" w14:textId="77777777" w:rsidR="00C669AE" w:rsidRDefault="00C669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04CEC5" w14:textId="77777777" w:rsidR="00A57CE4" w:rsidRDefault="00A57CE4">
      <w:r>
        <w:separator/>
      </w:r>
    </w:p>
  </w:footnote>
  <w:footnote w:type="continuationSeparator" w:id="0">
    <w:p w14:paraId="00B63CA2" w14:textId="77777777" w:rsidR="00A57CE4" w:rsidRDefault="00A57CE4">
      <w:r>
        <w:continuationSeparator/>
      </w:r>
    </w:p>
  </w:footnote>
  <w:footnote w:type="continuationNotice" w:id="1">
    <w:p w14:paraId="509566BE" w14:textId="77777777" w:rsidR="00A57CE4" w:rsidRDefault="00A57C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B99939" w14:textId="25CF75BE" w:rsidR="00D32495" w:rsidRDefault="00D32495" w:rsidP="00D32495">
    <w:pPr>
      <w:pStyle w:val="Header"/>
      <w:jc w:val="center"/>
    </w:pPr>
    <w:r>
      <w:rPr>
        <w:noProof/>
      </w:rPr>
      <w:drawing>
        <wp:inline distT="0" distB="0" distL="0" distR="0" wp14:anchorId="4BB2DDA9" wp14:editId="35F08F1A">
          <wp:extent cx="1419225" cy="247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9225" cy="247650"/>
                  </a:xfrm>
                  <a:prstGeom prst="rect">
                    <a:avLst/>
                  </a:prstGeom>
                  <a:noFill/>
                  <a:ln>
                    <a:noFill/>
                  </a:ln>
                </pic:spPr>
              </pic:pic>
            </a:graphicData>
          </a:graphic>
        </wp:inline>
      </w:drawing>
    </w:r>
  </w:p>
  <w:p w14:paraId="22E4C481" w14:textId="01B6BA7C" w:rsidR="00D32495" w:rsidRDefault="00D32495" w:rsidP="00D32495">
    <w:pPr>
      <w:pStyle w:val="Header"/>
      <w:jc w:val="center"/>
    </w:pPr>
  </w:p>
  <w:p w14:paraId="0C095F4E" w14:textId="77777777" w:rsidR="00D32495" w:rsidRDefault="00D32495" w:rsidP="00D3249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15A5"/>
    <w:multiLevelType w:val="hybridMultilevel"/>
    <w:tmpl w:val="164CD57A"/>
    <w:lvl w:ilvl="0" w:tplc="493E2D02">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 w15:restartNumberingAfterBreak="0">
    <w:nsid w:val="116D279D"/>
    <w:multiLevelType w:val="multilevel"/>
    <w:tmpl w:val="14AEC9FC"/>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561821FE"/>
    <w:multiLevelType w:val="singleLevel"/>
    <w:tmpl w:val="1186BB0A"/>
    <w:lvl w:ilvl="0">
      <w:start w:val="2"/>
      <w:numFmt w:val="bullet"/>
      <w:lvlText w:val="-"/>
      <w:lvlJc w:val="left"/>
      <w:pPr>
        <w:tabs>
          <w:tab w:val="num" w:pos="360"/>
        </w:tabs>
        <w:ind w:left="360" w:hanging="360"/>
      </w:pPr>
      <w:rPr>
        <w:rFonts w:ascii="Times New Roman" w:hAnsi="Times New Roman" w:cs="Times New Roman" w:hint="default"/>
      </w:rPr>
    </w:lvl>
  </w:abstractNum>
  <w:abstractNum w:abstractNumId="3" w15:restartNumberingAfterBreak="0">
    <w:nsid w:val="5DEB57A0"/>
    <w:multiLevelType w:val="hybridMultilevel"/>
    <w:tmpl w:val="BE729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830ABC"/>
    <w:multiLevelType w:val="multilevel"/>
    <w:tmpl w:val="25C2F4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FE0159"/>
    <w:multiLevelType w:val="hybridMultilevel"/>
    <w:tmpl w:val="7E40D78E"/>
    <w:lvl w:ilvl="0" w:tplc="4B7A1B1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EC0F04"/>
    <w:multiLevelType w:val="hybridMultilevel"/>
    <w:tmpl w:val="947CF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A8"/>
    <w:rsid w:val="000013EF"/>
    <w:rsid w:val="000022A1"/>
    <w:rsid w:val="00014BF2"/>
    <w:rsid w:val="000224A1"/>
    <w:rsid w:val="0003748D"/>
    <w:rsid w:val="000437CA"/>
    <w:rsid w:val="00043EE8"/>
    <w:rsid w:val="0004587D"/>
    <w:rsid w:val="00047ECF"/>
    <w:rsid w:val="0005057A"/>
    <w:rsid w:val="0006618D"/>
    <w:rsid w:val="00071484"/>
    <w:rsid w:val="00077AC2"/>
    <w:rsid w:val="00077D01"/>
    <w:rsid w:val="000928A2"/>
    <w:rsid w:val="000A7F3E"/>
    <w:rsid w:val="000B3829"/>
    <w:rsid w:val="000C6A55"/>
    <w:rsid w:val="000D1B5F"/>
    <w:rsid w:val="000D64FE"/>
    <w:rsid w:val="000D685C"/>
    <w:rsid w:val="000D6B3A"/>
    <w:rsid w:val="000E7FB7"/>
    <w:rsid w:val="000F19F0"/>
    <w:rsid w:val="001173C2"/>
    <w:rsid w:val="00125A92"/>
    <w:rsid w:val="00156085"/>
    <w:rsid w:val="0016668C"/>
    <w:rsid w:val="0017549A"/>
    <w:rsid w:val="00175B92"/>
    <w:rsid w:val="00182272"/>
    <w:rsid w:val="0019680A"/>
    <w:rsid w:val="001A174C"/>
    <w:rsid w:val="001A395B"/>
    <w:rsid w:val="001B6B81"/>
    <w:rsid w:val="001B78DE"/>
    <w:rsid w:val="001C1681"/>
    <w:rsid w:val="001D02D5"/>
    <w:rsid w:val="001D0AE8"/>
    <w:rsid w:val="001D74FE"/>
    <w:rsid w:val="001E1C32"/>
    <w:rsid w:val="001F5372"/>
    <w:rsid w:val="00202D9E"/>
    <w:rsid w:val="002044F7"/>
    <w:rsid w:val="0021384B"/>
    <w:rsid w:val="00215209"/>
    <w:rsid w:val="00223870"/>
    <w:rsid w:val="0022440B"/>
    <w:rsid w:val="002368C1"/>
    <w:rsid w:val="002428D8"/>
    <w:rsid w:val="00242E7D"/>
    <w:rsid w:val="00265F56"/>
    <w:rsid w:val="00270129"/>
    <w:rsid w:val="00270B2E"/>
    <w:rsid w:val="00286070"/>
    <w:rsid w:val="00292F2D"/>
    <w:rsid w:val="00294821"/>
    <w:rsid w:val="002976B1"/>
    <w:rsid w:val="002A57AC"/>
    <w:rsid w:val="002C7303"/>
    <w:rsid w:val="002D788E"/>
    <w:rsid w:val="002E784E"/>
    <w:rsid w:val="002F56ED"/>
    <w:rsid w:val="00310287"/>
    <w:rsid w:val="00311D16"/>
    <w:rsid w:val="00312F44"/>
    <w:rsid w:val="00313D8F"/>
    <w:rsid w:val="00314F61"/>
    <w:rsid w:val="00315423"/>
    <w:rsid w:val="00326A36"/>
    <w:rsid w:val="00327EDC"/>
    <w:rsid w:val="003335C6"/>
    <w:rsid w:val="00351C24"/>
    <w:rsid w:val="00353DED"/>
    <w:rsid w:val="00354B5C"/>
    <w:rsid w:val="0036261B"/>
    <w:rsid w:val="003627E7"/>
    <w:rsid w:val="00375AAA"/>
    <w:rsid w:val="00376865"/>
    <w:rsid w:val="0038360F"/>
    <w:rsid w:val="0038518D"/>
    <w:rsid w:val="00393EB2"/>
    <w:rsid w:val="00394F03"/>
    <w:rsid w:val="003A5316"/>
    <w:rsid w:val="003A6696"/>
    <w:rsid w:val="003B0B27"/>
    <w:rsid w:val="003B5D38"/>
    <w:rsid w:val="003C1702"/>
    <w:rsid w:val="003C54C2"/>
    <w:rsid w:val="003E682F"/>
    <w:rsid w:val="003E6AAA"/>
    <w:rsid w:val="003E7C77"/>
    <w:rsid w:val="003F51F9"/>
    <w:rsid w:val="003F53AA"/>
    <w:rsid w:val="00423EE4"/>
    <w:rsid w:val="00440FBD"/>
    <w:rsid w:val="00447F5B"/>
    <w:rsid w:val="00450C02"/>
    <w:rsid w:val="0046721D"/>
    <w:rsid w:val="004727D5"/>
    <w:rsid w:val="00481B7B"/>
    <w:rsid w:val="004830BD"/>
    <w:rsid w:val="0048491A"/>
    <w:rsid w:val="00484ADA"/>
    <w:rsid w:val="004918C5"/>
    <w:rsid w:val="004A6622"/>
    <w:rsid w:val="004B04A3"/>
    <w:rsid w:val="004B18F9"/>
    <w:rsid w:val="004B44EA"/>
    <w:rsid w:val="004C71CF"/>
    <w:rsid w:val="004C7749"/>
    <w:rsid w:val="004E1810"/>
    <w:rsid w:val="004E4124"/>
    <w:rsid w:val="004E431E"/>
    <w:rsid w:val="004E49CA"/>
    <w:rsid w:val="004F35FE"/>
    <w:rsid w:val="004F613C"/>
    <w:rsid w:val="00500AF8"/>
    <w:rsid w:val="00515587"/>
    <w:rsid w:val="005168F5"/>
    <w:rsid w:val="00521F04"/>
    <w:rsid w:val="00522067"/>
    <w:rsid w:val="0052527F"/>
    <w:rsid w:val="00526315"/>
    <w:rsid w:val="00542486"/>
    <w:rsid w:val="00547D85"/>
    <w:rsid w:val="00551547"/>
    <w:rsid w:val="00553E43"/>
    <w:rsid w:val="0055492E"/>
    <w:rsid w:val="00557EAD"/>
    <w:rsid w:val="00563321"/>
    <w:rsid w:val="00567CBA"/>
    <w:rsid w:val="00581AD6"/>
    <w:rsid w:val="00584460"/>
    <w:rsid w:val="005846A2"/>
    <w:rsid w:val="00587F68"/>
    <w:rsid w:val="00592FCD"/>
    <w:rsid w:val="005941B3"/>
    <w:rsid w:val="005A1B0D"/>
    <w:rsid w:val="005C4920"/>
    <w:rsid w:val="005C74AD"/>
    <w:rsid w:val="005E1232"/>
    <w:rsid w:val="005E5F7D"/>
    <w:rsid w:val="005F07CD"/>
    <w:rsid w:val="005F0D5C"/>
    <w:rsid w:val="005F69E0"/>
    <w:rsid w:val="0060029C"/>
    <w:rsid w:val="00600BA1"/>
    <w:rsid w:val="00606B33"/>
    <w:rsid w:val="00614A23"/>
    <w:rsid w:val="0062356F"/>
    <w:rsid w:val="0064513D"/>
    <w:rsid w:val="006474F2"/>
    <w:rsid w:val="0065111E"/>
    <w:rsid w:val="006513F3"/>
    <w:rsid w:val="00652247"/>
    <w:rsid w:val="00655359"/>
    <w:rsid w:val="00664B2D"/>
    <w:rsid w:val="0067257D"/>
    <w:rsid w:val="006860B5"/>
    <w:rsid w:val="00686F41"/>
    <w:rsid w:val="006A7C4E"/>
    <w:rsid w:val="006D1EE9"/>
    <w:rsid w:val="006E6712"/>
    <w:rsid w:val="006F48FB"/>
    <w:rsid w:val="00703B8B"/>
    <w:rsid w:val="007062CC"/>
    <w:rsid w:val="0071643E"/>
    <w:rsid w:val="00722BCE"/>
    <w:rsid w:val="00741194"/>
    <w:rsid w:val="0074122F"/>
    <w:rsid w:val="00743B29"/>
    <w:rsid w:val="007467D9"/>
    <w:rsid w:val="00753262"/>
    <w:rsid w:val="0076468D"/>
    <w:rsid w:val="007661CE"/>
    <w:rsid w:val="00780EA7"/>
    <w:rsid w:val="007A1841"/>
    <w:rsid w:val="007A2F21"/>
    <w:rsid w:val="007B0FC2"/>
    <w:rsid w:val="007B67C1"/>
    <w:rsid w:val="007D012C"/>
    <w:rsid w:val="007D04A1"/>
    <w:rsid w:val="007E6509"/>
    <w:rsid w:val="007F2489"/>
    <w:rsid w:val="007F64ED"/>
    <w:rsid w:val="0080075F"/>
    <w:rsid w:val="00806867"/>
    <w:rsid w:val="0082076A"/>
    <w:rsid w:val="0082388B"/>
    <w:rsid w:val="00824CE4"/>
    <w:rsid w:val="00827F15"/>
    <w:rsid w:val="008307E6"/>
    <w:rsid w:val="00833F81"/>
    <w:rsid w:val="00850584"/>
    <w:rsid w:val="008517FC"/>
    <w:rsid w:val="008540C1"/>
    <w:rsid w:val="00865B2A"/>
    <w:rsid w:val="00875589"/>
    <w:rsid w:val="008A45B8"/>
    <w:rsid w:val="008C079C"/>
    <w:rsid w:val="008C4E85"/>
    <w:rsid w:val="008C4FEB"/>
    <w:rsid w:val="008D68B5"/>
    <w:rsid w:val="008F14A1"/>
    <w:rsid w:val="009114CF"/>
    <w:rsid w:val="00923717"/>
    <w:rsid w:val="00931F2D"/>
    <w:rsid w:val="00936CE4"/>
    <w:rsid w:val="009804E3"/>
    <w:rsid w:val="009819A9"/>
    <w:rsid w:val="009924F2"/>
    <w:rsid w:val="00995922"/>
    <w:rsid w:val="00995AB8"/>
    <w:rsid w:val="009A19A1"/>
    <w:rsid w:val="009A305B"/>
    <w:rsid w:val="009A6CFE"/>
    <w:rsid w:val="009B6DF0"/>
    <w:rsid w:val="009D7ABA"/>
    <w:rsid w:val="009E21C7"/>
    <w:rsid w:val="009F22CD"/>
    <w:rsid w:val="009F3AEE"/>
    <w:rsid w:val="00A01246"/>
    <w:rsid w:val="00A03059"/>
    <w:rsid w:val="00A05789"/>
    <w:rsid w:val="00A0730A"/>
    <w:rsid w:val="00A10A03"/>
    <w:rsid w:val="00A248F6"/>
    <w:rsid w:val="00A426E5"/>
    <w:rsid w:val="00A469BF"/>
    <w:rsid w:val="00A54C81"/>
    <w:rsid w:val="00A5768E"/>
    <w:rsid w:val="00A57CE4"/>
    <w:rsid w:val="00A57E04"/>
    <w:rsid w:val="00A603E1"/>
    <w:rsid w:val="00A972FD"/>
    <w:rsid w:val="00A97784"/>
    <w:rsid w:val="00AA188F"/>
    <w:rsid w:val="00AA358C"/>
    <w:rsid w:val="00AB10F1"/>
    <w:rsid w:val="00AB357C"/>
    <w:rsid w:val="00AB4753"/>
    <w:rsid w:val="00AC3565"/>
    <w:rsid w:val="00AD1231"/>
    <w:rsid w:val="00AD5C17"/>
    <w:rsid w:val="00AE06AA"/>
    <w:rsid w:val="00AF038D"/>
    <w:rsid w:val="00B057BB"/>
    <w:rsid w:val="00B059EC"/>
    <w:rsid w:val="00B07C9B"/>
    <w:rsid w:val="00B13C03"/>
    <w:rsid w:val="00B13F04"/>
    <w:rsid w:val="00B278C6"/>
    <w:rsid w:val="00B3076F"/>
    <w:rsid w:val="00B3562A"/>
    <w:rsid w:val="00B42D72"/>
    <w:rsid w:val="00B570FF"/>
    <w:rsid w:val="00B62434"/>
    <w:rsid w:val="00B66306"/>
    <w:rsid w:val="00B777E6"/>
    <w:rsid w:val="00B86D2D"/>
    <w:rsid w:val="00B906A8"/>
    <w:rsid w:val="00BA02A5"/>
    <w:rsid w:val="00BA2E52"/>
    <w:rsid w:val="00BA7967"/>
    <w:rsid w:val="00BB32A3"/>
    <w:rsid w:val="00BB3915"/>
    <w:rsid w:val="00BB4845"/>
    <w:rsid w:val="00BC2386"/>
    <w:rsid w:val="00BC7D43"/>
    <w:rsid w:val="00BE0190"/>
    <w:rsid w:val="00BE7D9F"/>
    <w:rsid w:val="00BF6E0D"/>
    <w:rsid w:val="00BF74C3"/>
    <w:rsid w:val="00C003F2"/>
    <w:rsid w:val="00C10B95"/>
    <w:rsid w:val="00C14BCD"/>
    <w:rsid w:val="00C158B4"/>
    <w:rsid w:val="00C16284"/>
    <w:rsid w:val="00C20543"/>
    <w:rsid w:val="00C3624D"/>
    <w:rsid w:val="00C43422"/>
    <w:rsid w:val="00C44C70"/>
    <w:rsid w:val="00C56D73"/>
    <w:rsid w:val="00C62C1D"/>
    <w:rsid w:val="00C669AE"/>
    <w:rsid w:val="00C67FF3"/>
    <w:rsid w:val="00C77881"/>
    <w:rsid w:val="00C81329"/>
    <w:rsid w:val="00C823E8"/>
    <w:rsid w:val="00C963D2"/>
    <w:rsid w:val="00C97511"/>
    <w:rsid w:val="00CA6BEB"/>
    <w:rsid w:val="00CB78EF"/>
    <w:rsid w:val="00CC7734"/>
    <w:rsid w:val="00CD17B6"/>
    <w:rsid w:val="00CE1CE2"/>
    <w:rsid w:val="00CF4CA6"/>
    <w:rsid w:val="00D17FBE"/>
    <w:rsid w:val="00D22B63"/>
    <w:rsid w:val="00D32495"/>
    <w:rsid w:val="00D36FCE"/>
    <w:rsid w:val="00D42F1E"/>
    <w:rsid w:val="00D43AAC"/>
    <w:rsid w:val="00D43D0A"/>
    <w:rsid w:val="00D443EC"/>
    <w:rsid w:val="00D46423"/>
    <w:rsid w:val="00D4648B"/>
    <w:rsid w:val="00D578BD"/>
    <w:rsid w:val="00D623D1"/>
    <w:rsid w:val="00D83EE6"/>
    <w:rsid w:val="00D87083"/>
    <w:rsid w:val="00D87816"/>
    <w:rsid w:val="00D87F72"/>
    <w:rsid w:val="00D9602D"/>
    <w:rsid w:val="00DA1108"/>
    <w:rsid w:val="00DB22F3"/>
    <w:rsid w:val="00DC63F5"/>
    <w:rsid w:val="00DC6695"/>
    <w:rsid w:val="00DC6E5A"/>
    <w:rsid w:val="00DD0178"/>
    <w:rsid w:val="00DF19ED"/>
    <w:rsid w:val="00DF3AE5"/>
    <w:rsid w:val="00E05F66"/>
    <w:rsid w:val="00E1307F"/>
    <w:rsid w:val="00E13D20"/>
    <w:rsid w:val="00E15E5A"/>
    <w:rsid w:val="00E23111"/>
    <w:rsid w:val="00E27EEB"/>
    <w:rsid w:val="00E36EEB"/>
    <w:rsid w:val="00E4627E"/>
    <w:rsid w:val="00E51575"/>
    <w:rsid w:val="00E76A03"/>
    <w:rsid w:val="00E775DC"/>
    <w:rsid w:val="00E82276"/>
    <w:rsid w:val="00E841E5"/>
    <w:rsid w:val="00E9013C"/>
    <w:rsid w:val="00EA793C"/>
    <w:rsid w:val="00EC22CB"/>
    <w:rsid w:val="00EC297C"/>
    <w:rsid w:val="00EC56AD"/>
    <w:rsid w:val="00EE6A0D"/>
    <w:rsid w:val="00F06987"/>
    <w:rsid w:val="00F135CB"/>
    <w:rsid w:val="00F16DD6"/>
    <w:rsid w:val="00F5530C"/>
    <w:rsid w:val="00F577F6"/>
    <w:rsid w:val="00F702F3"/>
    <w:rsid w:val="00F72189"/>
    <w:rsid w:val="00F728CA"/>
    <w:rsid w:val="00F74842"/>
    <w:rsid w:val="00F82903"/>
    <w:rsid w:val="00F972F2"/>
    <w:rsid w:val="00FA46AD"/>
    <w:rsid w:val="00FB59E3"/>
    <w:rsid w:val="00FD23F4"/>
    <w:rsid w:val="00FD44FA"/>
    <w:rsid w:val="00FE085D"/>
    <w:rsid w:val="00FE45E0"/>
    <w:rsid w:val="00FE6D32"/>
    <w:rsid w:val="00FF3212"/>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3B80500"/>
  <w15:docId w15:val="{BC1E2B66-145B-499F-9464-C46744F6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C3624D"/>
    <w:pPr>
      <w:ind w:left="720"/>
      <w:contextualSpacing/>
    </w:pPr>
  </w:style>
  <w:style w:type="paragraph" w:styleId="Header">
    <w:name w:val="header"/>
    <w:basedOn w:val="Normal"/>
    <w:link w:val="HeaderChar"/>
    <w:uiPriority w:val="99"/>
    <w:unhideWhenUsed/>
    <w:rsid w:val="00B86D2D"/>
    <w:pPr>
      <w:tabs>
        <w:tab w:val="center" w:pos="4680"/>
        <w:tab w:val="right" w:pos="9360"/>
      </w:tabs>
    </w:pPr>
  </w:style>
  <w:style w:type="character" w:customStyle="1" w:styleId="HeaderChar">
    <w:name w:val="Header Char"/>
    <w:basedOn w:val="DefaultParagraphFont"/>
    <w:link w:val="Header"/>
    <w:uiPriority w:val="99"/>
    <w:rsid w:val="00B86D2D"/>
  </w:style>
  <w:style w:type="paragraph" w:styleId="Footer">
    <w:name w:val="footer"/>
    <w:basedOn w:val="Normal"/>
    <w:link w:val="FooterChar"/>
    <w:uiPriority w:val="99"/>
    <w:unhideWhenUsed/>
    <w:rsid w:val="00B86D2D"/>
    <w:pPr>
      <w:tabs>
        <w:tab w:val="center" w:pos="4680"/>
        <w:tab w:val="right" w:pos="9360"/>
      </w:tabs>
    </w:pPr>
  </w:style>
  <w:style w:type="character" w:customStyle="1" w:styleId="FooterChar">
    <w:name w:val="Footer Char"/>
    <w:basedOn w:val="DefaultParagraphFont"/>
    <w:link w:val="Footer"/>
    <w:uiPriority w:val="99"/>
    <w:rsid w:val="00B86D2D"/>
  </w:style>
  <w:style w:type="character" w:styleId="Hyperlink">
    <w:name w:val="Hyperlink"/>
    <w:basedOn w:val="DefaultParagraphFont"/>
    <w:uiPriority w:val="99"/>
    <w:unhideWhenUsed/>
    <w:rsid w:val="006D1EE9"/>
    <w:rPr>
      <w:color w:val="0000FF" w:themeColor="hyperlink"/>
      <w:u w:val="single"/>
    </w:rPr>
  </w:style>
  <w:style w:type="character" w:customStyle="1" w:styleId="UnresolvedMention1">
    <w:name w:val="Unresolved Mention1"/>
    <w:basedOn w:val="DefaultParagraphFont"/>
    <w:uiPriority w:val="99"/>
    <w:semiHidden/>
    <w:unhideWhenUsed/>
    <w:rsid w:val="006D1EE9"/>
    <w:rPr>
      <w:color w:val="605E5C"/>
      <w:shd w:val="clear" w:color="auto" w:fill="E1DFDD"/>
    </w:rPr>
  </w:style>
  <w:style w:type="paragraph" w:styleId="BalloonText">
    <w:name w:val="Balloon Text"/>
    <w:basedOn w:val="Normal"/>
    <w:link w:val="BalloonTextChar"/>
    <w:uiPriority w:val="99"/>
    <w:semiHidden/>
    <w:unhideWhenUsed/>
    <w:rsid w:val="00DF1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9ED"/>
    <w:rPr>
      <w:rFonts w:ascii="Segoe UI" w:hAnsi="Segoe UI" w:cs="Segoe UI"/>
      <w:sz w:val="18"/>
      <w:szCs w:val="18"/>
    </w:rPr>
  </w:style>
  <w:style w:type="character" w:customStyle="1" w:styleId="UnresolvedMention2">
    <w:name w:val="Unresolved Mention2"/>
    <w:basedOn w:val="DefaultParagraphFont"/>
    <w:uiPriority w:val="99"/>
    <w:semiHidden/>
    <w:unhideWhenUsed/>
    <w:rsid w:val="0005057A"/>
    <w:rPr>
      <w:color w:val="605E5C"/>
      <w:shd w:val="clear" w:color="auto" w:fill="E1DFDD"/>
    </w:rPr>
  </w:style>
  <w:style w:type="paragraph" w:customStyle="1" w:styleId="TableParagraph">
    <w:name w:val="Table Paragraph"/>
    <w:basedOn w:val="Normal"/>
    <w:uiPriority w:val="1"/>
    <w:qFormat/>
    <w:rsid w:val="00D17FBE"/>
    <w:pPr>
      <w:widowControl w:val="0"/>
      <w:autoSpaceDE w:val="0"/>
      <w:autoSpaceDN w:val="0"/>
      <w:ind w:left="57"/>
      <w:jc w:val="center"/>
    </w:pPr>
    <w:rPr>
      <w:rFonts w:ascii="Caladea" w:eastAsia="Caladea" w:hAnsi="Caladea" w:cs="Calade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56141">
      <w:bodyDiv w:val="1"/>
      <w:marLeft w:val="0"/>
      <w:marRight w:val="0"/>
      <w:marTop w:val="0"/>
      <w:marBottom w:val="0"/>
      <w:divBdr>
        <w:top w:val="none" w:sz="0" w:space="0" w:color="auto"/>
        <w:left w:val="none" w:sz="0" w:space="0" w:color="auto"/>
        <w:bottom w:val="none" w:sz="0" w:space="0" w:color="auto"/>
        <w:right w:val="none" w:sz="0" w:space="0" w:color="auto"/>
      </w:divBdr>
    </w:div>
    <w:div w:id="850410212">
      <w:bodyDiv w:val="1"/>
      <w:marLeft w:val="0"/>
      <w:marRight w:val="0"/>
      <w:marTop w:val="0"/>
      <w:marBottom w:val="0"/>
      <w:divBdr>
        <w:top w:val="none" w:sz="0" w:space="0" w:color="auto"/>
        <w:left w:val="none" w:sz="0" w:space="0" w:color="auto"/>
        <w:bottom w:val="none" w:sz="0" w:space="0" w:color="auto"/>
        <w:right w:val="none" w:sz="0" w:space="0" w:color="auto"/>
      </w:divBdr>
    </w:div>
    <w:div w:id="944534990">
      <w:bodyDiv w:val="1"/>
      <w:marLeft w:val="0"/>
      <w:marRight w:val="0"/>
      <w:marTop w:val="0"/>
      <w:marBottom w:val="0"/>
      <w:divBdr>
        <w:top w:val="none" w:sz="0" w:space="0" w:color="auto"/>
        <w:left w:val="none" w:sz="0" w:space="0" w:color="auto"/>
        <w:bottom w:val="none" w:sz="0" w:space="0" w:color="auto"/>
        <w:right w:val="none" w:sz="0" w:space="0" w:color="auto"/>
      </w:divBdr>
    </w:div>
    <w:div w:id="1296986147">
      <w:bodyDiv w:val="1"/>
      <w:marLeft w:val="0"/>
      <w:marRight w:val="0"/>
      <w:marTop w:val="0"/>
      <w:marBottom w:val="0"/>
      <w:divBdr>
        <w:top w:val="none" w:sz="0" w:space="0" w:color="auto"/>
        <w:left w:val="none" w:sz="0" w:space="0" w:color="auto"/>
        <w:bottom w:val="none" w:sz="0" w:space="0" w:color="auto"/>
        <w:right w:val="none" w:sz="0" w:space="0" w:color="auto"/>
      </w:divBdr>
    </w:div>
    <w:div w:id="1771008618">
      <w:bodyDiv w:val="1"/>
      <w:marLeft w:val="0"/>
      <w:marRight w:val="0"/>
      <w:marTop w:val="0"/>
      <w:marBottom w:val="0"/>
      <w:divBdr>
        <w:top w:val="none" w:sz="0" w:space="0" w:color="auto"/>
        <w:left w:val="none" w:sz="0" w:space="0" w:color="auto"/>
        <w:bottom w:val="none" w:sz="0" w:space="0" w:color="auto"/>
        <w:right w:val="none" w:sz="0" w:space="0" w:color="auto"/>
      </w:divBdr>
    </w:div>
    <w:div w:id="1852403856">
      <w:bodyDiv w:val="1"/>
      <w:marLeft w:val="0"/>
      <w:marRight w:val="0"/>
      <w:marTop w:val="0"/>
      <w:marBottom w:val="0"/>
      <w:divBdr>
        <w:top w:val="none" w:sz="0" w:space="0" w:color="auto"/>
        <w:left w:val="none" w:sz="0" w:space="0" w:color="auto"/>
        <w:bottom w:val="none" w:sz="0" w:space="0" w:color="auto"/>
        <w:right w:val="none" w:sz="0" w:space="0" w:color="auto"/>
      </w:divBdr>
    </w:div>
    <w:div w:id="1907494043">
      <w:bodyDiv w:val="1"/>
      <w:marLeft w:val="0"/>
      <w:marRight w:val="0"/>
      <w:marTop w:val="0"/>
      <w:marBottom w:val="0"/>
      <w:divBdr>
        <w:top w:val="none" w:sz="0" w:space="0" w:color="auto"/>
        <w:left w:val="none" w:sz="0" w:space="0" w:color="auto"/>
        <w:bottom w:val="none" w:sz="0" w:space="0" w:color="auto"/>
        <w:right w:val="none" w:sz="0" w:space="0" w:color="auto"/>
      </w:divBdr>
    </w:div>
    <w:div w:id="1996183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C9779E6389543A71580FF6293250B" ma:contentTypeVersion="18" ma:contentTypeDescription="Create a new document." ma:contentTypeScope="" ma:versionID="c3fcc3b2ec9f1e7f98977aceb876200f">
  <xsd:schema xmlns:xsd="http://www.w3.org/2001/XMLSchema" xmlns:xs="http://www.w3.org/2001/XMLSchema" xmlns:p="http://schemas.microsoft.com/office/2006/metadata/properties" xmlns:ns2="31308b1e-e541-4db0-afef-761e4befcd9d" xmlns:ns3="4c70b72b-85e4-49fe-9849-90e969ad2f13" targetNamespace="http://schemas.microsoft.com/office/2006/metadata/properties" ma:root="true" ma:fieldsID="0fe8a490c0dc90d60639dc126a90b1d3" ns2:_="" ns3:_="">
    <xsd:import namespace="31308b1e-e541-4db0-afef-761e4befcd9d"/>
    <xsd:import namespace="4c70b72b-85e4-49fe-9849-90e969ad2f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KI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308b1e-e541-4db0-afef-761e4befc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73e03-fa5e-44f8-a7f5-93b7f4f15d9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KIen" ma:index="23" nillable="true" ma:displayName="Hyperlink" ma:description="Hyperlink" ma:format="Hyperlink" ma:internalName="KIe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70b72b-85e4-49fe-9849-90e969ad2f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001144-93a6-4737-8cd2-2652d594acd4}" ma:internalName="TaxCatchAll" ma:showField="CatchAllData" ma:web="4c70b72b-85e4-49fe-9849-90e969ad2f1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c70b72b-85e4-49fe-9849-90e969ad2f13" xsi:nil="true"/>
    <lcf76f155ced4ddcb4097134ff3c332f xmlns="31308b1e-e541-4db0-afef-761e4befcd9d">
      <Terms xmlns="http://schemas.microsoft.com/office/infopath/2007/PartnerControls"/>
    </lcf76f155ced4ddcb4097134ff3c332f>
    <KIen xmlns="31308b1e-e541-4db0-afef-761e4befcd9d">
      <Url xsi:nil="true"/>
      <Description xsi:nil="true"/>
    </KIen>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1C698E-92CF-4861-AB77-656092A06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308b1e-e541-4db0-afef-761e4befcd9d"/>
    <ds:schemaRef ds:uri="4c70b72b-85e4-49fe-9849-90e969ad2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CAE026-48A8-426A-9444-A179EAAB4E58}">
  <ds:schemaRefs>
    <ds:schemaRef ds:uri="http://schemas.microsoft.com/sharepoint/v3/contenttype/forms"/>
  </ds:schemaRefs>
</ds:datastoreItem>
</file>

<file path=customXml/itemProps3.xml><?xml version="1.0" encoding="utf-8"?>
<ds:datastoreItem xmlns:ds="http://schemas.openxmlformats.org/officeDocument/2006/customXml" ds:itemID="{F5C4FF2C-8C3D-4422-9D62-B57A49DC92C0}">
  <ds:schemaRefs>
    <ds:schemaRef ds:uri="http://schemas.microsoft.com/office/2006/metadata/properties"/>
    <ds:schemaRef ds:uri="http://schemas.microsoft.com/office/infopath/2007/PartnerControls"/>
    <ds:schemaRef ds:uri="4c70b72b-85e4-49fe-9849-90e969ad2f13"/>
    <ds:schemaRef ds:uri="31308b1e-e541-4db0-afef-761e4befcd9d"/>
  </ds:schemaRefs>
</ds:datastoreItem>
</file>

<file path=customXml/itemProps4.xml><?xml version="1.0" encoding="utf-8"?>
<ds:datastoreItem xmlns:ds="http://schemas.openxmlformats.org/officeDocument/2006/customXml" ds:itemID="{0BCE0882-0561-44E9-89C1-32CB145FD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1507</Words>
  <Characters>8594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Intel</dc:creator>
  <cp:lastModifiedBy>Quỳnh Đỗ Như</cp:lastModifiedBy>
  <cp:revision>4</cp:revision>
  <cp:lastPrinted>2025-08-11T04:43:00Z</cp:lastPrinted>
  <dcterms:created xsi:type="dcterms:W3CDTF">2026-01-07T09:00:00Z</dcterms:created>
  <dcterms:modified xsi:type="dcterms:W3CDTF">2026-01-15T01:44:00Z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0x01010030DC9779E6389543A71580FF6293250B</vt:lpwstr>
  </property>
  <property fmtid="{D5CDD505-2E9C-101B-9397-08002B2CF9AE}" pid="3" name="MediaServiceImageTags">
    <vt:lpwstr/>
  </property>
</Properties>
</file>