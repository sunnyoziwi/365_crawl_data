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9C8" w:rsidRPr="001F2313" w:rsidRDefault="000719C8" w:rsidP="00CD4AF2">
      <w:pPr>
        <w:pStyle w:val="Heading8"/>
        <w:tabs>
          <w:tab w:val="left" w:pos="720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F2313">
        <w:rPr>
          <w:rFonts w:ascii="Times New Roman" w:hAnsi="Times New Roman" w:cs="Times New Roman"/>
          <w:b/>
          <w:sz w:val="32"/>
          <w:szCs w:val="32"/>
        </w:rPr>
        <w:t xml:space="preserve">QUOTATION </w:t>
      </w:r>
      <w:r w:rsidR="00B50460">
        <w:rPr>
          <w:rFonts w:ascii="Times New Roman" w:hAnsi="Times New Roman" w:cs="Times New Roman"/>
          <w:b/>
          <w:sz w:val="32"/>
          <w:szCs w:val="32"/>
        </w:rPr>
        <w:t xml:space="preserve">2019 </w:t>
      </w:r>
      <w:r w:rsidRPr="001F2313">
        <w:rPr>
          <w:rFonts w:ascii="Times New Roman" w:hAnsi="Times New Roman" w:cs="Times New Roman"/>
          <w:b/>
          <w:sz w:val="32"/>
          <w:szCs w:val="32"/>
        </w:rPr>
        <w:t>TRAVEL AGENCY</w:t>
      </w:r>
    </w:p>
    <w:p w:rsidR="005639C2" w:rsidRPr="00AE2BAE" w:rsidRDefault="005639C2" w:rsidP="005639C2">
      <w:pPr>
        <w:pStyle w:val="Header"/>
        <w:rPr>
          <w:rFonts w:ascii="Times New Roman" w:eastAsia="Calibri" w:hAnsi="Times New Roman" w:cs="Times New Roman"/>
          <w:b/>
          <w:bCs/>
          <w:color w:val="000000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350"/>
        <w:gridCol w:w="3960"/>
        <w:gridCol w:w="1350"/>
        <w:gridCol w:w="3690"/>
      </w:tblGrid>
      <w:tr w:rsidR="00DD2EAC" w:rsidRPr="00B53D46" w:rsidTr="00072F5E">
        <w:trPr>
          <w:trHeight w:val="234"/>
        </w:trPr>
        <w:tc>
          <w:tcPr>
            <w:tcW w:w="1350" w:type="dxa"/>
            <w:shd w:val="clear" w:color="auto" w:fill="F2F2F2"/>
          </w:tcPr>
          <w:p w:rsidR="00DD2EAC" w:rsidRPr="00B53D46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D46">
              <w:rPr>
                <w:rFonts w:ascii="Times New Roman" w:hAnsi="Times New Roman" w:cs="Times New Roman"/>
                <w:b/>
                <w:sz w:val="24"/>
                <w:szCs w:val="24"/>
              </w:rPr>
              <w:t>To:</w:t>
            </w:r>
          </w:p>
        </w:tc>
        <w:tc>
          <w:tcPr>
            <w:tcW w:w="3960" w:type="dxa"/>
            <w:shd w:val="clear" w:color="auto" w:fill="F2F2F2"/>
          </w:tcPr>
          <w:p w:rsidR="00DD2EAC" w:rsidRPr="00EC26EA" w:rsidRDefault="00CC34FF" w:rsidP="00CD163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Ms. </w:t>
            </w:r>
            <w:proofErr w:type="spellStart"/>
            <w:r w:rsidR="00CD1630">
              <w:rPr>
                <w:rFonts w:ascii="Times New Roman" w:hAnsi="Times New Roman" w:cs="Times New Roman"/>
                <w:color w:val="000000" w:themeColor="text1"/>
              </w:rPr>
              <w:t>Anh</w:t>
            </w:r>
            <w:proofErr w:type="spellEnd"/>
            <w:r w:rsidR="00CD1630">
              <w:rPr>
                <w:rFonts w:ascii="Times New Roman" w:hAnsi="Times New Roman" w:cs="Times New Roman"/>
                <w:color w:val="000000" w:themeColor="text1"/>
              </w:rPr>
              <w:t xml:space="preserve"> Thu</w:t>
            </w:r>
            <w:r w:rsidR="00D31D2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50" w:type="dxa"/>
            <w:shd w:val="clear" w:color="auto" w:fill="F2F2F2"/>
          </w:tcPr>
          <w:p w:rsidR="00DD2EAC" w:rsidRPr="00B53D46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D46">
              <w:rPr>
                <w:rFonts w:ascii="Times New Roman" w:hAnsi="Times New Roman" w:cs="Times New Roman"/>
                <w:b/>
                <w:sz w:val="24"/>
                <w:szCs w:val="24"/>
              </w:rPr>
              <w:t>From:</w:t>
            </w:r>
          </w:p>
        </w:tc>
        <w:tc>
          <w:tcPr>
            <w:tcW w:w="3690" w:type="dxa"/>
            <w:shd w:val="clear" w:color="auto" w:fill="F2F2F2"/>
          </w:tcPr>
          <w:p w:rsidR="00DD2EAC" w:rsidRPr="00B53D46" w:rsidRDefault="00AE258C" w:rsidP="00DD2B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719C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06E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Suong</w:t>
            </w:r>
            <w:proofErr w:type="spellEnd"/>
            <w:r w:rsidR="00522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2EAC" w:rsidRPr="00B53D46" w:rsidTr="00072F5E">
        <w:trPr>
          <w:trHeight w:val="482"/>
        </w:trPr>
        <w:tc>
          <w:tcPr>
            <w:tcW w:w="1350" w:type="dxa"/>
            <w:shd w:val="clear" w:color="auto" w:fill="F2F2F2"/>
          </w:tcPr>
          <w:p w:rsidR="00DD2EAC" w:rsidRPr="00B53D46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D46">
              <w:rPr>
                <w:rFonts w:ascii="Times New Roman" w:hAnsi="Times New Roman" w:cs="Times New Roman"/>
                <w:b/>
                <w:sz w:val="24"/>
                <w:szCs w:val="24"/>
              </w:rPr>
              <w:t>Company:</w:t>
            </w:r>
          </w:p>
        </w:tc>
        <w:tc>
          <w:tcPr>
            <w:tcW w:w="3960" w:type="dxa"/>
            <w:shd w:val="clear" w:color="auto" w:fill="F2F2F2"/>
          </w:tcPr>
          <w:p w:rsidR="00DD2EAC" w:rsidRPr="001B66D2" w:rsidRDefault="00CD1630" w:rsidP="00D31D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365</w:t>
            </w:r>
            <w:r w:rsidR="004761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TRAVEL</w:t>
            </w:r>
          </w:p>
        </w:tc>
        <w:tc>
          <w:tcPr>
            <w:tcW w:w="1350" w:type="dxa"/>
            <w:shd w:val="clear" w:color="auto" w:fill="F2F2F2"/>
          </w:tcPr>
          <w:p w:rsidR="00DD2EAC" w:rsidRPr="00BB56C0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6C0">
              <w:rPr>
                <w:rFonts w:ascii="Times New Roman" w:hAnsi="Times New Roman" w:cs="Times New Roman"/>
                <w:b/>
                <w:sz w:val="24"/>
                <w:szCs w:val="24"/>
              </w:rPr>
              <w:t>Company:</w:t>
            </w:r>
          </w:p>
        </w:tc>
        <w:tc>
          <w:tcPr>
            <w:tcW w:w="3690" w:type="dxa"/>
            <w:shd w:val="clear" w:color="auto" w:fill="F2F2F2"/>
          </w:tcPr>
          <w:p w:rsidR="00DD2EAC" w:rsidRPr="001F2313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2313">
              <w:rPr>
                <w:rFonts w:ascii="Times New Roman" w:hAnsi="Times New Roman" w:cs="Times New Roman"/>
                <w:b/>
                <w:sz w:val="24"/>
                <w:szCs w:val="24"/>
              </w:rPr>
              <w:t>LE DUY GRAND HOTEL</w:t>
            </w:r>
          </w:p>
        </w:tc>
      </w:tr>
      <w:tr w:rsidR="00DD2EAC" w:rsidRPr="00B53D46" w:rsidTr="00345BD5">
        <w:trPr>
          <w:trHeight w:val="581"/>
        </w:trPr>
        <w:tc>
          <w:tcPr>
            <w:tcW w:w="1350" w:type="dxa"/>
            <w:shd w:val="clear" w:color="auto" w:fill="F2F2F2"/>
          </w:tcPr>
          <w:p w:rsidR="00DD2EAC" w:rsidRPr="00B53D46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D46">
              <w:rPr>
                <w:rFonts w:ascii="Times New Roman" w:hAnsi="Times New Roman" w:cs="Times New Roman"/>
                <w:b/>
                <w:sz w:val="24"/>
                <w:szCs w:val="24"/>
              </w:rPr>
              <w:t>Address:</w:t>
            </w:r>
          </w:p>
        </w:tc>
        <w:tc>
          <w:tcPr>
            <w:tcW w:w="3960" w:type="dxa"/>
            <w:shd w:val="clear" w:color="auto" w:fill="F2F2F2"/>
          </w:tcPr>
          <w:p w:rsidR="00DD2EAC" w:rsidRPr="00A35813" w:rsidRDefault="00CD1630" w:rsidP="00476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 xml:space="preserve">7 Alley 26, Nguyen Hong </w:t>
            </w:r>
            <w:proofErr w:type="spellStart"/>
            <w:r>
              <w:rPr>
                <w:rFonts w:ascii="Times New Roman" w:hAnsi="Times New Roman" w:cs="Times New Roman"/>
              </w:rPr>
              <w:t>Str</w:t>
            </w:r>
            <w:proofErr w:type="spellEnd"/>
            <w:r>
              <w:rPr>
                <w:rFonts w:ascii="Times New Roman" w:hAnsi="Times New Roman" w:cs="Times New Roman"/>
              </w:rPr>
              <w:t xml:space="preserve">, Dong Da </w:t>
            </w:r>
            <w:proofErr w:type="spellStart"/>
            <w:r>
              <w:rPr>
                <w:rFonts w:ascii="Times New Roman" w:hAnsi="Times New Roman" w:cs="Times New Roman"/>
              </w:rPr>
              <w:t>Dist</w:t>
            </w:r>
            <w:proofErr w:type="spellEnd"/>
            <w:r>
              <w:rPr>
                <w:rFonts w:ascii="Times New Roman" w:hAnsi="Times New Roman" w:cs="Times New Roman"/>
              </w:rPr>
              <w:t xml:space="preserve">, Ha </w:t>
            </w:r>
            <w:proofErr w:type="spellStart"/>
            <w:r>
              <w:rPr>
                <w:rFonts w:ascii="Times New Roman" w:hAnsi="Times New Roman" w:cs="Times New Roman"/>
              </w:rPr>
              <w:t>Noi</w:t>
            </w:r>
            <w:proofErr w:type="spellEnd"/>
          </w:p>
        </w:tc>
        <w:tc>
          <w:tcPr>
            <w:tcW w:w="1350" w:type="dxa"/>
            <w:shd w:val="clear" w:color="auto" w:fill="F2F2F2"/>
          </w:tcPr>
          <w:p w:rsidR="00DD2EAC" w:rsidRPr="00BB56C0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6C0">
              <w:rPr>
                <w:rFonts w:ascii="Times New Roman" w:hAnsi="Times New Roman" w:cs="Times New Roman"/>
                <w:b/>
                <w:sz w:val="24"/>
                <w:szCs w:val="24"/>
              </w:rPr>
              <w:t>Address:</w:t>
            </w:r>
          </w:p>
        </w:tc>
        <w:tc>
          <w:tcPr>
            <w:tcW w:w="3690" w:type="dxa"/>
            <w:shd w:val="clear" w:color="auto" w:fill="F2F2F2"/>
          </w:tcPr>
          <w:p w:rsidR="00DD2EAC" w:rsidRPr="00BB56C0" w:rsidRDefault="00DD2EAC" w:rsidP="000352A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82-84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Tam St., Ward 6,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3., HCMC</w:t>
            </w:r>
          </w:p>
        </w:tc>
      </w:tr>
      <w:tr w:rsidR="00DD2EAC" w:rsidRPr="00B53D46" w:rsidTr="00072F5E">
        <w:trPr>
          <w:trHeight w:val="392"/>
        </w:trPr>
        <w:tc>
          <w:tcPr>
            <w:tcW w:w="1350" w:type="dxa"/>
            <w:shd w:val="clear" w:color="auto" w:fill="F2F2F2"/>
          </w:tcPr>
          <w:p w:rsidR="00DD2EAC" w:rsidRPr="00B53D46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D46">
              <w:rPr>
                <w:rFonts w:ascii="Times New Roman" w:hAnsi="Times New Roman" w:cs="Times New Roman"/>
                <w:b/>
                <w:sz w:val="24"/>
                <w:szCs w:val="24"/>
              </w:rPr>
              <w:t>Email:</w:t>
            </w:r>
          </w:p>
        </w:tc>
        <w:tc>
          <w:tcPr>
            <w:tcW w:w="3960" w:type="dxa"/>
            <w:shd w:val="clear" w:color="auto" w:fill="F2F2F2"/>
          </w:tcPr>
          <w:p w:rsidR="00DD2EAC" w:rsidRPr="001815E7" w:rsidRDefault="00D31D22" w:rsidP="00CD1630">
            <w:pPr>
              <w:pStyle w:val="NoSpacing"/>
              <w:rPr>
                <w:rFonts w:ascii="Times New Roman" w:hAnsi="Times New Roman" w:cs="Times New Roman"/>
                <w:iCs/>
              </w:rPr>
            </w:pPr>
            <w:r w:rsidRPr="00B8530C">
              <w:rPr>
                <w:rFonts w:ascii="Times New Roman" w:hAnsi="Times New Roman" w:cs="Times New Roman"/>
              </w:rPr>
              <w:t> </w:t>
            </w:r>
            <w:r w:rsidR="00CD1630" w:rsidRPr="00CD1630">
              <w:rPr>
                <w:rFonts w:ascii="Times New Roman" w:hAnsi="Times New Roman" w:cs="Times New Roman"/>
                <w:color w:val="3333FF"/>
              </w:rPr>
              <w:t>info@365travel.asia</w:t>
            </w:r>
            <w:bookmarkStart w:id="0" w:name="_GoBack"/>
            <w:bookmarkEnd w:id="0"/>
            <w:r w:rsidR="00FC1094">
              <w:fldChar w:fldCharType="begin"/>
            </w:r>
            <w:r w:rsidR="00FC1094">
              <w:instrText xml:space="preserve"> HYPERLINK "mailto:lanhtrinhdl@gmail.com" \t "_blank" </w:instrText>
            </w:r>
            <w:r w:rsidR="00FC1094">
              <w:fldChar w:fldCharType="separate"/>
            </w:r>
            <w:r w:rsidR="00FC1094">
              <w:fldChar w:fldCharType="end"/>
            </w:r>
          </w:p>
        </w:tc>
        <w:tc>
          <w:tcPr>
            <w:tcW w:w="1350" w:type="dxa"/>
            <w:shd w:val="clear" w:color="auto" w:fill="F2F2F2"/>
          </w:tcPr>
          <w:p w:rsidR="00DD2EAC" w:rsidRPr="00BB56C0" w:rsidRDefault="00DD2EAC" w:rsidP="00AA65B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6C0">
              <w:rPr>
                <w:rFonts w:ascii="Times New Roman" w:hAnsi="Times New Roman" w:cs="Times New Roman"/>
                <w:b/>
                <w:sz w:val="24"/>
                <w:szCs w:val="24"/>
              </w:rPr>
              <w:t>Email:</w:t>
            </w:r>
          </w:p>
        </w:tc>
        <w:tc>
          <w:tcPr>
            <w:tcW w:w="3690" w:type="dxa"/>
            <w:shd w:val="clear" w:color="auto" w:fill="F2F2F2"/>
          </w:tcPr>
          <w:p w:rsidR="00DD2EAC" w:rsidRPr="00BB56C0" w:rsidRDefault="00CE6790" w:rsidP="00AA65B4">
            <w:pPr>
              <w:spacing w:line="240" w:lineRule="auto"/>
              <w:rPr>
                <w:rFonts w:ascii="Times New Roman" w:hAnsi="Times New Roman" w:cs="Times New Roman"/>
                <w:color w:val="4932F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932F6"/>
                <w:sz w:val="24"/>
                <w:szCs w:val="24"/>
              </w:rPr>
              <w:t>info</w:t>
            </w:r>
            <w:r w:rsidR="00DD2EAC" w:rsidRPr="00BB56C0">
              <w:rPr>
                <w:rFonts w:ascii="Times New Roman" w:hAnsi="Times New Roman" w:cs="Times New Roman"/>
                <w:color w:val="4932F6"/>
                <w:sz w:val="24"/>
                <w:szCs w:val="24"/>
              </w:rPr>
              <w:t>@leduygrandhotel.com.vn</w:t>
            </w:r>
          </w:p>
        </w:tc>
      </w:tr>
      <w:tr w:rsidR="00AE258C" w:rsidRPr="00B53D46" w:rsidTr="00072F5E">
        <w:trPr>
          <w:trHeight w:val="218"/>
        </w:trPr>
        <w:tc>
          <w:tcPr>
            <w:tcW w:w="1350" w:type="dxa"/>
            <w:shd w:val="clear" w:color="auto" w:fill="F2F2F2"/>
          </w:tcPr>
          <w:p w:rsidR="00AE258C" w:rsidRPr="00A03E49" w:rsidRDefault="00B31A14" w:rsidP="00E31B7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</w:t>
            </w:r>
            <w:r w:rsidR="009D62C6">
              <w:rPr>
                <w:rFonts w:ascii="Times New Roman" w:hAnsi="Times New Roman"/>
                <w:b/>
              </w:rPr>
              <w:t>l</w:t>
            </w:r>
            <w:r w:rsidR="00AE258C" w:rsidRPr="00A03E49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3960" w:type="dxa"/>
            <w:shd w:val="clear" w:color="auto" w:fill="F2F2F2"/>
          </w:tcPr>
          <w:p w:rsidR="00AE258C" w:rsidRPr="00A35813" w:rsidRDefault="003F0537" w:rsidP="00CD163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(84-2</w:t>
            </w:r>
            <w:r w:rsidR="00276720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EC2202" w:rsidRPr="00A35813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  <w:r w:rsidR="00CD1630">
              <w:rPr>
                <w:rFonts w:ascii="Times New Roman" w:hAnsi="Times New Roman" w:cs="Times New Roman"/>
                <w:color w:val="000000" w:themeColor="text1"/>
              </w:rPr>
              <w:t>38354899</w:t>
            </w:r>
          </w:p>
        </w:tc>
        <w:tc>
          <w:tcPr>
            <w:tcW w:w="1350" w:type="dxa"/>
            <w:shd w:val="clear" w:color="auto" w:fill="F2F2F2"/>
          </w:tcPr>
          <w:p w:rsidR="00AE258C" w:rsidRPr="00A03E49" w:rsidRDefault="00AE258C" w:rsidP="00E31B7B">
            <w:pPr>
              <w:rPr>
                <w:rFonts w:ascii="Times New Roman" w:hAnsi="Times New Roman"/>
                <w:b/>
              </w:rPr>
            </w:pPr>
            <w:r w:rsidRPr="00A03E49">
              <w:rPr>
                <w:rFonts w:ascii="Times New Roman" w:hAnsi="Times New Roman"/>
                <w:b/>
              </w:rPr>
              <w:t>Tel:</w:t>
            </w:r>
          </w:p>
        </w:tc>
        <w:tc>
          <w:tcPr>
            <w:tcW w:w="3690" w:type="dxa"/>
            <w:shd w:val="clear" w:color="auto" w:fill="F2F2F2"/>
          </w:tcPr>
          <w:p w:rsidR="00AE258C" w:rsidRPr="00AE258C" w:rsidRDefault="00AE258C" w:rsidP="00AE258C">
            <w:pPr>
              <w:rPr>
                <w:rFonts w:ascii="Times New Roman" w:hAnsi="Times New Roman"/>
              </w:rPr>
            </w:pPr>
            <w:r w:rsidRPr="00D02454">
              <w:rPr>
                <w:rFonts w:ascii="Times New Roman" w:hAnsi="Times New Roman"/>
              </w:rPr>
              <w:t>(84-</w:t>
            </w:r>
            <w:r w:rsidR="00DD2BAC">
              <w:rPr>
                <w:rFonts w:ascii="Times New Roman" w:hAnsi="Times New Roman"/>
              </w:rPr>
              <w:t>2</w:t>
            </w:r>
            <w:r w:rsidRPr="00D02454">
              <w:rPr>
                <w:rFonts w:ascii="Times New Roman" w:hAnsi="Times New Roman"/>
              </w:rPr>
              <w:t xml:space="preserve">8) </w:t>
            </w:r>
            <w:r>
              <w:rPr>
                <w:rFonts w:ascii="Times New Roman" w:hAnsi="Times New Roman"/>
              </w:rPr>
              <w:t>39330042</w:t>
            </w:r>
          </w:p>
        </w:tc>
      </w:tr>
      <w:tr w:rsidR="00AE258C" w:rsidRPr="00B53D46" w:rsidTr="00072F5E">
        <w:trPr>
          <w:trHeight w:val="242"/>
        </w:trPr>
        <w:tc>
          <w:tcPr>
            <w:tcW w:w="1350" w:type="dxa"/>
            <w:shd w:val="clear" w:color="auto" w:fill="F2F2F2"/>
          </w:tcPr>
          <w:p w:rsidR="00AE258C" w:rsidRPr="00A03E49" w:rsidRDefault="00AE258C" w:rsidP="00E31B7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Fax</w:t>
            </w:r>
            <w:r w:rsidRPr="00A03E49">
              <w:rPr>
                <w:rFonts w:ascii="Times New Roman" w:hAnsi="Times New Roman"/>
                <w:b/>
              </w:rPr>
              <w:t xml:space="preserve">: </w:t>
            </w:r>
          </w:p>
        </w:tc>
        <w:tc>
          <w:tcPr>
            <w:tcW w:w="3960" w:type="dxa"/>
            <w:shd w:val="clear" w:color="auto" w:fill="F2F2F2"/>
          </w:tcPr>
          <w:p w:rsidR="00AE258C" w:rsidRPr="00A35813" w:rsidRDefault="003F0537" w:rsidP="00CD163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(84</w:t>
            </w:r>
            <w:r w:rsidR="001815E7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276720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EC2202" w:rsidRPr="00A35813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</w:p>
        </w:tc>
        <w:tc>
          <w:tcPr>
            <w:tcW w:w="1350" w:type="dxa"/>
            <w:shd w:val="clear" w:color="auto" w:fill="F2F2F2"/>
          </w:tcPr>
          <w:p w:rsidR="00AE258C" w:rsidRPr="00A03E49" w:rsidRDefault="00AE258C" w:rsidP="00E31B7B">
            <w:pPr>
              <w:rPr>
                <w:rFonts w:ascii="Times New Roman" w:hAnsi="Times New Roman"/>
                <w:b/>
              </w:rPr>
            </w:pPr>
            <w:r w:rsidRPr="00A03E49">
              <w:rPr>
                <w:rFonts w:ascii="Times New Roman" w:hAnsi="Times New Roman"/>
                <w:b/>
              </w:rPr>
              <w:t>Fax:</w:t>
            </w:r>
          </w:p>
        </w:tc>
        <w:tc>
          <w:tcPr>
            <w:tcW w:w="3690" w:type="dxa"/>
            <w:shd w:val="clear" w:color="auto" w:fill="F2F2F2"/>
          </w:tcPr>
          <w:p w:rsidR="00AE258C" w:rsidRPr="00D02454" w:rsidRDefault="00AE258C" w:rsidP="00AE258C">
            <w:pPr>
              <w:rPr>
                <w:rFonts w:ascii="Times New Roman" w:hAnsi="Times New Roman"/>
              </w:rPr>
            </w:pPr>
            <w:r w:rsidRPr="00D02454">
              <w:rPr>
                <w:rFonts w:ascii="Times New Roman" w:hAnsi="Times New Roman"/>
              </w:rPr>
              <w:t>(84-</w:t>
            </w:r>
            <w:r w:rsidR="00DD2BAC">
              <w:rPr>
                <w:rFonts w:ascii="Times New Roman" w:hAnsi="Times New Roman"/>
              </w:rPr>
              <w:t>2</w:t>
            </w:r>
            <w:r w:rsidRPr="00D02454">
              <w:rPr>
                <w:rFonts w:ascii="Times New Roman" w:hAnsi="Times New Roman"/>
              </w:rPr>
              <w:t xml:space="preserve">8) </w:t>
            </w:r>
            <w:r>
              <w:rPr>
                <w:rFonts w:ascii="Times New Roman" w:hAnsi="Times New Roman" w:cs="Times New Roman"/>
                <w:noProof/>
              </w:rPr>
              <w:t>39302</w:t>
            </w:r>
            <w:r w:rsidRPr="00AE258C">
              <w:rPr>
                <w:rFonts w:ascii="Times New Roman" w:hAnsi="Times New Roman" w:cs="Times New Roman"/>
                <w:noProof/>
              </w:rPr>
              <w:t>561</w:t>
            </w:r>
          </w:p>
        </w:tc>
      </w:tr>
      <w:tr w:rsidR="00EC2202" w:rsidRPr="00B53D46" w:rsidTr="00072F5E">
        <w:trPr>
          <w:trHeight w:val="242"/>
        </w:trPr>
        <w:tc>
          <w:tcPr>
            <w:tcW w:w="1350" w:type="dxa"/>
            <w:shd w:val="clear" w:color="auto" w:fill="F2F2F2"/>
          </w:tcPr>
          <w:p w:rsidR="00EC2202" w:rsidRPr="00EC2202" w:rsidRDefault="00EC2202" w:rsidP="00E31B7B">
            <w:pPr>
              <w:rPr>
                <w:rFonts w:ascii="Times New Roman" w:hAnsi="Times New Roman" w:cs="Times New Roman"/>
                <w:b/>
              </w:rPr>
            </w:pPr>
            <w:r w:rsidRPr="00EC2202">
              <w:rPr>
                <w:rFonts w:ascii="Times New Roman" w:hAnsi="Times New Roman" w:cs="Times New Roman"/>
                <w:b/>
              </w:rPr>
              <w:t>Business License</w:t>
            </w:r>
          </w:p>
        </w:tc>
        <w:tc>
          <w:tcPr>
            <w:tcW w:w="3960" w:type="dxa"/>
            <w:shd w:val="clear" w:color="auto" w:fill="F2F2F2"/>
          </w:tcPr>
          <w:p w:rsidR="00EC2202" w:rsidRPr="00EC2202" w:rsidRDefault="00EC2202" w:rsidP="002D52C5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350" w:type="dxa"/>
            <w:shd w:val="clear" w:color="auto" w:fill="F2F2F2"/>
          </w:tcPr>
          <w:p w:rsidR="00EC2202" w:rsidRPr="00EC2202" w:rsidRDefault="00EC2202" w:rsidP="00E31B7B">
            <w:pPr>
              <w:rPr>
                <w:rFonts w:ascii="Times New Roman" w:hAnsi="Times New Roman" w:cs="Times New Roman"/>
                <w:b/>
              </w:rPr>
            </w:pPr>
            <w:r w:rsidRPr="00EC2202">
              <w:rPr>
                <w:rFonts w:ascii="Times New Roman" w:hAnsi="Times New Roman" w:cs="Times New Roman"/>
                <w:b/>
              </w:rPr>
              <w:t>Business License</w:t>
            </w:r>
          </w:p>
        </w:tc>
        <w:tc>
          <w:tcPr>
            <w:tcW w:w="3690" w:type="dxa"/>
            <w:shd w:val="clear" w:color="auto" w:fill="F2F2F2"/>
          </w:tcPr>
          <w:p w:rsidR="00EC2202" w:rsidRPr="00EC2202" w:rsidRDefault="00EC2202" w:rsidP="00AE258C">
            <w:pPr>
              <w:rPr>
                <w:rFonts w:ascii="Times New Roman" w:hAnsi="Times New Roman" w:cs="Times New Roman"/>
                <w:b/>
              </w:rPr>
            </w:pPr>
            <w:r w:rsidRPr="00EC2202">
              <w:rPr>
                <w:rFonts w:ascii="Times New Roman" w:hAnsi="Times New Roman" w:cs="Times New Roman"/>
                <w:color w:val="000000"/>
              </w:rPr>
              <w:t>0302698197-001</w:t>
            </w:r>
          </w:p>
        </w:tc>
      </w:tr>
      <w:tr w:rsidR="00AE258C" w:rsidRPr="00B53D46" w:rsidTr="00072F5E">
        <w:trPr>
          <w:trHeight w:val="242"/>
        </w:trPr>
        <w:tc>
          <w:tcPr>
            <w:tcW w:w="1350" w:type="dxa"/>
            <w:shd w:val="clear" w:color="auto" w:fill="F2F2F2"/>
          </w:tcPr>
          <w:p w:rsidR="00AE258C" w:rsidRPr="00A03E49" w:rsidRDefault="00AE258C" w:rsidP="00E31B7B">
            <w:pPr>
              <w:rPr>
                <w:rFonts w:ascii="Times New Roman" w:hAnsi="Times New Roman"/>
                <w:b/>
              </w:rPr>
            </w:pPr>
            <w:proofErr w:type="spellStart"/>
            <w:r w:rsidRPr="00A03E49">
              <w:rPr>
                <w:rFonts w:ascii="Times New Roman" w:hAnsi="Times New Roman"/>
                <w:b/>
              </w:rPr>
              <w:t>Papes</w:t>
            </w:r>
            <w:proofErr w:type="spellEnd"/>
            <w:r w:rsidRPr="00A03E49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3960" w:type="dxa"/>
            <w:shd w:val="clear" w:color="auto" w:fill="F2F2F2"/>
          </w:tcPr>
          <w:p w:rsidR="00AE258C" w:rsidRPr="00AE258C" w:rsidRDefault="00AE258C" w:rsidP="00E31B7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50" w:type="dxa"/>
            <w:shd w:val="clear" w:color="auto" w:fill="F2F2F2"/>
          </w:tcPr>
          <w:p w:rsidR="00AE258C" w:rsidRPr="00A03E49" w:rsidRDefault="00AE258C" w:rsidP="00E31B7B">
            <w:pPr>
              <w:rPr>
                <w:rFonts w:ascii="Times New Roman" w:hAnsi="Times New Roman"/>
                <w:b/>
              </w:rPr>
            </w:pPr>
            <w:r w:rsidRPr="00A03E49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3690" w:type="dxa"/>
            <w:shd w:val="clear" w:color="auto" w:fill="F2F2F2"/>
          </w:tcPr>
          <w:p w:rsidR="00AE258C" w:rsidRPr="00B50460" w:rsidRDefault="00CD1630" w:rsidP="00B5046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</w:t>
            </w:r>
            <w:r w:rsidR="00B50460">
              <w:rPr>
                <w:rFonts w:ascii="Times New Roman" w:hAnsi="Times New Roman"/>
                <w:vertAlign w:val="superscript"/>
              </w:rPr>
              <w:t>th</w:t>
            </w:r>
            <w:r w:rsidR="00DD2BAC">
              <w:rPr>
                <w:rFonts w:ascii="Times New Roman" w:hAnsi="Times New Roman"/>
                <w:vertAlign w:val="superscript"/>
              </w:rPr>
              <w:t xml:space="preserve"> </w:t>
            </w:r>
            <w:r w:rsidR="00476138">
              <w:rPr>
                <w:rFonts w:ascii="Times New Roman" w:hAnsi="Times New Roman"/>
              </w:rPr>
              <w:t>Jan</w:t>
            </w:r>
            <w:r w:rsidR="00AE258C" w:rsidRPr="00D02454">
              <w:rPr>
                <w:rFonts w:ascii="Times New Roman" w:hAnsi="Times New Roman"/>
              </w:rPr>
              <w:t>,</w:t>
            </w:r>
            <w:r w:rsidR="00286D36">
              <w:rPr>
                <w:rFonts w:ascii="Times New Roman" w:hAnsi="Times New Roman"/>
              </w:rPr>
              <w:t xml:space="preserve"> </w:t>
            </w:r>
            <w:r w:rsidR="00AE258C" w:rsidRPr="00D02454">
              <w:rPr>
                <w:rFonts w:ascii="Times New Roman" w:hAnsi="Times New Roman"/>
              </w:rPr>
              <w:t>201</w:t>
            </w:r>
            <w:r w:rsidR="00476138">
              <w:rPr>
                <w:rFonts w:ascii="Times New Roman" w:hAnsi="Times New Roman"/>
              </w:rPr>
              <w:t>9</w:t>
            </w:r>
          </w:p>
        </w:tc>
      </w:tr>
    </w:tbl>
    <w:p w:rsidR="005E59A4" w:rsidRDefault="005E59A4" w:rsidP="000D5C92">
      <w:pPr>
        <w:tabs>
          <w:tab w:val="left" w:pos="2268"/>
        </w:tabs>
        <w:spacing w:after="0" w:line="360" w:lineRule="auto"/>
        <w:rPr>
          <w:rFonts w:ascii="Times New Roman" w:hAnsi="Times New Roman" w:cs="Times New Roman"/>
        </w:rPr>
      </w:pPr>
    </w:p>
    <w:p w:rsidR="00B06ECA" w:rsidRPr="00BC270A" w:rsidRDefault="00820E6A" w:rsidP="000D5C92">
      <w:pPr>
        <w:tabs>
          <w:tab w:val="left" w:pos="226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</w:t>
      </w:r>
      <w:r w:rsidR="005D6C05">
        <w:rPr>
          <w:rFonts w:ascii="Times New Roman" w:hAnsi="Times New Roman" w:cs="Times New Roman"/>
        </w:rPr>
        <w:t xml:space="preserve"> </w:t>
      </w:r>
      <w:r w:rsidR="00CC34FF">
        <w:rPr>
          <w:rFonts w:ascii="Times New Roman" w:hAnsi="Times New Roman" w:cs="Times New Roman"/>
        </w:rPr>
        <w:t xml:space="preserve">Ms. </w:t>
      </w:r>
      <w:proofErr w:type="spellStart"/>
      <w:r w:rsidR="00CD1630">
        <w:rPr>
          <w:rFonts w:ascii="Times New Roman" w:hAnsi="Times New Roman" w:cs="Times New Roman"/>
        </w:rPr>
        <w:t>Anh</w:t>
      </w:r>
      <w:proofErr w:type="spellEnd"/>
      <w:r w:rsidR="00CD1630">
        <w:rPr>
          <w:rFonts w:ascii="Times New Roman" w:hAnsi="Times New Roman" w:cs="Times New Roman"/>
        </w:rPr>
        <w:t xml:space="preserve"> Thu</w:t>
      </w:r>
      <w:r w:rsidR="001815E7">
        <w:rPr>
          <w:rFonts w:ascii="Times New Roman" w:hAnsi="Times New Roman" w:cs="Times New Roman"/>
        </w:rPr>
        <w:t>,</w:t>
      </w:r>
    </w:p>
    <w:p w:rsidR="0071106D" w:rsidRPr="001B66D2" w:rsidRDefault="0071106D" w:rsidP="000D5C92">
      <w:pPr>
        <w:pStyle w:val="Footer"/>
        <w:spacing w:line="360" w:lineRule="auto"/>
        <w:jc w:val="both"/>
        <w:rPr>
          <w:rFonts w:ascii="Times New Roman" w:eastAsia="Calibri" w:hAnsi="Times New Roman" w:cs="Times New Roman"/>
        </w:rPr>
      </w:pPr>
      <w:r w:rsidRPr="001B66D2">
        <w:rPr>
          <w:rFonts w:ascii="Times New Roman" w:eastAsia="Calibri" w:hAnsi="Times New Roman" w:cs="Times New Roman"/>
        </w:rPr>
        <w:t xml:space="preserve">Warmest greetings from Le </w:t>
      </w:r>
      <w:proofErr w:type="spellStart"/>
      <w:r w:rsidRPr="001B66D2">
        <w:rPr>
          <w:rFonts w:ascii="Times New Roman" w:eastAsia="Calibri" w:hAnsi="Times New Roman" w:cs="Times New Roman"/>
        </w:rPr>
        <w:t>Duy</w:t>
      </w:r>
      <w:proofErr w:type="spellEnd"/>
      <w:r w:rsidRPr="001B66D2">
        <w:rPr>
          <w:rFonts w:ascii="Times New Roman" w:eastAsia="Calibri" w:hAnsi="Times New Roman" w:cs="Times New Roman"/>
        </w:rPr>
        <w:t xml:space="preserve"> </w:t>
      </w:r>
      <w:r w:rsidR="00837202" w:rsidRPr="001B66D2">
        <w:rPr>
          <w:rFonts w:ascii="Times New Roman" w:eastAsia="Calibri" w:hAnsi="Times New Roman" w:cs="Times New Roman"/>
        </w:rPr>
        <w:t>Grand</w:t>
      </w:r>
      <w:r w:rsidR="00CC34FF">
        <w:rPr>
          <w:rFonts w:ascii="Times New Roman" w:eastAsia="Calibri" w:hAnsi="Times New Roman" w:cs="Times New Roman"/>
        </w:rPr>
        <w:t xml:space="preserve"> Hotel</w:t>
      </w:r>
      <w:r w:rsidRPr="001B66D2">
        <w:rPr>
          <w:rFonts w:ascii="Times New Roman" w:eastAsia="Calibri" w:hAnsi="Times New Roman" w:cs="Times New Roman"/>
        </w:rPr>
        <w:t xml:space="preserve">! </w:t>
      </w:r>
    </w:p>
    <w:p w:rsidR="00EC2202" w:rsidRDefault="00B06ECA" w:rsidP="001B66D2">
      <w:pPr>
        <w:jc w:val="both"/>
        <w:rPr>
          <w:rFonts w:ascii="Times New Roman" w:hAnsi="Times New Roman" w:cs="Times New Roman"/>
        </w:rPr>
      </w:pPr>
      <w:r w:rsidRPr="001B66D2">
        <w:rPr>
          <w:rFonts w:ascii="Times New Roman" w:hAnsi="Times New Roman" w:cs="Times New Roman"/>
        </w:rPr>
        <w:t xml:space="preserve">Thank you for giving us the opportunity to quote for your </w:t>
      </w:r>
      <w:r w:rsidR="006529FA" w:rsidRPr="001B66D2">
        <w:rPr>
          <w:rFonts w:ascii="Times New Roman" w:hAnsi="Times New Roman" w:cs="Times New Roman"/>
        </w:rPr>
        <w:t>trips</w:t>
      </w:r>
      <w:r w:rsidRPr="001B66D2">
        <w:rPr>
          <w:rFonts w:ascii="Times New Roman" w:hAnsi="Times New Roman" w:cs="Times New Roman"/>
        </w:rPr>
        <w:t>. We are hopeful that our offers herein are aligned to your needs.</w:t>
      </w:r>
    </w:p>
    <w:p w:rsidR="00A26993" w:rsidRPr="005C59E8" w:rsidRDefault="005C59E8" w:rsidP="001B66D2">
      <w:pPr>
        <w:jc w:val="both"/>
        <w:rPr>
          <w:rFonts w:ascii="Times New Roman" w:hAnsi="Times New Roman" w:cs="Times New Roman"/>
        </w:rPr>
      </w:pPr>
      <w:proofErr w:type="gramStart"/>
      <w:r w:rsidRPr="005C59E8">
        <w:rPr>
          <w:rFonts w:ascii="Times New Roman" w:hAnsi="Times New Roman" w:cs="Times New Roman"/>
          <w:color w:val="000000"/>
        </w:rPr>
        <w:t xml:space="preserve">An ideal place for your guest </w:t>
      </w:r>
      <w:r w:rsidRPr="005C59E8">
        <w:rPr>
          <w:rFonts w:ascii="Times New Roman" w:hAnsi="Times New Roman" w:cs="Times New Roman"/>
          <w:b/>
          <w:color w:val="000000"/>
        </w:rPr>
        <w:t xml:space="preserve">relaxation with </w:t>
      </w:r>
      <w:r w:rsidR="00E1164B">
        <w:rPr>
          <w:rFonts w:ascii="Times New Roman" w:hAnsi="Times New Roman" w:cs="Times New Roman"/>
          <w:b/>
          <w:color w:val="000000"/>
        </w:rPr>
        <w:t>96</w:t>
      </w:r>
      <w:r w:rsidRPr="005C59E8">
        <w:rPr>
          <w:rFonts w:ascii="Times New Roman" w:hAnsi="Times New Roman" w:cs="Times New Roman"/>
          <w:b/>
          <w:color w:val="000000"/>
        </w:rPr>
        <w:t xml:space="preserve"> modernized rooms full of comfort and reasonable price.</w:t>
      </w:r>
      <w:proofErr w:type="gramEnd"/>
      <w:r w:rsidR="00B06ECA" w:rsidRPr="005C59E8">
        <w:rPr>
          <w:rFonts w:ascii="Times New Roman" w:hAnsi="Times New Roman" w:cs="Times New Roman"/>
        </w:rPr>
        <w:t xml:space="preserve"> </w:t>
      </w:r>
      <w:r w:rsidR="001B66D2" w:rsidRPr="005C59E8">
        <w:rPr>
          <w:rFonts w:ascii="Times New Roman" w:hAnsi="Times New Roman" w:cs="Times New Roman"/>
        </w:rPr>
        <w:t xml:space="preserve">We would like to send you the Quotation of room rates for </w:t>
      </w:r>
      <w:r w:rsidR="00B50460">
        <w:rPr>
          <w:rFonts w:ascii="Times New Roman" w:hAnsi="Times New Roman" w:cs="Times New Roman"/>
          <w:b/>
        </w:rPr>
        <w:t>2019</w:t>
      </w:r>
      <w:r w:rsidR="00DD2BAC">
        <w:rPr>
          <w:rFonts w:ascii="Times New Roman" w:hAnsi="Times New Roman" w:cs="Times New Roman"/>
          <w:b/>
        </w:rPr>
        <w:t xml:space="preserve"> </w:t>
      </w:r>
      <w:r w:rsidR="001B66D2" w:rsidRPr="005C59E8">
        <w:rPr>
          <w:rFonts w:ascii="Times New Roman" w:hAnsi="Times New Roman" w:cs="Times New Roman"/>
        </w:rPr>
        <w:t xml:space="preserve">which is applicable </w:t>
      </w:r>
      <w:r w:rsidR="001B66D2" w:rsidRPr="005C59E8">
        <w:rPr>
          <w:rFonts w:ascii="Times New Roman" w:hAnsi="Times New Roman" w:cs="Times New Roman"/>
          <w:b/>
          <w:bCs/>
        </w:rPr>
        <w:t>from 01</w:t>
      </w:r>
      <w:r w:rsidR="001B66D2" w:rsidRPr="005C59E8">
        <w:rPr>
          <w:rFonts w:ascii="Times New Roman" w:hAnsi="Times New Roman" w:cs="Times New Roman"/>
          <w:b/>
          <w:bCs/>
          <w:vertAlign w:val="superscript"/>
        </w:rPr>
        <w:t>st</w:t>
      </w:r>
      <w:r w:rsidR="00B50460">
        <w:rPr>
          <w:rFonts w:ascii="Times New Roman" w:hAnsi="Times New Roman" w:cs="Times New Roman"/>
          <w:b/>
          <w:bCs/>
        </w:rPr>
        <w:t>Jan</w:t>
      </w:r>
      <w:r w:rsidR="001B66D2" w:rsidRPr="005C59E8">
        <w:rPr>
          <w:rFonts w:ascii="Times New Roman" w:hAnsi="Times New Roman" w:cs="Times New Roman"/>
          <w:b/>
          <w:bCs/>
        </w:rPr>
        <w:t xml:space="preserve"> to 31</w:t>
      </w:r>
      <w:r w:rsidR="001B66D2" w:rsidRPr="005C59E8">
        <w:rPr>
          <w:rFonts w:ascii="Times New Roman" w:hAnsi="Times New Roman" w:cs="Times New Roman"/>
          <w:b/>
          <w:bCs/>
          <w:vertAlign w:val="superscript"/>
        </w:rPr>
        <w:t>th</w:t>
      </w:r>
      <w:r w:rsidR="001B66D2" w:rsidRPr="005C59E8">
        <w:rPr>
          <w:rFonts w:ascii="Times New Roman" w:hAnsi="Times New Roman" w:cs="Times New Roman"/>
          <w:b/>
          <w:bCs/>
        </w:rPr>
        <w:t>Dec, 201</w:t>
      </w:r>
      <w:r w:rsidR="00B50460">
        <w:rPr>
          <w:rFonts w:ascii="Times New Roman" w:hAnsi="Times New Roman" w:cs="Times New Roman"/>
          <w:b/>
          <w:bCs/>
        </w:rPr>
        <w:t>9</w:t>
      </w:r>
      <w:r w:rsidR="001B66D2" w:rsidRPr="005C59E8">
        <w:rPr>
          <w:rFonts w:ascii="Times New Roman" w:hAnsi="Times New Roman" w:cs="Times New Roman"/>
        </w:rPr>
        <w:t xml:space="preserve"> as follows:</w:t>
      </w:r>
    </w:p>
    <w:p w:rsidR="002E3242" w:rsidRPr="005E72A9" w:rsidRDefault="002E3242" w:rsidP="005639C2">
      <w:pPr>
        <w:pStyle w:val="Default"/>
        <w:numPr>
          <w:ilvl w:val="0"/>
          <w:numId w:val="2"/>
        </w:numPr>
        <w:rPr>
          <w:sz w:val="22"/>
          <w:szCs w:val="22"/>
          <w:u w:val="single"/>
        </w:rPr>
      </w:pPr>
      <w:r w:rsidRPr="005E72A9">
        <w:rPr>
          <w:b/>
          <w:sz w:val="22"/>
          <w:szCs w:val="22"/>
          <w:u w:val="single"/>
        </w:rPr>
        <w:t>ACCOMODATION:</w:t>
      </w:r>
    </w:p>
    <w:p w:rsidR="00C86F5C" w:rsidRPr="00AE2BAE" w:rsidRDefault="00C86F5C" w:rsidP="00C86F5C">
      <w:pPr>
        <w:pStyle w:val="Default"/>
        <w:ind w:left="900"/>
        <w:rPr>
          <w:sz w:val="22"/>
          <w:szCs w:val="22"/>
        </w:rPr>
      </w:pPr>
    </w:p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2691"/>
        <w:gridCol w:w="1800"/>
        <w:gridCol w:w="1980"/>
      </w:tblGrid>
      <w:tr w:rsidR="001E5CBD" w:rsidRPr="00AE2BAE" w:rsidTr="00B50460">
        <w:trPr>
          <w:cantSplit/>
          <w:trHeight w:val="446"/>
        </w:trPr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5CBD" w:rsidRDefault="001E5CBD" w:rsidP="00D131BA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noProof/>
                <w:color w:val="000000"/>
              </w:rPr>
            </w:pPr>
          </w:p>
          <w:p w:rsidR="001E5CBD" w:rsidRDefault="001E5CBD" w:rsidP="00D131BA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noProof/>
                <w:color w:val="000000"/>
              </w:rPr>
            </w:pPr>
          </w:p>
          <w:p w:rsidR="001E5CBD" w:rsidRPr="00AE2BAE" w:rsidRDefault="001E5CBD" w:rsidP="00D131BA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noProof/>
              </w:rPr>
            </w:pPr>
            <w:r w:rsidRPr="00AE2BAE">
              <w:rPr>
                <w:rFonts w:ascii="Times New Roman" w:hAnsi="Times New Roman" w:cs="Times New Roman"/>
                <w:b/>
                <w:noProof/>
                <w:color w:val="000000"/>
              </w:rPr>
              <w:t>ROOM TYPE</w:t>
            </w:r>
          </w:p>
        </w:tc>
        <w:tc>
          <w:tcPr>
            <w:tcW w:w="64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5CBD" w:rsidRPr="00AE2BAE" w:rsidRDefault="001E5CBD" w:rsidP="002C0052">
            <w:pPr>
              <w:pStyle w:val="BodyTextIndent"/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AE2BAE">
              <w:rPr>
                <w:rFonts w:ascii="Times New Roman" w:hAnsi="Times New Roman" w:cs="Times New Roman"/>
                <w:b/>
                <w:bCs/>
                <w:noProof/>
              </w:rPr>
              <w:t>CONTRACT RATE (VND)</w:t>
            </w:r>
          </w:p>
        </w:tc>
      </w:tr>
      <w:tr w:rsidR="001E5CBD" w:rsidRPr="00AE2BAE" w:rsidTr="00B50460">
        <w:trPr>
          <w:cantSplit/>
          <w:trHeight w:val="401"/>
        </w:trPr>
        <w:tc>
          <w:tcPr>
            <w:tcW w:w="3969" w:type="dxa"/>
            <w:vMerge/>
            <w:vAlign w:val="center"/>
          </w:tcPr>
          <w:p w:rsidR="001E5CBD" w:rsidRPr="00AE2BAE" w:rsidRDefault="001E5CBD" w:rsidP="00D131BA">
            <w:pPr>
              <w:pStyle w:val="BodyTextIndent"/>
              <w:jc w:val="center"/>
              <w:rPr>
                <w:rFonts w:ascii="Times New Roman" w:hAnsi="Times New Roman" w:cs="Times New Roman"/>
                <w:b/>
                <w:bCs/>
                <w:iCs/>
                <w:noProof/>
                <w:sz w:val="24"/>
                <w:szCs w:val="24"/>
              </w:rPr>
            </w:pPr>
          </w:p>
        </w:tc>
        <w:tc>
          <w:tcPr>
            <w:tcW w:w="2691" w:type="dxa"/>
            <w:vAlign w:val="center"/>
          </w:tcPr>
          <w:p w:rsidR="001E5CBD" w:rsidRPr="00B50460" w:rsidRDefault="00B50460" w:rsidP="00B50460">
            <w:pPr>
              <w:pStyle w:val="BodyTextIndent"/>
              <w:ind w:left="0"/>
              <w:rPr>
                <w:rFonts w:ascii="Times New Roman" w:hAnsi="Times New Roman" w:cs="Times New Roman"/>
                <w:b/>
                <w:bCs/>
                <w:noProof/>
                <w:color w:val="984806" w:themeColor="accent6" w:themeShade="80"/>
              </w:rPr>
            </w:pPr>
            <w:r w:rsidRPr="00B50460">
              <w:rPr>
                <w:rFonts w:ascii="Times New Roman" w:hAnsi="Times New Roman" w:cs="Times New Roman"/>
                <w:b/>
                <w:bCs/>
                <w:noProof/>
                <w:color w:val="984806" w:themeColor="accent6" w:themeShade="80"/>
              </w:rPr>
              <w:t>SUMMER</w:t>
            </w:r>
            <w:r>
              <w:rPr>
                <w:rFonts w:ascii="Times New Roman" w:hAnsi="Times New Roman" w:cs="Times New Roman"/>
                <w:b/>
                <w:bCs/>
                <w:noProof/>
                <w:color w:val="984806" w:themeColor="accent6" w:themeShade="80"/>
              </w:rPr>
              <w:t xml:space="preserve"> </w:t>
            </w:r>
            <w:r w:rsidR="001E5CBD" w:rsidRPr="00B50460">
              <w:rPr>
                <w:rFonts w:ascii="Times New Roman" w:hAnsi="Times New Roman" w:cs="Times New Roman"/>
                <w:b/>
                <w:bCs/>
                <w:noProof/>
                <w:color w:val="984806" w:themeColor="accent6" w:themeShade="80"/>
              </w:rPr>
              <w:t>PROMOTION</w:t>
            </w:r>
          </w:p>
        </w:tc>
        <w:tc>
          <w:tcPr>
            <w:tcW w:w="3780" w:type="dxa"/>
            <w:gridSpan w:val="2"/>
            <w:vAlign w:val="center"/>
          </w:tcPr>
          <w:p w:rsidR="001E5CBD" w:rsidRPr="00B50460" w:rsidRDefault="001E5CBD" w:rsidP="00236776">
            <w:pPr>
              <w:pStyle w:val="BodyTextIndent"/>
              <w:jc w:val="center"/>
              <w:rPr>
                <w:rFonts w:ascii="Times New Roman" w:hAnsi="Times New Roman" w:cs="Times New Roman"/>
                <w:b/>
                <w:bCs/>
                <w:iCs/>
                <w:noProof/>
                <w:color w:val="984806" w:themeColor="accent6" w:themeShade="80"/>
              </w:rPr>
            </w:pPr>
            <w:r w:rsidRPr="00B50460">
              <w:rPr>
                <w:rFonts w:ascii="Times New Roman" w:hAnsi="Times New Roman" w:cs="Times New Roman"/>
                <w:b/>
                <w:bCs/>
                <w:noProof/>
                <w:color w:val="984806" w:themeColor="accent6" w:themeShade="80"/>
              </w:rPr>
              <w:t>HIGH SEASON</w:t>
            </w:r>
          </w:p>
        </w:tc>
      </w:tr>
      <w:tr w:rsidR="00DD2BAC" w:rsidRPr="00AE2BAE" w:rsidTr="00B50460">
        <w:trPr>
          <w:cantSplit/>
          <w:trHeight w:val="806"/>
        </w:trPr>
        <w:tc>
          <w:tcPr>
            <w:tcW w:w="3969" w:type="dxa"/>
            <w:vMerge/>
            <w:vAlign w:val="center"/>
          </w:tcPr>
          <w:p w:rsidR="00DD2BAC" w:rsidRPr="00AE2BAE" w:rsidRDefault="00DD2BAC" w:rsidP="00D131BA">
            <w:pPr>
              <w:pStyle w:val="BodyTextIndent"/>
              <w:jc w:val="center"/>
              <w:rPr>
                <w:rFonts w:ascii="Times New Roman" w:hAnsi="Times New Roman" w:cs="Times New Roman"/>
                <w:b/>
                <w:bCs/>
                <w:iCs/>
                <w:noProof/>
                <w:sz w:val="24"/>
                <w:szCs w:val="24"/>
              </w:rPr>
            </w:pPr>
          </w:p>
        </w:tc>
        <w:tc>
          <w:tcPr>
            <w:tcW w:w="2691" w:type="dxa"/>
            <w:vAlign w:val="center"/>
          </w:tcPr>
          <w:p w:rsidR="00B50460" w:rsidRPr="00B50460" w:rsidRDefault="00DD2BAC" w:rsidP="00B50460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</w:rPr>
            </w:pP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 xml:space="preserve">From: May 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01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,201</w:t>
            </w:r>
            <w:r w:rsidR="00B50460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9</w:t>
            </w:r>
          </w:p>
          <w:p w:rsidR="00DD2BAC" w:rsidRPr="00206E09" w:rsidRDefault="00DD2BAC" w:rsidP="00B50460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</w:rPr>
            </w:pP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Until Sep 30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  <w:vertAlign w:val="superscript"/>
              </w:rPr>
              <w:t>th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,201</w:t>
            </w:r>
            <w:r w:rsidR="00B50460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9</w:t>
            </w:r>
          </w:p>
        </w:tc>
        <w:tc>
          <w:tcPr>
            <w:tcW w:w="3780" w:type="dxa"/>
            <w:gridSpan w:val="2"/>
            <w:vAlign w:val="center"/>
          </w:tcPr>
          <w:p w:rsidR="00DD2BAC" w:rsidRPr="00206E09" w:rsidRDefault="00DD2BAC" w:rsidP="00DD2BAC">
            <w:pPr>
              <w:pStyle w:val="BodyTextIndent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noProof/>
                <w:sz w:val="20"/>
              </w:rPr>
            </w:pP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 xml:space="preserve">From: </w:t>
            </w:r>
            <w:r w:rsidR="00B50460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 xml:space="preserve">Jan 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 xml:space="preserve"> 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01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,201</w:t>
            </w:r>
            <w:r w:rsidR="00B50460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9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 xml:space="preserve"> Until  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Apr 30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  <w:vertAlign w:val="superscript"/>
              </w:rPr>
              <w:t>t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  <w:vertAlign w:val="superscript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,201</w:t>
            </w:r>
            <w:r w:rsidR="00B50460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9</w:t>
            </w:r>
          </w:p>
          <w:p w:rsidR="00DD2BAC" w:rsidRPr="00206E09" w:rsidRDefault="00DD2BAC" w:rsidP="003211CA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</w:rPr>
            </w:pP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 xml:space="preserve">From: 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Oct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 xml:space="preserve"> 01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,201</w:t>
            </w:r>
            <w:r w:rsidR="00B50460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9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 xml:space="preserve"> Until  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Dec 31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  <w:vertAlign w:val="superscript"/>
              </w:rPr>
              <w:t>t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  <w:vertAlign w:val="superscript"/>
              </w:rPr>
              <w:t>h</w:t>
            </w:r>
            <w:r w:rsidRPr="00AE2BAE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,201</w:t>
            </w:r>
            <w:r w:rsidR="00B50460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9</w:t>
            </w:r>
          </w:p>
        </w:tc>
      </w:tr>
      <w:tr w:rsidR="00DD2BAC" w:rsidRPr="00AE2BAE" w:rsidTr="00B50460">
        <w:trPr>
          <w:cantSplit/>
          <w:trHeight w:val="959"/>
        </w:trPr>
        <w:tc>
          <w:tcPr>
            <w:tcW w:w="3969" w:type="dxa"/>
            <w:vMerge/>
          </w:tcPr>
          <w:p w:rsidR="00DD2BAC" w:rsidRPr="00AE2BAE" w:rsidRDefault="00DD2BAC" w:rsidP="00D131BA">
            <w:pPr>
              <w:pStyle w:val="BodyTextIndent"/>
              <w:jc w:val="center"/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</w:pPr>
          </w:p>
        </w:tc>
        <w:tc>
          <w:tcPr>
            <w:tcW w:w="2691" w:type="dxa"/>
            <w:vAlign w:val="center"/>
          </w:tcPr>
          <w:p w:rsidR="00DD2BAC" w:rsidRPr="00AE2BAE" w:rsidRDefault="00DD2BAC" w:rsidP="004B5769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</w:rPr>
              <w:t xml:space="preserve">GIT = FIT RATE </w:t>
            </w:r>
            <w:r w:rsidRPr="00AE2BAE">
              <w:rPr>
                <w:rFonts w:ascii="Times New Roman" w:hAnsi="Times New Roman" w:cs="Times New Roman"/>
                <w:b/>
                <w:noProof/>
                <w:sz w:val="20"/>
              </w:rPr>
              <w:t>(VND)</w:t>
            </w:r>
          </w:p>
          <w:p w:rsidR="00DD2BAC" w:rsidRPr="00AE2BAE" w:rsidRDefault="00DD2BAC" w:rsidP="004B5769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noProof/>
              </w:rPr>
            </w:pPr>
            <w:r w:rsidRPr="00AE2BAE">
              <w:rPr>
                <w:rFonts w:ascii="Times New Roman" w:hAnsi="Times New Roman" w:cs="Times New Roman"/>
                <w:b/>
                <w:noProof/>
                <w:sz w:val="20"/>
              </w:rPr>
              <w:t>(SGL/DBL/TWN)</w:t>
            </w:r>
          </w:p>
        </w:tc>
        <w:tc>
          <w:tcPr>
            <w:tcW w:w="1800" w:type="dxa"/>
            <w:vAlign w:val="center"/>
          </w:tcPr>
          <w:p w:rsidR="00DD2BAC" w:rsidRPr="001E5CBD" w:rsidRDefault="00DD2BAC" w:rsidP="001E5CBD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</w:rPr>
              <w:t>GIT &gt;</w:t>
            </w:r>
            <w:r w:rsidRPr="00AE2BAE">
              <w:rPr>
                <w:rFonts w:ascii="Times New Roman" w:hAnsi="Times New Roman" w:cs="Times New Roman"/>
                <w:b/>
                <w:noProof/>
                <w:sz w:val="20"/>
              </w:rPr>
              <w:t xml:space="preserve"> 06rooms</w:t>
            </w:r>
          </w:p>
          <w:p w:rsidR="00DD2BAC" w:rsidRPr="00AE2BAE" w:rsidRDefault="00DD2BAC" w:rsidP="009416B3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noProof/>
              </w:rPr>
            </w:pPr>
            <w:r w:rsidRPr="00AE2BAE">
              <w:rPr>
                <w:rFonts w:ascii="Times New Roman" w:hAnsi="Times New Roman" w:cs="Times New Roman"/>
                <w:b/>
                <w:noProof/>
                <w:sz w:val="20"/>
              </w:rPr>
              <w:t>(SGL/DBL/TWN)</w:t>
            </w:r>
          </w:p>
        </w:tc>
        <w:tc>
          <w:tcPr>
            <w:tcW w:w="1980" w:type="dxa"/>
            <w:vAlign w:val="center"/>
          </w:tcPr>
          <w:p w:rsidR="00DD2BAC" w:rsidRDefault="00DD2BAC" w:rsidP="009416B3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</w:rPr>
              <w:t xml:space="preserve">FIT </w:t>
            </w:r>
            <w:r w:rsidRPr="00AE2BAE">
              <w:rPr>
                <w:rFonts w:ascii="Times New Roman" w:hAnsi="Times New Roman" w:cs="Times New Roman"/>
                <w:b/>
                <w:noProof/>
                <w:sz w:val="20"/>
              </w:rPr>
              <w:t>≤06rooms</w:t>
            </w:r>
          </w:p>
          <w:p w:rsidR="00DD2BAC" w:rsidRPr="009416B3" w:rsidRDefault="00DD2BAC" w:rsidP="009416B3">
            <w:pPr>
              <w:pStyle w:val="BodyTextIndent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0"/>
              </w:rPr>
            </w:pPr>
            <w:r w:rsidRPr="00AE2BAE">
              <w:rPr>
                <w:rFonts w:ascii="Times New Roman" w:hAnsi="Times New Roman" w:cs="Times New Roman"/>
                <w:b/>
                <w:noProof/>
                <w:sz w:val="20"/>
              </w:rPr>
              <w:t>(SGL/DBL/TWN)</w:t>
            </w:r>
          </w:p>
        </w:tc>
      </w:tr>
      <w:tr w:rsidR="00DD2BAC" w:rsidRPr="00AE2BAE" w:rsidTr="00B50460">
        <w:trPr>
          <w:trHeight w:val="291"/>
        </w:trPr>
        <w:tc>
          <w:tcPr>
            <w:tcW w:w="3969" w:type="dxa"/>
            <w:vAlign w:val="center"/>
          </w:tcPr>
          <w:p w:rsidR="00DD2BAC" w:rsidRPr="00DD2BAC" w:rsidRDefault="00DD2BAC" w:rsidP="00DD2BAC">
            <w:pPr>
              <w:spacing w:line="240" w:lineRule="auto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</w:pPr>
            <w:r w:rsidRPr="005C59E8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>Grand Deluxe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 xml:space="preserve"> (Twn/Dbl)</w:t>
            </w:r>
          </w:p>
        </w:tc>
        <w:tc>
          <w:tcPr>
            <w:tcW w:w="2691" w:type="dxa"/>
          </w:tcPr>
          <w:p w:rsidR="00DD2BAC" w:rsidRPr="00AE2BAE" w:rsidRDefault="00B50460" w:rsidP="00C15A7B">
            <w:pPr>
              <w:pStyle w:val="BodyTextIndent"/>
              <w:spacing w:line="240" w:lineRule="auto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9</w:t>
            </w:r>
            <w:r w:rsidR="00DD2BAC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0.000</w:t>
            </w:r>
          </w:p>
        </w:tc>
        <w:tc>
          <w:tcPr>
            <w:tcW w:w="1800" w:type="dxa"/>
          </w:tcPr>
          <w:p w:rsidR="00DD2BAC" w:rsidRPr="00AE2BAE" w:rsidRDefault="00DD2BAC" w:rsidP="00C15A7B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950.000</w:t>
            </w:r>
          </w:p>
        </w:tc>
        <w:tc>
          <w:tcPr>
            <w:tcW w:w="1980" w:type="dxa"/>
          </w:tcPr>
          <w:p w:rsidR="00DD2BAC" w:rsidRPr="00AE2BAE" w:rsidRDefault="00B50460" w:rsidP="006B226C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1.05</w:t>
            </w:r>
            <w:r w:rsidR="00DD2BAC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.000</w:t>
            </w:r>
          </w:p>
        </w:tc>
      </w:tr>
      <w:tr w:rsidR="00DD2BAC" w:rsidRPr="00AE2BAE" w:rsidTr="00B50460">
        <w:trPr>
          <w:trHeight w:val="347"/>
        </w:trPr>
        <w:tc>
          <w:tcPr>
            <w:tcW w:w="3969" w:type="dxa"/>
            <w:vAlign w:val="center"/>
          </w:tcPr>
          <w:p w:rsidR="00DD2BAC" w:rsidRPr="00DD2BAC" w:rsidRDefault="00DD2BAC" w:rsidP="00DD2BAC">
            <w:pPr>
              <w:spacing w:line="240" w:lineRule="auto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</w:pPr>
            <w:r w:rsidRPr="005C59E8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>Junior Deluxe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 xml:space="preserve"> (Twn/Dbl)</w:t>
            </w:r>
          </w:p>
        </w:tc>
        <w:tc>
          <w:tcPr>
            <w:tcW w:w="2691" w:type="dxa"/>
          </w:tcPr>
          <w:p w:rsidR="00DD2BAC" w:rsidRPr="00AE2BAE" w:rsidRDefault="00B50460" w:rsidP="00C15A7B">
            <w:pPr>
              <w:pStyle w:val="BodyTextIndent"/>
              <w:spacing w:line="240" w:lineRule="auto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</w:t>
            </w:r>
            <w:r w:rsidR="00180272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0.000</w:t>
            </w:r>
          </w:p>
        </w:tc>
        <w:tc>
          <w:tcPr>
            <w:tcW w:w="1800" w:type="dxa"/>
          </w:tcPr>
          <w:p w:rsidR="00DD2BAC" w:rsidRPr="00AE2BAE" w:rsidRDefault="00DD2BAC" w:rsidP="00C15A7B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1.050</w:t>
            </w:r>
            <w:r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.000</w:t>
            </w:r>
          </w:p>
        </w:tc>
        <w:tc>
          <w:tcPr>
            <w:tcW w:w="1980" w:type="dxa"/>
          </w:tcPr>
          <w:p w:rsidR="00DD2BAC" w:rsidRPr="00AE2BAE" w:rsidRDefault="00DD2BAC" w:rsidP="006B226C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1.150</w:t>
            </w:r>
            <w:r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.000</w:t>
            </w:r>
          </w:p>
        </w:tc>
      </w:tr>
      <w:tr w:rsidR="00DD2BAC" w:rsidRPr="00AE2BAE" w:rsidTr="00B50460">
        <w:trPr>
          <w:trHeight w:val="356"/>
        </w:trPr>
        <w:tc>
          <w:tcPr>
            <w:tcW w:w="3969" w:type="dxa"/>
            <w:vAlign w:val="center"/>
          </w:tcPr>
          <w:p w:rsidR="00DD2BAC" w:rsidRPr="005C59E8" w:rsidRDefault="00DD2BAC" w:rsidP="00DD2BAC">
            <w:pPr>
              <w:spacing w:line="240" w:lineRule="auto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</w:pPr>
            <w:r w:rsidRPr="005C59E8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>Luxury Room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 xml:space="preserve"> (Dbl)</w:t>
            </w:r>
          </w:p>
        </w:tc>
        <w:tc>
          <w:tcPr>
            <w:tcW w:w="2691" w:type="dxa"/>
          </w:tcPr>
          <w:p w:rsidR="00DD2BAC" w:rsidRPr="00AE2BAE" w:rsidRDefault="00B50460" w:rsidP="00D131BA">
            <w:pPr>
              <w:pStyle w:val="BodyTextIndent"/>
              <w:spacing w:line="240" w:lineRule="auto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1.2</w:t>
            </w:r>
            <w:r w:rsidR="00DD2BAC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0.000</w:t>
            </w:r>
          </w:p>
        </w:tc>
        <w:tc>
          <w:tcPr>
            <w:tcW w:w="1800" w:type="dxa"/>
          </w:tcPr>
          <w:p w:rsidR="00DD2BAC" w:rsidRPr="00AE2BAE" w:rsidRDefault="00B50460" w:rsidP="00C15A7B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1.3</w:t>
            </w:r>
            <w:r w:rsidR="002C01FA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5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0.000</w:t>
            </w:r>
          </w:p>
        </w:tc>
        <w:tc>
          <w:tcPr>
            <w:tcW w:w="1980" w:type="dxa"/>
          </w:tcPr>
          <w:p w:rsidR="00DD2BAC" w:rsidRPr="00AE2BAE" w:rsidRDefault="00B50460" w:rsidP="006B226C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1.4</w:t>
            </w:r>
            <w:r w:rsidR="002C01FA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5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0.000</w:t>
            </w:r>
          </w:p>
        </w:tc>
      </w:tr>
      <w:tr w:rsidR="00DD2BAC" w:rsidRPr="00AE2BAE" w:rsidTr="00B50460">
        <w:trPr>
          <w:trHeight w:val="374"/>
        </w:trPr>
        <w:tc>
          <w:tcPr>
            <w:tcW w:w="3969" w:type="dxa"/>
            <w:vAlign w:val="center"/>
          </w:tcPr>
          <w:p w:rsidR="00DD2BAC" w:rsidRPr="005C59E8" w:rsidRDefault="00DD2BAC" w:rsidP="00DD2BAC">
            <w:pPr>
              <w:spacing w:line="240" w:lineRule="auto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</w:pPr>
            <w:r w:rsidRPr="005C59E8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>Family Room (</w:t>
            </w:r>
            <w:r w:rsidR="00B50460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>Triple-</w:t>
            </w:r>
            <w:r w:rsidRPr="005C59E8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 xml:space="preserve">03 </w:t>
            </w:r>
            <w:r w:rsidR="003548C2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>Sgls bed</w:t>
            </w:r>
            <w:r w:rsidRPr="005C59E8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</w:rPr>
              <w:t>)</w:t>
            </w:r>
          </w:p>
        </w:tc>
        <w:tc>
          <w:tcPr>
            <w:tcW w:w="2691" w:type="dxa"/>
          </w:tcPr>
          <w:p w:rsidR="00DD2BAC" w:rsidRPr="00AE2BAE" w:rsidRDefault="002C01FA" w:rsidP="00D131BA">
            <w:pPr>
              <w:pStyle w:val="BodyTextIndent"/>
              <w:spacing w:line="240" w:lineRule="auto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1.40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0.000</w:t>
            </w:r>
          </w:p>
        </w:tc>
        <w:tc>
          <w:tcPr>
            <w:tcW w:w="1800" w:type="dxa"/>
          </w:tcPr>
          <w:p w:rsidR="00DD2BAC" w:rsidRPr="00AE2BAE" w:rsidRDefault="00B50460" w:rsidP="00C15A7B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1.5</w:t>
            </w:r>
            <w:r w:rsidR="00DD2BAC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0.000</w:t>
            </w:r>
          </w:p>
        </w:tc>
        <w:tc>
          <w:tcPr>
            <w:tcW w:w="1980" w:type="dxa"/>
          </w:tcPr>
          <w:p w:rsidR="00DD2BAC" w:rsidRPr="00AE2BAE" w:rsidRDefault="00B50460" w:rsidP="006B226C">
            <w:pPr>
              <w:pStyle w:val="BodyTextIndent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1.6</w:t>
            </w:r>
            <w:r w:rsidR="00DD2BAC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</w:t>
            </w:r>
            <w:r w:rsidR="00DD2BAC" w:rsidRPr="00AE2BAE">
              <w:rPr>
                <w:rFonts w:ascii="Times New Roman" w:hAnsi="Times New Roman" w:cs="Times New Roman"/>
                <w:bCs/>
                <w:iCs/>
                <w:noProof/>
                <w:sz w:val="24"/>
                <w:szCs w:val="24"/>
              </w:rPr>
              <w:t>0.000</w:t>
            </w:r>
          </w:p>
        </w:tc>
      </w:tr>
    </w:tbl>
    <w:p w:rsidR="00357C57" w:rsidRPr="008931FF" w:rsidRDefault="00357C57" w:rsidP="002C2B5A">
      <w:pPr>
        <w:keepNext/>
        <w:tabs>
          <w:tab w:val="left" w:pos="180"/>
        </w:tabs>
        <w:jc w:val="both"/>
        <w:rPr>
          <w:rFonts w:ascii="Times New Roman" w:hAnsi="Times New Roman" w:cs="Times New Roman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AE2BAE" w:rsidRPr="00AE2BAE" w:rsidTr="00907D7A">
        <w:trPr>
          <w:cantSplit/>
        </w:trPr>
        <w:tc>
          <w:tcPr>
            <w:tcW w:w="10260" w:type="dxa"/>
          </w:tcPr>
          <w:p w:rsidR="00AE2BAE" w:rsidRPr="008931FF" w:rsidRDefault="00AE2BAE" w:rsidP="00081CBB">
            <w:pPr>
              <w:tabs>
                <w:tab w:val="left" w:pos="1260"/>
              </w:tabs>
              <w:ind w:right="44"/>
              <w:jc w:val="both"/>
              <w:rPr>
                <w:rFonts w:ascii="Times New Roman" w:hAnsi="Times New Roman" w:cs="Times New Roman"/>
                <w:b/>
                <w:iCs/>
                <w:u w:val="single"/>
              </w:rPr>
            </w:pPr>
            <w:r w:rsidRPr="008931FF">
              <w:rPr>
                <w:rFonts w:ascii="Times New Roman" w:hAnsi="Times New Roman" w:cs="Times New Roman"/>
                <w:b/>
                <w:iCs/>
                <w:u w:val="single"/>
              </w:rPr>
              <w:t>The above room rates are:</w:t>
            </w:r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iCs/>
              </w:rPr>
            </w:pPr>
            <w:r w:rsidRPr="008931FF">
              <w:rPr>
                <w:rFonts w:ascii="Times New Roman" w:hAnsi="Times New Roman" w:cs="Times New Roman"/>
                <w:iCs/>
              </w:rPr>
              <w:t>Rates quoted are inclusive of 10% VAT Tax and 5% Service Charge.</w:t>
            </w:r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iCs/>
              </w:rPr>
            </w:pPr>
            <w:r w:rsidRPr="008931FF">
              <w:rPr>
                <w:rFonts w:ascii="Times New Roman" w:hAnsi="Times New Roman" w:cs="Times New Roman"/>
                <w:iCs/>
              </w:rPr>
              <w:t>Buffet breakfast is included either for one or two person per day.</w:t>
            </w:r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8931FF">
              <w:rPr>
                <w:rFonts w:ascii="Times New Roman" w:hAnsi="Times New Roman" w:cs="Times New Roman"/>
                <w:bCs/>
                <w:iCs/>
              </w:rPr>
              <w:t>Welcome drink</w:t>
            </w:r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8931FF">
              <w:rPr>
                <w:rFonts w:ascii="Times New Roman" w:hAnsi="Times New Roman" w:cs="Times New Roman"/>
                <w:bCs/>
                <w:iCs/>
              </w:rPr>
              <w:t xml:space="preserve">Welcome Fruit in room(applied for </w:t>
            </w:r>
            <w:r>
              <w:rPr>
                <w:rFonts w:ascii="Times New Roman" w:hAnsi="Times New Roman" w:cs="Times New Roman"/>
                <w:bCs/>
                <w:iCs/>
              </w:rPr>
              <w:t>Luxury</w:t>
            </w:r>
            <w:r w:rsidRPr="008931FF">
              <w:rPr>
                <w:rFonts w:ascii="Times New Roman" w:hAnsi="Times New Roman" w:cs="Times New Roman"/>
                <w:bCs/>
                <w:iCs/>
              </w:rPr>
              <w:t xml:space="preserve"> room </w:t>
            </w:r>
            <w:r w:rsidR="003548C2">
              <w:rPr>
                <w:rFonts w:ascii="Times New Roman" w:hAnsi="Times New Roman" w:cs="Times New Roman"/>
                <w:bCs/>
                <w:iCs/>
              </w:rPr>
              <w:t>)</w:t>
            </w:r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8931FF">
              <w:rPr>
                <w:rFonts w:ascii="Times New Roman" w:hAnsi="Times New Roman" w:cs="Times New Roman"/>
                <w:bCs/>
                <w:iCs/>
              </w:rPr>
              <w:t xml:space="preserve">Complimentary daily Tea - Coffee bags and mineral water in the room </w:t>
            </w:r>
            <w:proofErr w:type="spellStart"/>
            <w:proofErr w:type="gramStart"/>
            <w:r w:rsidRPr="008931FF">
              <w:rPr>
                <w:rFonts w:ascii="Times New Roman" w:hAnsi="Times New Roman" w:cs="Times New Roman"/>
                <w:bCs/>
                <w:iCs/>
              </w:rPr>
              <w:t>everyday</w:t>
            </w:r>
            <w:proofErr w:type="spellEnd"/>
            <w:r w:rsidR="003548C2">
              <w:rPr>
                <w:rFonts w:ascii="Times New Roman" w:hAnsi="Times New Roman" w:cs="Times New Roman"/>
                <w:bCs/>
                <w:iCs/>
              </w:rPr>
              <w:t xml:space="preserve"> </w:t>
            </w:r>
            <w:r w:rsidRPr="008931FF">
              <w:rPr>
                <w:rFonts w:ascii="Times New Roman" w:hAnsi="Times New Roman" w:cs="Times New Roman"/>
                <w:bCs/>
                <w:iCs/>
              </w:rPr>
              <w:t>.</w:t>
            </w:r>
            <w:proofErr w:type="gramEnd"/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8931FF">
              <w:rPr>
                <w:rFonts w:ascii="Times New Roman" w:hAnsi="Times New Roman" w:cs="Times New Roman"/>
                <w:bCs/>
                <w:iCs/>
              </w:rPr>
              <w:t xml:space="preserve">Free </w:t>
            </w:r>
            <w:proofErr w:type="spellStart"/>
            <w:r w:rsidRPr="008931FF">
              <w:rPr>
                <w:rFonts w:ascii="Times New Roman" w:hAnsi="Times New Roman" w:cs="Times New Roman"/>
                <w:bCs/>
                <w:iCs/>
              </w:rPr>
              <w:t>wifi</w:t>
            </w:r>
            <w:proofErr w:type="spellEnd"/>
            <w:r w:rsidRPr="008931FF">
              <w:rPr>
                <w:rFonts w:ascii="Times New Roman" w:hAnsi="Times New Roman" w:cs="Times New Roman"/>
                <w:bCs/>
                <w:iCs/>
              </w:rPr>
              <w:t xml:space="preserve">/cable Internet </w:t>
            </w:r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iCs/>
              </w:rPr>
            </w:pPr>
            <w:r w:rsidRPr="008931FF">
              <w:rPr>
                <w:rFonts w:ascii="Times New Roman" w:hAnsi="Times New Roman" w:cs="Times New Roman"/>
                <w:iCs/>
              </w:rPr>
              <w:t xml:space="preserve">Check in time is from 14:00 hours &amp; </w:t>
            </w:r>
            <w:proofErr w:type="gramStart"/>
            <w:r w:rsidRPr="008931FF">
              <w:rPr>
                <w:rFonts w:ascii="Times New Roman" w:hAnsi="Times New Roman" w:cs="Times New Roman"/>
                <w:iCs/>
              </w:rPr>
              <w:t>Check</w:t>
            </w:r>
            <w:proofErr w:type="gramEnd"/>
            <w:r w:rsidRPr="008931FF">
              <w:rPr>
                <w:rFonts w:ascii="Times New Roman" w:hAnsi="Times New Roman" w:cs="Times New Roman"/>
                <w:iCs/>
              </w:rPr>
              <w:t xml:space="preserve"> out until 12:00 noon.</w:t>
            </w:r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bCs/>
                <w:iCs/>
              </w:rPr>
            </w:pPr>
            <w:proofErr w:type="spellStart"/>
            <w:r w:rsidRPr="008931FF">
              <w:rPr>
                <w:rFonts w:ascii="Times New Roman" w:hAnsi="Times New Roman" w:cs="Times New Roman"/>
                <w:b/>
                <w:iCs/>
                <w:u w:val="single"/>
              </w:rPr>
              <w:t>Foc</w:t>
            </w:r>
            <w:proofErr w:type="spellEnd"/>
            <w:r w:rsidRPr="008931FF">
              <w:rPr>
                <w:rFonts w:ascii="Times New Roman" w:hAnsi="Times New Roman" w:cs="Times New Roman"/>
                <w:b/>
                <w:iCs/>
                <w:u w:val="single"/>
              </w:rPr>
              <w:t xml:space="preserve"> policy</w:t>
            </w:r>
            <w:r w:rsidRPr="008931FF">
              <w:rPr>
                <w:rFonts w:ascii="Times New Roman" w:hAnsi="Times New Roman" w:cs="Times New Roman"/>
                <w:bCs/>
                <w:iCs/>
              </w:rPr>
              <w:t>: 01FOC for every group of 16 rooms</w:t>
            </w:r>
          </w:p>
          <w:p w:rsidR="008931FF" w:rsidRPr="008931FF" w:rsidRDefault="008931FF" w:rsidP="008931FF">
            <w:pPr>
              <w:pStyle w:val="ListParagraph"/>
              <w:numPr>
                <w:ilvl w:val="0"/>
                <w:numId w:val="8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iCs/>
              </w:rPr>
            </w:pPr>
            <w:r w:rsidRPr="008931FF">
              <w:rPr>
                <w:rFonts w:ascii="Times New Roman" w:hAnsi="Times New Roman" w:cs="Times New Roman"/>
                <w:b/>
                <w:iCs/>
                <w:u w:val="single"/>
              </w:rPr>
              <w:t>Children Policy</w:t>
            </w:r>
            <w:r w:rsidRPr="008931FF">
              <w:rPr>
                <w:rFonts w:ascii="Times New Roman" w:hAnsi="Times New Roman" w:cs="Times New Roman"/>
                <w:iCs/>
              </w:rPr>
              <w:t xml:space="preserve">: Free of charge for children under 6 years old when sharing the same bed with parents (maximum </w:t>
            </w:r>
            <w:r w:rsidR="005C59E8">
              <w:rPr>
                <w:rFonts w:ascii="Times New Roman" w:hAnsi="Times New Roman" w:cs="Times New Roman"/>
                <w:iCs/>
              </w:rPr>
              <w:t>0</w:t>
            </w:r>
            <w:r w:rsidRPr="008931FF">
              <w:rPr>
                <w:rFonts w:ascii="Times New Roman" w:hAnsi="Times New Roman" w:cs="Times New Roman"/>
                <w:iCs/>
              </w:rPr>
              <w:t>2 children per room)</w:t>
            </w:r>
          </w:p>
          <w:p w:rsidR="008931FF" w:rsidRPr="008931FF" w:rsidRDefault="008931FF" w:rsidP="008931FF">
            <w:pPr>
              <w:numPr>
                <w:ilvl w:val="0"/>
                <w:numId w:val="7"/>
              </w:numPr>
              <w:tabs>
                <w:tab w:val="left" w:pos="630"/>
              </w:tabs>
              <w:spacing w:after="0" w:line="240" w:lineRule="auto"/>
              <w:ind w:left="360" w:right="44"/>
              <w:jc w:val="both"/>
              <w:rPr>
                <w:rFonts w:ascii="Times New Roman" w:hAnsi="Times New Roman" w:cs="Times New Roman"/>
                <w:iCs/>
              </w:rPr>
            </w:pPr>
            <w:r w:rsidRPr="008931FF">
              <w:rPr>
                <w:rFonts w:ascii="Times New Roman" w:hAnsi="Times New Roman" w:cs="Times New Roman"/>
                <w:iCs/>
              </w:rPr>
              <w:t>Children below 12 years old sharing the existing bed wit</w:t>
            </w:r>
            <w:r w:rsidR="00DD2BAC">
              <w:rPr>
                <w:rFonts w:ascii="Times New Roman" w:hAnsi="Times New Roman" w:cs="Times New Roman"/>
                <w:iCs/>
              </w:rPr>
              <w:t>h parents stay free but extra 15</w:t>
            </w:r>
            <w:r w:rsidRPr="008931FF">
              <w:rPr>
                <w:rFonts w:ascii="Times New Roman" w:hAnsi="Times New Roman" w:cs="Times New Roman"/>
                <w:iCs/>
              </w:rPr>
              <w:t xml:space="preserve">0.000 VND per child per day will be charged for breakfast. Baby cot is free and advance request must be made. </w:t>
            </w:r>
          </w:p>
          <w:p w:rsidR="00AE2BAE" w:rsidRPr="005C59E8" w:rsidRDefault="005C59E8" w:rsidP="005C59E8">
            <w:pPr>
              <w:numPr>
                <w:ilvl w:val="0"/>
                <w:numId w:val="9"/>
              </w:numPr>
              <w:spacing w:after="0"/>
              <w:ind w:left="360"/>
              <w:rPr>
                <w:rFonts w:ascii="Times New Roman" w:hAnsi="Times New Roman" w:cs="Times New Roman"/>
                <w:iCs/>
              </w:rPr>
            </w:pPr>
            <w:r w:rsidRPr="005C59E8">
              <w:rPr>
                <w:rFonts w:ascii="Times New Roman" w:hAnsi="Times New Roman" w:cs="Times New Roman"/>
                <w:b/>
                <w:iCs/>
                <w:u w:val="single"/>
              </w:rPr>
              <w:t>Third Person</w:t>
            </w:r>
            <w:r w:rsidRPr="005C59E8">
              <w:rPr>
                <w:rFonts w:ascii="Times New Roman" w:hAnsi="Times New Roman" w:cs="Times New Roman"/>
                <w:iCs/>
              </w:rPr>
              <w:t xml:space="preserve"> : Additional charge </w:t>
            </w:r>
            <w:r w:rsidR="00DD2BAC">
              <w:rPr>
                <w:rFonts w:ascii="Times New Roman" w:hAnsi="Times New Roman" w:cs="Times New Roman"/>
                <w:iCs/>
              </w:rPr>
              <w:t>30</w:t>
            </w:r>
            <w:r w:rsidRPr="005C59E8">
              <w:rPr>
                <w:rFonts w:ascii="Times New Roman" w:hAnsi="Times New Roman" w:cs="Times New Roman"/>
                <w:iCs/>
              </w:rPr>
              <w:t>0.000vnd per night when sharing the same room, inclusive of breakfast</w:t>
            </w:r>
          </w:p>
        </w:tc>
      </w:tr>
    </w:tbl>
    <w:p w:rsidR="00380D52" w:rsidRDefault="00380D52" w:rsidP="00AE2BAE">
      <w:pPr>
        <w:rPr>
          <w:rFonts w:ascii="Times New Roman" w:hAnsi="Times New Roman" w:cs="Times New Roman"/>
          <w:b/>
        </w:rPr>
      </w:pPr>
    </w:p>
    <w:p w:rsidR="00AE2BAE" w:rsidRPr="00AE2BAE" w:rsidRDefault="00AE2BAE" w:rsidP="00AE2BAE">
      <w:pPr>
        <w:rPr>
          <w:rFonts w:ascii="Times New Roman" w:hAnsi="Times New Roman" w:cs="Times New Roman"/>
          <w:b/>
        </w:rPr>
      </w:pPr>
      <w:r w:rsidRPr="00AE2BAE">
        <w:rPr>
          <w:rFonts w:ascii="Times New Roman" w:hAnsi="Times New Roman" w:cs="Times New Roman"/>
          <w:b/>
        </w:rPr>
        <w:t xml:space="preserve">02. </w:t>
      </w:r>
      <w:r w:rsidRPr="00AE2BAE">
        <w:rPr>
          <w:rFonts w:ascii="Times New Roman" w:hAnsi="Times New Roman" w:cs="Times New Roman"/>
          <w:b/>
          <w:u w:val="single"/>
        </w:rPr>
        <w:t>CHECK-IN &amp; CHECK-OUT</w:t>
      </w:r>
      <w:r w:rsidRPr="00AE2BAE">
        <w:rPr>
          <w:rFonts w:ascii="Times New Roman" w:hAnsi="Times New Roman" w:cs="Times New Roman"/>
          <w:b/>
        </w:rPr>
        <w:t>:</w:t>
      </w:r>
    </w:p>
    <w:tbl>
      <w:tblPr>
        <w:tblW w:w="102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1620"/>
        <w:gridCol w:w="5760"/>
      </w:tblGrid>
      <w:tr w:rsidR="00AE2BAE" w:rsidRPr="00AE2BAE" w:rsidTr="009416B3">
        <w:trPr>
          <w:cantSplit/>
        </w:trPr>
        <w:tc>
          <w:tcPr>
            <w:tcW w:w="2880" w:type="dxa"/>
            <w:vMerge w:val="restart"/>
            <w:vAlign w:val="center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Check-in &amp; Check-out time</w:t>
            </w:r>
          </w:p>
        </w:tc>
        <w:tc>
          <w:tcPr>
            <w:tcW w:w="162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Check-in</w:t>
            </w:r>
          </w:p>
        </w:tc>
        <w:tc>
          <w:tcPr>
            <w:tcW w:w="576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14:00</w:t>
            </w:r>
          </w:p>
        </w:tc>
      </w:tr>
      <w:tr w:rsidR="00AE2BAE" w:rsidRPr="00AE2BAE" w:rsidTr="009416B3">
        <w:trPr>
          <w:cantSplit/>
        </w:trPr>
        <w:tc>
          <w:tcPr>
            <w:tcW w:w="2880" w:type="dxa"/>
            <w:vMerge/>
            <w:vAlign w:val="center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Check-out</w:t>
            </w:r>
          </w:p>
        </w:tc>
        <w:tc>
          <w:tcPr>
            <w:tcW w:w="576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12:00</w:t>
            </w:r>
          </w:p>
        </w:tc>
      </w:tr>
      <w:tr w:rsidR="00AE2BAE" w:rsidRPr="00AE2BAE" w:rsidTr="009416B3">
        <w:trPr>
          <w:cantSplit/>
        </w:trPr>
        <w:tc>
          <w:tcPr>
            <w:tcW w:w="2880" w:type="dxa"/>
            <w:vMerge w:val="restart"/>
            <w:vAlign w:val="center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Extra charge for early check-in</w:t>
            </w:r>
          </w:p>
        </w:tc>
        <w:tc>
          <w:tcPr>
            <w:tcW w:w="1620" w:type="dxa"/>
          </w:tcPr>
          <w:p w:rsidR="00AE2BAE" w:rsidRPr="00AE2BAE" w:rsidRDefault="00476138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Before 6</w:t>
            </w:r>
            <w:r w:rsidR="00AE2BAE" w:rsidRPr="00AE2BAE">
              <w:rPr>
                <w:rFonts w:ascii="Times New Roman" w:hAnsi="Times New Roman" w:cs="Times New Roman"/>
              </w:rPr>
              <w:t>:00am</w:t>
            </w:r>
          </w:p>
        </w:tc>
        <w:tc>
          <w:tcPr>
            <w:tcW w:w="576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100% of room rate for the first night.  Breakfast included</w:t>
            </w:r>
          </w:p>
        </w:tc>
      </w:tr>
      <w:tr w:rsidR="00AE2BAE" w:rsidRPr="00AE2BAE" w:rsidTr="009416B3">
        <w:trPr>
          <w:cantSplit/>
        </w:trPr>
        <w:tc>
          <w:tcPr>
            <w:tcW w:w="2880" w:type="dxa"/>
            <w:vMerge/>
            <w:vAlign w:val="center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AE2BAE" w:rsidRPr="00AE2BAE" w:rsidRDefault="00476138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6:</w:t>
            </w:r>
            <w:r w:rsidR="00B50460">
              <w:rPr>
                <w:rFonts w:ascii="Times New Roman" w:hAnsi="Times New Roman" w:cs="Times New Roman"/>
              </w:rPr>
              <w:t>00 – 12</w:t>
            </w:r>
            <w:r>
              <w:rPr>
                <w:rFonts w:ascii="Times New Roman" w:hAnsi="Times New Roman" w:cs="Times New Roman"/>
              </w:rPr>
              <w:t>:</w:t>
            </w:r>
            <w:r w:rsidR="00AE2BAE" w:rsidRPr="00AE2BAE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5760" w:type="dxa"/>
          </w:tcPr>
          <w:p w:rsidR="00AE2BAE" w:rsidRPr="00AE2BAE" w:rsidRDefault="00B50460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AE2BAE" w:rsidRPr="00AE2BAE">
              <w:rPr>
                <w:rFonts w:ascii="Times New Roman" w:hAnsi="Times New Roman" w:cs="Times New Roman"/>
              </w:rPr>
              <w:t>0% of room rate for the first night. Excluding breakfast</w:t>
            </w:r>
          </w:p>
        </w:tc>
      </w:tr>
      <w:tr w:rsidR="00AE2BAE" w:rsidRPr="00AE2BAE" w:rsidTr="009416B3">
        <w:trPr>
          <w:cantSplit/>
        </w:trPr>
        <w:tc>
          <w:tcPr>
            <w:tcW w:w="2880" w:type="dxa"/>
            <w:vMerge/>
            <w:vAlign w:val="center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AE2BAE" w:rsidRPr="00AE2BAE" w:rsidRDefault="00476138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9:</w:t>
            </w:r>
            <w:r w:rsidR="00AE2BAE" w:rsidRPr="00AE2BAE">
              <w:rPr>
                <w:rFonts w:ascii="Times New Roman" w:hAnsi="Times New Roman" w:cs="Times New Roman"/>
              </w:rPr>
              <w:t xml:space="preserve">00 </w:t>
            </w:r>
            <w:r>
              <w:rPr>
                <w:rFonts w:ascii="Times New Roman" w:hAnsi="Times New Roman" w:cs="Times New Roman"/>
              </w:rPr>
              <w:t>– 12:</w:t>
            </w:r>
            <w:r w:rsidR="00AE2BAE" w:rsidRPr="00AE2BAE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5760" w:type="dxa"/>
          </w:tcPr>
          <w:p w:rsidR="00AE2BAE" w:rsidRPr="00AE2BAE" w:rsidRDefault="001815E7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AE2BAE" w:rsidRPr="00AE2BAE">
              <w:rPr>
                <w:rFonts w:ascii="Times New Roman" w:hAnsi="Times New Roman" w:cs="Times New Roman"/>
              </w:rPr>
              <w:t>0% of room rate for the first night.  Excluding breakfast</w:t>
            </w:r>
          </w:p>
        </w:tc>
      </w:tr>
      <w:tr w:rsidR="00B50460" w:rsidRPr="00AE2BAE" w:rsidTr="009416B3">
        <w:trPr>
          <w:cantSplit/>
        </w:trPr>
        <w:tc>
          <w:tcPr>
            <w:tcW w:w="2880" w:type="dxa"/>
            <w:vMerge w:val="restart"/>
            <w:vAlign w:val="center"/>
          </w:tcPr>
          <w:p w:rsidR="00B50460" w:rsidRPr="00AE2BAE" w:rsidRDefault="00B50460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Extra charge for late check-out</w:t>
            </w:r>
          </w:p>
        </w:tc>
        <w:tc>
          <w:tcPr>
            <w:tcW w:w="1620" w:type="dxa"/>
          </w:tcPr>
          <w:p w:rsidR="00B50460" w:rsidRPr="00AE2BAE" w:rsidRDefault="00B50460" w:rsidP="00AE2B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476138">
              <w:rPr>
                <w:rFonts w:ascii="Times New Roman" w:hAnsi="Times New Roman" w:cs="Times New Roman"/>
              </w:rPr>
              <w:t>:00 – 18:</w:t>
            </w:r>
            <w:r w:rsidRPr="00AE2BAE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5760" w:type="dxa"/>
          </w:tcPr>
          <w:p w:rsidR="00B50460" w:rsidRPr="00AE2BAE" w:rsidRDefault="00B50460" w:rsidP="00AE2BFF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50% of room rate for the first night.</w:t>
            </w:r>
          </w:p>
        </w:tc>
      </w:tr>
      <w:tr w:rsidR="00B50460" w:rsidRPr="00AE2BAE" w:rsidTr="009416B3">
        <w:trPr>
          <w:cantSplit/>
        </w:trPr>
        <w:tc>
          <w:tcPr>
            <w:tcW w:w="2880" w:type="dxa"/>
            <w:vMerge/>
            <w:vAlign w:val="center"/>
          </w:tcPr>
          <w:p w:rsidR="00B50460" w:rsidRPr="00AE2BAE" w:rsidRDefault="00B50460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B50460" w:rsidRPr="00AE2BAE" w:rsidRDefault="00476138" w:rsidP="00AE2B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18:</w:t>
            </w:r>
            <w:r w:rsidR="00B50460" w:rsidRPr="00AE2BAE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5760" w:type="dxa"/>
          </w:tcPr>
          <w:p w:rsidR="00B50460" w:rsidRPr="00AE2BAE" w:rsidRDefault="00B50460" w:rsidP="00AE2B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Pr="00AE2BAE">
              <w:rPr>
                <w:rFonts w:ascii="Times New Roman" w:hAnsi="Times New Roman" w:cs="Times New Roman"/>
              </w:rPr>
              <w:t>ull price for the first night.</w:t>
            </w:r>
          </w:p>
        </w:tc>
      </w:tr>
    </w:tbl>
    <w:p w:rsidR="00AE2BAE" w:rsidRPr="00AE2BAE" w:rsidRDefault="00AE2BAE" w:rsidP="00AE2BAE">
      <w:pPr>
        <w:rPr>
          <w:rFonts w:ascii="Times New Roman" w:hAnsi="Times New Roman" w:cs="Times New Roman"/>
        </w:rPr>
      </w:pPr>
    </w:p>
    <w:p w:rsidR="00AE2BAE" w:rsidRPr="00AE2BAE" w:rsidRDefault="005E72A9" w:rsidP="00AE2B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0</w:t>
      </w:r>
      <w:r w:rsidR="00AE2BAE" w:rsidRPr="00AE2BAE">
        <w:rPr>
          <w:rFonts w:ascii="Times New Roman" w:hAnsi="Times New Roman" w:cs="Times New Roman"/>
          <w:b/>
        </w:rPr>
        <w:t xml:space="preserve">3. </w:t>
      </w:r>
      <w:r w:rsidR="00AE2BAE" w:rsidRPr="00AE2BAE">
        <w:rPr>
          <w:rFonts w:ascii="Times New Roman" w:hAnsi="Times New Roman" w:cs="Times New Roman"/>
          <w:b/>
          <w:u w:val="single"/>
        </w:rPr>
        <w:t>CANCELLATION &amp; NO SHOW CHARGES</w:t>
      </w:r>
      <w:r w:rsidR="00AE2BAE" w:rsidRPr="00AE2BAE">
        <w:rPr>
          <w:rFonts w:ascii="Times New Roman" w:hAnsi="Times New Roman" w:cs="Times New Roman"/>
          <w:b/>
        </w:rPr>
        <w:t>:</w:t>
      </w:r>
    </w:p>
    <w:tbl>
      <w:tblPr>
        <w:tblW w:w="102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1980"/>
        <w:gridCol w:w="2070"/>
        <w:gridCol w:w="2250"/>
        <w:gridCol w:w="2070"/>
      </w:tblGrid>
      <w:tr w:rsidR="00AE2BAE" w:rsidRPr="00AE2BAE" w:rsidTr="000719C8">
        <w:trPr>
          <w:trHeight w:val="1427"/>
        </w:trPr>
        <w:tc>
          <w:tcPr>
            <w:tcW w:w="189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AE2BAE" w:rsidRPr="00AE2BAE" w:rsidRDefault="001B66D2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Cancellation within(21</w:t>
            </w:r>
            <w:r w:rsidR="00AE2BAE" w:rsidRPr="00AE2BAE">
              <w:rPr>
                <w:rFonts w:ascii="Times New Roman" w:hAnsi="Times New Roman" w:cs="Times New Roman"/>
              </w:rPr>
              <w:t>)days before</w:t>
            </w:r>
            <w:r w:rsidR="00AE258C">
              <w:rPr>
                <w:rFonts w:ascii="Times New Roman" w:hAnsi="Times New Roman" w:cs="Times New Roman"/>
              </w:rPr>
              <w:t xml:space="preserve"> </w:t>
            </w:r>
            <w:r w:rsidR="00AE2BAE" w:rsidRPr="00AE2BAE">
              <w:rPr>
                <w:rFonts w:ascii="Times New Roman" w:hAnsi="Times New Roman" w:cs="Times New Roman"/>
              </w:rPr>
              <w:t>arrival date</w:t>
            </w:r>
          </w:p>
        </w:tc>
        <w:tc>
          <w:tcPr>
            <w:tcW w:w="2070" w:type="dxa"/>
          </w:tcPr>
          <w:p w:rsidR="00AE2BAE" w:rsidRPr="00AE2BAE" w:rsidRDefault="001B66D2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Cancellation within(15</w:t>
            </w:r>
            <w:r w:rsidR="00AE2BAE" w:rsidRPr="00AE2BAE">
              <w:rPr>
                <w:rFonts w:ascii="Times New Roman" w:hAnsi="Times New Roman" w:cs="Times New Roman"/>
              </w:rPr>
              <w:t>)days before arrival date</w:t>
            </w:r>
          </w:p>
        </w:tc>
        <w:tc>
          <w:tcPr>
            <w:tcW w:w="225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Cancellation within</w:t>
            </w:r>
            <w:r w:rsidR="001B66D2">
              <w:rPr>
                <w:rFonts w:ascii="Times New Roman" w:hAnsi="Times New Roman" w:cs="Times New Roman"/>
              </w:rPr>
              <w:t xml:space="preserve"> </w:t>
            </w:r>
            <w:r w:rsidRPr="00AE2BAE">
              <w:rPr>
                <w:rFonts w:ascii="Times New Roman" w:hAnsi="Times New Roman" w:cs="Times New Roman"/>
              </w:rPr>
              <w:t>three(</w:t>
            </w:r>
            <w:r w:rsidR="001B66D2">
              <w:rPr>
                <w:rFonts w:ascii="Times New Roman" w:hAnsi="Times New Roman" w:cs="Times New Roman"/>
              </w:rPr>
              <w:t>0</w:t>
            </w:r>
            <w:r w:rsidRPr="00AE2BAE">
              <w:rPr>
                <w:rFonts w:ascii="Times New Roman" w:hAnsi="Times New Roman" w:cs="Times New Roman"/>
              </w:rPr>
              <w:t>3)days before arrival date</w:t>
            </w:r>
          </w:p>
        </w:tc>
        <w:tc>
          <w:tcPr>
            <w:tcW w:w="207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Cancellation on the date of arrival (No-show) or check-out earlier than the original booking.</w:t>
            </w:r>
          </w:p>
        </w:tc>
      </w:tr>
      <w:tr w:rsidR="00AE2BAE" w:rsidRPr="00AE2BAE" w:rsidTr="009416B3">
        <w:trPr>
          <w:cantSplit/>
        </w:trPr>
        <w:tc>
          <w:tcPr>
            <w:tcW w:w="1890" w:type="dxa"/>
          </w:tcPr>
          <w:p w:rsidR="00AE2BAE" w:rsidRPr="00AE2BAE" w:rsidRDefault="00634CAC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 05</w:t>
            </w:r>
            <w:r w:rsidR="00AE2BAE" w:rsidRPr="00AE2BAE">
              <w:rPr>
                <w:rFonts w:ascii="Times New Roman" w:hAnsi="Times New Roman" w:cs="Times New Roman"/>
              </w:rPr>
              <w:t xml:space="preserve"> rooms</w:t>
            </w:r>
          </w:p>
        </w:tc>
        <w:tc>
          <w:tcPr>
            <w:tcW w:w="198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Charge 50% of the reserved room(s) of the 1</w:t>
            </w:r>
            <w:r w:rsidRPr="00AE2B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AE2BAE">
              <w:rPr>
                <w:rFonts w:ascii="Times New Roman" w:hAnsi="Times New Roman" w:cs="Times New Roman"/>
              </w:rPr>
              <w:t xml:space="preserve"> night.</w:t>
            </w:r>
          </w:p>
        </w:tc>
        <w:tc>
          <w:tcPr>
            <w:tcW w:w="2070" w:type="dxa"/>
            <w:vMerge w:val="restart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 xml:space="preserve">                      </w:t>
            </w:r>
          </w:p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 xml:space="preserve">                       </w:t>
            </w:r>
          </w:p>
          <w:p w:rsidR="00AE2BAE" w:rsidRPr="00AE2BAE" w:rsidRDefault="00AE258C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2C16FA">
              <w:rPr>
                <w:rFonts w:ascii="Times New Roman" w:hAnsi="Times New Roman" w:cs="Times New Roman"/>
              </w:rPr>
              <w:t>F</w:t>
            </w:r>
            <w:r w:rsidR="00AE2BAE" w:rsidRPr="00AE2BAE">
              <w:rPr>
                <w:rFonts w:ascii="Times New Roman" w:hAnsi="Times New Roman" w:cs="Times New Roman"/>
              </w:rPr>
              <w:t>ull payment.</w:t>
            </w:r>
          </w:p>
        </w:tc>
      </w:tr>
      <w:tr w:rsidR="00AE2BAE" w:rsidRPr="00AE2BAE" w:rsidTr="009416B3">
        <w:trPr>
          <w:cantSplit/>
        </w:trPr>
        <w:tc>
          <w:tcPr>
            <w:tcW w:w="1890" w:type="dxa"/>
          </w:tcPr>
          <w:p w:rsidR="00AE2BAE" w:rsidRPr="00AE2BAE" w:rsidRDefault="00634CAC" w:rsidP="00081C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06</w:t>
            </w:r>
            <w:r w:rsidR="00AE2BAE" w:rsidRPr="00AE2BAE">
              <w:rPr>
                <w:rFonts w:ascii="Times New Roman" w:hAnsi="Times New Roman" w:cs="Times New Roman"/>
              </w:rPr>
              <w:t xml:space="preserve"> to 09 rooms</w:t>
            </w:r>
          </w:p>
        </w:tc>
        <w:tc>
          <w:tcPr>
            <w:tcW w:w="198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Charge 50% of the reserved room(s</w:t>
            </w:r>
            <w:proofErr w:type="gramStart"/>
            <w:r w:rsidRPr="00AE2BAE">
              <w:rPr>
                <w:rFonts w:ascii="Times New Roman" w:hAnsi="Times New Roman" w:cs="Times New Roman"/>
              </w:rPr>
              <w:t>)of</w:t>
            </w:r>
            <w:proofErr w:type="gramEnd"/>
            <w:r w:rsidRPr="00AE2BAE">
              <w:rPr>
                <w:rFonts w:ascii="Times New Roman" w:hAnsi="Times New Roman" w:cs="Times New Roman"/>
              </w:rPr>
              <w:t xml:space="preserve"> the 1</w:t>
            </w:r>
            <w:r w:rsidRPr="00AE2B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AE2BAE">
              <w:rPr>
                <w:rFonts w:ascii="Times New Roman" w:hAnsi="Times New Roman" w:cs="Times New Roman"/>
              </w:rPr>
              <w:t xml:space="preserve"> night.</w:t>
            </w:r>
          </w:p>
        </w:tc>
        <w:tc>
          <w:tcPr>
            <w:tcW w:w="225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Charge 100% of the reserved room(s) of the 1</w:t>
            </w:r>
            <w:r w:rsidRPr="00AE2B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AE2BAE">
              <w:rPr>
                <w:rFonts w:ascii="Times New Roman" w:hAnsi="Times New Roman" w:cs="Times New Roman"/>
              </w:rPr>
              <w:t xml:space="preserve"> night.</w:t>
            </w:r>
          </w:p>
        </w:tc>
        <w:tc>
          <w:tcPr>
            <w:tcW w:w="2070" w:type="dxa"/>
            <w:vMerge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</w:tr>
      <w:tr w:rsidR="00AE2BAE" w:rsidRPr="00AE2BAE" w:rsidTr="009416B3">
        <w:trPr>
          <w:cantSplit/>
        </w:trPr>
        <w:tc>
          <w:tcPr>
            <w:tcW w:w="189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lastRenderedPageBreak/>
              <w:t>10rooms and over 10 rooms</w:t>
            </w:r>
          </w:p>
        </w:tc>
        <w:tc>
          <w:tcPr>
            <w:tcW w:w="198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Charge 50% of the reserved room(s) of the 1</w:t>
            </w:r>
            <w:r w:rsidRPr="00AE2B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AE2BAE">
              <w:rPr>
                <w:rFonts w:ascii="Times New Roman" w:hAnsi="Times New Roman" w:cs="Times New Roman"/>
              </w:rPr>
              <w:t xml:space="preserve"> night.</w:t>
            </w:r>
          </w:p>
        </w:tc>
        <w:tc>
          <w:tcPr>
            <w:tcW w:w="207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Charge 100% of the reserved room(s) of the 1</w:t>
            </w:r>
            <w:r w:rsidRPr="00AE2B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AE2BAE">
              <w:rPr>
                <w:rFonts w:ascii="Times New Roman" w:hAnsi="Times New Roman" w:cs="Times New Roman"/>
              </w:rPr>
              <w:t xml:space="preserve"> night.</w:t>
            </w:r>
          </w:p>
        </w:tc>
        <w:tc>
          <w:tcPr>
            <w:tcW w:w="225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vMerge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</w:tr>
    </w:tbl>
    <w:p w:rsidR="00012062" w:rsidRDefault="00012062" w:rsidP="00AE2BAE">
      <w:pPr>
        <w:rPr>
          <w:rFonts w:ascii="Times New Roman" w:hAnsi="Times New Roman" w:cs="Times New Roman"/>
          <w:b/>
        </w:rPr>
      </w:pPr>
    </w:p>
    <w:p w:rsidR="00AE2BAE" w:rsidRPr="00AE2BAE" w:rsidRDefault="005E72A9" w:rsidP="00AE2B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0</w:t>
      </w:r>
      <w:r w:rsidR="00AE2BAE" w:rsidRPr="00AE2BAE">
        <w:rPr>
          <w:rFonts w:ascii="Times New Roman" w:hAnsi="Times New Roman" w:cs="Times New Roman"/>
          <w:b/>
        </w:rPr>
        <w:t xml:space="preserve">4. </w:t>
      </w:r>
      <w:r w:rsidR="00AE2BAE" w:rsidRPr="00AE2BAE">
        <w:rPr>
          <w:rFonts w:ascii="Times New Roman" w:hAnsi="Times New Roman" w:cs="Times New Roman"/>
          <w:b/>
          <w:u w:val="single"/>
        </w:rPr>
        <w:t>LUNCH OR DINER</w:t>
      </w:r>
      <w:r w:rsidR="00AE2BAE" w:rsidRPr="00AE2BAE">
        <w:rPr>
          <w:rFonts w:ascii="Times New Roman" w:hAnsi="Times New Roman" w:cs="Times New Roman"/>
          <w:b/>
        </w:rPr>
        <w:t>:</w:t>
      </w:r>
    </w:p>
    <w:p w:rsidR="00AE2BAE" w:rsidRPr="00B50460" w:rsidRDefault="00AE258C" w:rsidP="00AE2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menu Vietnamese dishes</w:t>
      </w:r>
      <w:r>
        <w:rPr>
          <w:rFonts w:ascii="Times New Roman" w:hAnsi="Times New Roman" w:cs="Times New Roman"/>
        </w:rPr>
        <w:tab/>
        <w:t xml:space="preserve">: </w:t>
      </w:r>
      <w:r w:rsidR="00B50460">
        <w:rPr>
          <w:rFonts w:ascii="Times New Roman" w:hAnsi="Times New Roman" w:cs="Times New Roman"/>
        </w:rPr>
        <w:t>20</w:t>
      </w:r>
      <w:r w:rsidR="00C64BC0">
        <w:rPr>
          <w:rFonts w:ascii="Times New Roman" w:hAnsi="Times New Roman" w:cs="Times New Roman"/>
        </w:rPr>
        <w:t>0.000 -&gt; 30</w:t>
      </w:r>
      <w:r w:rsidR="00AE2BAE" w:rsidRPr="00AE2BAE">
        <w:rPr>
          <w:rFonts w:ascii="Times New Roman" w:hAnsi="Times New Roman" w:cs="Times New Roman"/>
        </w:rPr>
        <w:t>0.000VND/</w:t>
      </w:r>
      <w:proofErr w:type="spellStart"/>
      <w:r w:rsidR="00AE2BAE" w:rsidRPr="00AE2BAE">
        <w:rPr>
          <w:rFonts w:ascii="Times New Roman" w:hAnsi="Times New Roman" w:cs="Times New Roman"/>
        </w:rPr>
        <w:t>pax</w:t>
      </w:r>
      <w:proofErr w:type="spellEnd"/>
    </w:p>
    <w:tbl>
      <w:tblPr>
        <w:tblW w:w="102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3958"/>
        <w:gridCol w:w="4412"/>
      </w:tblGrid>
      <w:tr w:rsidR="00AE2BAE" w:rsidRPr="00AE2BAE" w:rsidTr="00907D7A">
        <w:trPr>
          <w:cantSplit/>
        </w:trPr>
        <w:tc>
          <w:tcPr>
            <w:tcW w:w="1890" w:type="dxa"/>
            <w:vMerge w:val="restart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Cancellation</w:t>
            </w:r>
          </w:p>
        </w:tc>
        <w:tc>
          <w:tcPr>
            <w:tcW w:w="3958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Cancellation from 24 -&gt; 12 hours before the time reserved</w:t>
            </w:r>
          </w:p>
        </w:tc>
        <w:tc>
          <w:tcPr>
            <w:tcW w:w="4412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Charge 50% of the total booking value</w:t>
            </w:r>
          </w:p>
        </w:tc>
      </w:tr>
      <w:tr w:rsidR="00AE2BAE" w:rsidRPr="00AE2BAE" w:rsidTr="00907D7A">
        <w:trPr>
          <w:cantSplit/>
        </w:trPr>
        <w:tc>
          <w:tcPr>
            <w:tcW w:w="1890" w:type="dxa"/>
            <w:vMerge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58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Cancellation within 12 hours before the time reserved</w:t>
            </w:r>
          </w:p>
        </w:tc>
        <w:tc>
          <w:tcPr>
            <w:tcW w:w="4412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Charge 100% of the total booking value</w:t>
            </w:r>
          </w:p>
        </w:tc>
      </w:tr>
      <w:tr w:rsidR="00AE2BAE" w:rsidRPr="00AE2BAE" w:rsidTr="00907D7A">
        <w:tc>
          <w:tcPr>
            <w:tcW w:w="1890" w:type="dxa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Change</w:t>
            </w:r>
          </w:p>
        </w:tc>
        <w:tc>
          <w:tcPr>
            <w:tcW w:w="8370" w:type="dxa"/>
            <w:gridSpan w:val="2"/>
          </w:tcPr>
          <w:p w:rsidR="00AE2BAE" w:rsidRPr="00AE2BAE" w:rsidRDefault="00AE2BAE" w:rsidP="00081CBB">
            <w:pPr>
              <w:rPr>
                <w:rFonts w:ascii="Times New Roman" w:hAnsi="Times New Roman" w:cs="Times New Roman"/>
              </w:rPr>
            </w:pPr>
            <w:r w:rsidRPr="00AE2BAE">
              <w:rPr>
                <w:rFonts w:ascii="Times New Roman" w:hAnsi="Times New Roman" w:cs="Times New Roman"/>
              </w:rPr>
              <w:t>In changing of reserved time, menu, Party B shall inform Party A by fax or email 24 hours in advance. Changing of number of guests, if any, is not over 10% comparing with the number of guest booked by Party B.</w:t>
            </w:r>
          </w:p>
        </w:tc>
      </w:tr>
    </w:tbl>
    <w:p w:rsidR="00AE2BAE" w:rsidRPr="00AE2BAE" w:rsidRDefault="00AE2BAE" w:rsidP="00AE2BAE">
      <w:pPr>
        <w:rPr>
          <w:rFonts w:ascii="Times New Roman" w:hAnsi="Times New Roman" w:cs="Times New Roman"/>
          <w:b/>
          <w:u w:val="single"/>
        </w:rPr>
      </w:pPr>
    </w:p>
    <w:p w:rsidR="00AE2BAE" w:rsidRPr="00AE2BAE" w:rsidRDefault="005E72A9" w:rsidP="00AE2BAE">
      <w:pPr>
        <w:rPr>
          <w:rFonts w:ascii="Times New Roman" w:hAnsi="Times New Roman" w:cs="Times New Roman"/>
          <w:b/>
          <w:u w:val="single"/>
        </w:rPr>
      </w:pPr>
      <w:r w:rsidRPr="00A0315F">
        <w:rPr>
          <w:rFonts w:ascii="Times New Roman" w:hAnsi="Times New Roman" w:cs="Times New Roman"/>
          <w:b/>
        </w:rPr>
        <w:t>0</w:t>
      </w:r>
      <w:r w:rsidR="00AE2BAE" w:rsidRPr="00A0315F">
        <w:rPr>
          <w:rFonts w:ascii="Times New Roman" w:hAnsi="Times New Roman" w:cs="Times New Roman"/>
          <w:b/>
        </w:rPr>
        <w:t>5.</w:t>
      </w:r>
      <w:r w:rsidR="00AE2BAE" w:rsidRPr="00AE2BAE">
        <w:rPr>
          <w:rFonts w:ascii="Times New Roman" w:hAnsi="Times New Roman" w:cs="Times New Roman"/>
          <w:b/>
          <w:u w:val="single"/>
        </w:rPr>
        <w:t xml:space="preserve"> MODE OF PAYMENT:</w:t>
      </w:r>
    </w:p>
    <w:p w:rsidR="00907D7A" w:rsidRPr="00AE2BAE" w:rsidRDefault="00907D7A" w:rsidP="000D5C92">
      <w:pPr>
        <w:pStyle w:val="BodyText2"/>
        <w:spacing w:line="360" w:lineRule="auto"/>
        <w:rPr>
          <w:rFonts w:ascii="Times New Roman" w:eastAsia="Calibri" w:hAnsi="Times New Roman" w:cs="Times New Roman"/>
        </w:rPr>
      </w:pPr>
      <w:r w:rsidRPr="00AE2BAE">
        <w:rPr>
          <w:rFonts w:ascii="Times New Roman" w:eastAsia="Calibri" w:hAnsi="Times New Roman" w:cs="Times New Roman"/>
        </w:rPr>
        <w:t>Foreign currencies are based on the exchange rate of Vietnamese Dong at the time of starting using Hotel services.</w:t>
      </w:r>
    </w:p>
    <w:p w:rsidR="00907D7A" w:rsidRPr="00D610DA" w:rsidRDefault="00907D7A" w:rsidP="000D5C92">
      <w:pPr>
        <w:pStyle w:val="BodyText2"/>
        <w:spacing w:line="360" w:lineRule="auto"/>
        <w:rPr>
          <w:rFonts w:ascii="Times New Roman" w:eastAsia="Calibri" w:hAnsi="Times New Roman" w:cs="Times New Roman"/>
        </w:rPr>
      </w:pPr>
      <w:proofErr w:type="gramStart"/>
      <w:r w:rsidRPr="00AE2BAE">
        <w:rPr>
          <w:rFonts w:ascii="Times New Roman" w:eastAsia="Calibri" w:hAnsi="Times New Roman" w:cs="Times New Roman"/>
        </w:rPr>
        <w:t xml:space="preserve">All payment by </w:t>
      </w:r>
      <w:r w:rsidR="00F00FB2">
        <w:rPr>
          <w:rFonts w:ascii="Times New Roman" w:eastAsia="Calibri" w:hAnsi="Times New Roman" w:cs="Times New Roman"/>
        </w:rPr>
        <w:t xml:space="preserve">company transfer, </w:t>
      </w:r>
      <w:r w:rsidRPr="00AE2BAE">
        <w:rPr>
          <w:rFonts w:ascii="Times New Roman" w:eastAsia="Calibri" w:hAnsi="Times New Roman" w:cs="Times New Roman"/>
        </w:rPr>
        <w:t xml:space="preserve">guest in cash or credit card before the date of </w:t>
      </w:r>
      <w:proofErr w:type="spellStart"/>
      <w:r w:rsidRPr="00AE2BAE">
        <w:rPr>
          <w:rFonts w:ascii="Times New Roman" w:eastAsia="Calibri" w:hAnsi="Times New Roman" w:cs="Times New Roman"/>
        </w:rPr>
        <w:t>guests’check</w:t>
      </w:r>
      <w:proofErr w:type="spellEnd"/>
      <w:r w:rsidRPr="00AE2BAE">
        <w:rPr>
          <w:rFonts w:ascii="Times New Roman" w:eastAsia="Calibri" w:hAnsi="Times New Roman" w:cs="Times New Roman"/>
        </w:rPr>
        <w:t>-</w:t>
      </w:r>
      <w:r w:rsidR="00D610DA">
        <w:rPr>
          <w:rFonts w:ascii="Times New Roman" w:eastAsia="Calibri" w:hAnsi="Times New Roman" w:cs="Times New Roman"/>
        </w:rPr>
        <w:t>in</w:t>
      </w:r>
      <w:r w:rsidR="00C53DF4">
        <w:rPr>
          <w:rFonts w:ascii="Times New Roman" w:eastAsia="Calibri" w:hAnsi="Times New Roman" w:cs="Times New Roman"/>
        </w:rPr>
        <w:t>.</w:t>
      </w:r>
      <w:proofErr w:type="gramEnd"/>
    </w:p>
    <w:p w:rsidR="00AE2BAE" w:rsidRPr="001F1956" w:rsidRDefault="00AE2BAE" w:rsidP="000D5C92">
      <w:pPr>
        <w:spacing w:line="360" w:lineRule="auto"/>
        <w:rPr>
          <w:rFonts w:ascii="Times New Roman" w:hAnsi="Times New Roman" w:cs="Times New Roman"/>
          <w:b/>
        </w:rPr>
      </w:pPr>
      <w:r w:rsidRPr="001F1956">
        <w:rPr>
          <w:rFonts w:ascii="Times New Roman" w:hAnsi="Times New Roman" w:cs="Times New Roman"/>
          <w:b/>
          <w:color w:val="333333"/>
        </w:rPr>
        <w:t xml:space="preserve">LEDUY </w:t>
      </w:r>
      <w:proofErr w:type="spellStart"/>
      <w:r w:rsidRPr="001F1956">
        <w:rPr>
          <w:rFonts w:ascii="Times New Roman" w:hAnsi="Times New Roman" w:cs="Times New Roman"/>
          <w:b/>
          <w:color w:val="333333"/>
        </w:rPr>
        <w:t>Co.</w:t>
      </w:r>
      <w:proofErr w:type="gramStart"/>
      <w:r w:rsidRPr="001F1956">
        <w:rPr>
          <w:rFonts w:ascii="Times New Roman" w:hAnsi="Times New Roman" w:cs="Times New Roman"/>
          <w:b/>
          <w:color w:val="333333"/>
        </w:rPr>
        <w:t>,Ltd</w:t>
      </w:r>
      <w:proofErr w:type="spellEnd"/>
      <w:proofErr w:type="gramEnd"/>
      <w:r w:rsidR="00DD6AE9" w:rsidRPr="001F1956">
        <w:rPr>
          <w:rFonts w:ascii="Times New Roman" w:hAnsi="Times New Roman" w:cs="Times New Roman"/>
          <w:b/>
          <w:color w:val="333333"/>
        </w:rPr>
        <w:t xml:space="preserve"> BRANCH</w:t>
      </w:r>
    </w:p>
    <w:p w:rsidR="00AE2BAE" w:rsidRPr="001F1956" w:rsidRDefault="00AE2BAE" w:rsidP="000D5C92">
      <w:pPr>
        <w:spacing w:line="360" w:lineRule="auto"/>
        <w:rPr>
          <w:rFonts w:ascii="Times New Roman" w:hAnsi="Times New Roman" w:cs="Times New Roman"/>
          <w:b/>
        </w:rPr>
      </w:pPr>
      <w:r w:rsidRPr="001F1956">
        <w:rPr>
          <w:rFonts w:ascii="Times New Roman" w:hAnsi="Times New Roman" w:cs="Times New Roman"/>
          <w:b/>
        </w:rPr>
        <w:t>VND Account:</w:t>
      </w:r>
      <w:r w:rsidRPr="001F1956">
        <w:rPr>
          <w:rFonts w:ascii="Times New Roman" w:hAnsi="Times New Roman" w:cs="Times New Roman"/>
          <w:b/>
          <w:szCs w:val="24"/>
        </w:rPr>
        <w:t xml:space="preserve">  </w:t>
      </w:r>
      <w:r w:rsidR="00DD6AE9" w:rsidRPr="001F1956">
        <w:rPr>
          <w:rFonts w:ascii="Times New Roman" w:hAnsi="Times New Roman" w:cs="Times New Roman"/>
          <w:b/>
        </w:rPr>
        <w:t>218 061 769</w:t>
      </w:r>
      <w:r w:rsidR="00DD6AE9" w:rsidRPr="001F1956">
        <w:rPr>
          <w:rFonts w:ascii="Times New Roman" w:hAnsi="Times New Roman" w:cs="Times New Roman"/>
          <w:b/>
        </w:rPr>
        <w:tab/>
      </w:r>
      <w:proofErr w:type="gramStart"/>
      <w:r w:rsidR="00DD6AE9" w:rsidRPr="001F1956">
        <w:rPr>
          <w:rFonts w:ascii="Times New Roman" w:hAnsi="Times New Roman" w:cs="Times New Roman"/>
          <w:b/>
        </w:rPr>
        <w:t>At</w:t>
      </w:r>
      <w:proofErr w:type="gramEnd"/>
      <w:r w:rsidR="00DD6AE9" w:rsidRPr="001F1956">
        <w:rPr>
          <w:rFonts w:ascii="Times New Roman" w:hAnsi="Times New Roman" w:cs="Times New Roman"/>
          <w:b/>
        </w:rPr>
        <w:t xml:space="preserve">: ACB </w:t>
      </w:r>
      <w:r w:rsidRPr="001F1956">
        <w:rPr>
          <w:rFonts w:ascii="Times New Roman" w:hAnsi="Times New Roman" w:cs="Times New Roman"/>
          <w:b/>
        </w:rPr>
        <w:t xml:space="preserve">Bank, </w:t>
      </w:r>
      <w:proofErr w:type="spellStart"/>
      <w:r w:rsidRPr="001F1956">
        <w:rPr>
          <w:rFonts w:ascii="Times New Roman" w:hAnsi="Times New Roman" w:cs="Times New Roman"/>
          <w:b/>
        </w:rPr>
        <w:t>Sai</w:t>
      </w:r>
      <w:proofErr w:type="spellEnd"/>
      <w:r w:rsidRPr="001F1956">
        <w:rPr>
          <w:rFonts w:ascii="Times New Roman" w:hAnsi="Times New Roman" w:cs="Times New Roman"/>
          <w:b/>
        </w:rPr>
        <w:t xml:space="preserve"> </w:t>
      </w:r>
      <w:proofErr w:type="spellStart"/>
      <w:r w:rsidRPr="001F1956">
        <w:rPr>
          <w:rFonts w:ascii="Times New Roman" w:hAnsi="Times New Roman" w:cs="Times New Roman"/>
          <w:b/>
        </w:rPr>
        <w:t>Gon</w:t>
      </w:r>
      <w:proofErr w:type="spellEnd"/>
      <w:r w:rsidRPr="001F1956">
        <w:rPr>
          <w:rFonts w:ascii="Times New Roman" w:hAnsi="Times New Roman" w:cs="Times New Roman"/>
          <w:b/>
        </w:rPr>
        <w:t xml:space="preserve"> Branch.</w:t>
      </w:r>
    </w:p>
    <w:p w:rsidR="0020030E" w:rsidRPr="0020030E" w:rsidRDefault="0020030E" w:rsidP="0020030E">
      <w:pPr>
        <w:rPr>
          <w:rFonts w:ascii="Times New Roman" w:hAnsi="Times New Roman" w:cs="Times New Roman"/>
        </w:rPr>
      </w:pPr>
      <w:r w:rsidRPr="0020030E">
        <w:rPr>
          <w:rFonts w:ascii="Times New Roman" w:hAnsi="Times New Roman" w:cs="Times New Roman"/>
        </w:rPr>
        <w:t xml:space="preserve">We hope that the above proposal meet to your expectation. </w:t>
      </w:r>
    </w:p>
    <w:p w:rsidR="0020030E" w:rsidRPr="0020030E" w:rsidRDefault="0020030E" w:rsidP="0020030E">
      <w:pPr>
        <w:rPr>
          <w:rFonts w:ascii="Times New Roman" w:hAnsi="Times New Roman" w:cs="Times New Roman"/>
        </w:rPr>
      </w:pPr>
      <w:r w:rsidRPr="0020030E">
        <w:rPr>
          <w:rFonts w:ascii="Times New Roman" w:hAnsi="Times New Roman" w:cs="Times New Roman"/>
        </w:rPr>
        <w:t xml:space="preserve">For further information, please contact with us by phone: </w:t>
      </w:r>
      <w:r w:rsidRPr="0020030E">
        <w:rPr>
          <w:rFonts w:ascii="Times New Roman" w:hAnsi="Times New Roman" w:cs="Times New Roman"/>
          <w:b/>
        </w:rPr>
        <w:t>0</w:t>
      </w:r>
      <w:r w:rsidR="00B50460">
        <w:rPr>
          <w:rFonts w:ascii="Times New Roman" w:hAnsi="Times New Roman" w:cs="Times New Roman"/>
          <w:b/>
        </w:rPr>
        <w:t>2</w:t>
      </w:r>
      <w:r w:rsidRPr="0020030E">
        <w:rPr>
          <w:rFonts w:ascii="Times New Roman" w:hAnsi="Times New Roman" w:cs="Times New Roman"/>
          <w:b/>
        </w:rPr>
        <w:t>8 -39</w:t>
      </w:r>
      <w:r>
        <w:rPr>
          <w:rFonts w:ascii="Times New Roman" w:hAnsi="Times New Roman" w:cs="Times New Roman"/>
          <w:b/>
        </w:rPr>
        <w:t xml:space="preserve"> </w:t>
      </w:r>
      <w:r w:rsidRPr="0020030E">
        <w:rPr>
          <w:rFonts w:ascii="Times New Roman" w:hAnsi="Times New Roman" w:cs="Times New Roman"/>
          <w:b/>
        </w:rPr>
        <w:t>33</w:t>
      </w:r>
      <w:r>
        <w:rPr>
          <w:rFonts w:ascii="Times New Roman" w:hAnsi="Times New Roman" w:cs="Times New Roman"/>
          <w:b/>
        </w:rPr>
        <w:t xml:space="preserve"> </w:t>
      </w:r>
      <w:r w:rsidRPr="0020030E">
        <w:rPr>
          <w:rFonts w:ascii="Times New Roman" w:hAnsi="Times New Roman" w:cs="Times New Roman"/>
          <w:b/>
        </w:rPr>
        <w:t>00</w:t>
      </w:r>
      <w:r>
        <w:rPr>
          <w:rFonts w:ascii="Times New Roman" w:hAnsi="Times New Roman" w:cs="Times New Roman"/>
          <w:b/>
        </w:rPr>
        <w:t xml:space="preserve"> </w:t>
      </w:r>
      <w:r w:rsidRPr="0020030E">
        <w:rPr>
          <w:rFonts w:ascii="Times New Roman" w:hAnsi="Times New Roman" w:cs="Times New Roman"/>
          <w:b/>
        </w:rPr>
        <w:t>42</w:t>
      </w:r>
      <w:r w:rsidRPr="0020030E">
        <w:rPr>
          <w:rFonts w:ascii="Times New Roman" w:hAnsi="Times New Roman" w:cs="Times New Roman"/>
        </w:rPr>
        <w:t xml:space="preserve"> </w:t>
      </w:r>
    </w:p>
    <w:p w:rsidR="0020030E" w:rsidRPr="0020030E" w:rsidRDefault="0020030E" w:rsidP="0020030E">
      <w:pPr>
        <w:rPr>
          <w:rFonts w:ascii="Times New Roman" w:hAnsi="Times New Roman" w:cs="Times New Roman"/>
        </w:rPr>
      </w:pPr>
      <w:proofErr w:type="gramStart"/>
      <w:r w:rsidRPr="0020030E">
        <w:rPr>
          <w:rFonts w:ascii="Times New Roman" w:hAnsi="Times New Roman" w:cs="Times New Roman"/>
        </w:rPr>
        <w:t>or</w:t>
      </w:r>
      <w:proofErr w:type="gramEnd"/>
      <w:r w:rsidRPr="0020030E">
        <w:rPr>
          <w:rFonts w:ascii="Times New Roman" w:hAnsi="Times New Roman" w:cs="Times New Roman"/>
        </w:rPr>
        <w:t xml:space="preserve"> Email: </w:t>
      </w:r>
      <w:r w:rsidRPr="0020030E">
        <w:rPr>
          <w:rFonts w:ascii="Times New Roman" w:hAnsi="Times New Roman" w:cs="Times New Roman"/>
          <w:color w:val="0000CC"/>
        </w:rPr>
        <w:t>info@leduygrandhotel.com.vn</w:t>
      </w:r>
    </w:p>
    <w:p w:rsidR="0020030E" w:rsidRPr="0020030E" w:rsidRDefault="0020030E" w:rsidP="0020030E">
      <w:pPr>
        <w:rPr>
          <w:rFonts w:ascii="Times New Roman" w:hAnsi="Times New Roman" w:cs="Times New Roman"/>
        </w:rPr>
      </w:pPr>
      <w:r w:rsidRPr="0020030E">
        <w:rPr>
          <w:rFonts w:ascii="Times New Roman" w:hAnsi="Times New Roman" w:cs="Times New Roman"/>
        </w:rPr>
        <w:t>Please be advised that this Quotation is effective only when we get back the signed &amp; sealed one from you.</w:t>
      </w:r>
    </w:p>
    <w:p w:rsidR="00AE2BAE" w:rsidRPr="00AE2BAE" w:rsidRDefault="00AE2BAE" w:rsidP="0020030E">
      <w:pPr>
        <w:spacing w:line="360" w:lineRule="auto"/>
        <w:rPr>
          <w:rFonts w:ascii="Times New Roman" w:hAnsi="Times New Roman" w:cs="Times New Roman"/>
        </w:rPr>
      </w:pPr>
      <w:r w:rsidRPr="00AE2BAE">
        <w:rPr>
          <w:rFonts w:ascii="Times New Roman" w:hAnsi="Times New Roman" w:cs="Times New Roman"/>
        </w:rPr>
        <w:t xml:space="preserve">Fruitful co-operation, </w:t>
      </w:r>
      <w:r w:rsidRPr="00AE2BAE">
        <w:rPr>
          <w:rFonts w:ascii="Times New Roman" w:hAnsi="Times New Roman" w:cs="Times New Roman"/>
        </w:rPr>
        <w:tab/>
      </w:r>
      <w:r w:rsidRPr="00AE2BAE">
        <w:rPr>
          <w:rFonts w:ascii="Times New Roman" w:hAnsi="Times New Roman" w:cs="Times New Roman"/>
        </w:rPr>
        <w:tab/>
      </w:r>
      <w:r w:rsidRPr="00AE2BAE">
        <w:rPr>
          <w:rFonts w:ascii="Times New Roman" w:hAnsi="Times New Roman" w:cs="Times New Roman"/>
        </w:rPr>
        <w:tab/>
      </w:r>
      <w:r w:rsidRPr="00AE2BAE">
        <w:rPr>
          <w:rFonts w:ascii="Times New Roman" w:hAnsi="Times New Roman" w:cs="Times New Roman"/>
        </w:rPr>
        <w:tab/>
      </w:r>
      <w:r w:rsidRPr="00AE2BAE">
        <w:rPr>
          <w:rFonts w:ascii="Times New Roman" w:hAnsi="Times New Roman" w:cs="Times New Roman"/>
        </w:rPr>
        <w:tab/>
      </w:r>
      <w:r w:rsidRPr="00AE2BAE">
        <w:rPr>
          <w:rFonts w:ascii="Times New Roman" w:hAnsi="Times New Roman" w:cs="Times New Roman"/>
        </w:rPr>
        <w:tab/>
        <w:t>Accepted by</w:t>
      </w:r>
      <w:r w:rsidRPr="00AE2BAE">
        <w:rPr>
          <w:rFonts w:ascii="Times New Roman" w:hAnsi="Times New Roman" w:cs="Times New Roman"/>
        </w:rPr>
        <w:tab/>
      </w:r>
    </w:p>
    <w:p w:rsidR="00732B68" w:rsidRPr="00907D7A" w:rsidRDefault="00AA3992" w:rsidP="000D5C92">
      <w:pPr>
        <w:tabs>
          <w:tab w:val="left" w:pos="1440"/>
        </w:tabs>
        <w:spacing w:after="0" w:line="360" w:lineRule="auto"/>
        <w:ind w:right="-720"/>
        <w:rPr>
          <w:rFonts w:ascii="Times New Roman" w:hAnsi="Times New Roman" w:cs="Times New Roman"/>
        </w:rPr>
      </w:pPr>
      <w:r w:rsidRPr="00907D7A">
        <w:rPr>
          <w:rFonts w:ascii="Times New Roman" w:hAnsi="Times New Roman" w:cs="Times New Roman"/>
        </w:rPr>
        <w:t>Best regards,</w:t>
      </w:r>
      <w:r w:rsidRPr="00907D7A">
        <w:rPr>
          <w:rFonts w:ascii="Times New Roman" w:hAnsi="Times New Roman" w:cs="Times New Roman"/>
        </w:rPr>
        <w:tab/>
      </w:r>
    </w:p>
    <w:p w:rsidR="00AA3992" w:rsidRPr="00907D7A" w:rsidRDefault="00CE6790" w:rsidP="00380D52">
      <w:pPr>
        <w:tabs>
          <w:tab w:val="left" w:pos="1440"/>
        </w:tabs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Ms. </w:t>
      </w:r>
      <w:proofErr w:type="spellStart"/>
      <w:r w:rsidR="00AE258C">
        <w:rPr>
          <w:rFonts w:ascii="Times New Roman" w:hAnsi="Times New Roman" w:cs="Times New Roman"/>
        </w:rPr>
        <w:t>Tu</w:t>
      </w:r>
      <w:proofErr w:type="spellEnd"/>
      <w:r w:rsidR="00AE258C">
        <w:rPr>
          <w:rFonts w:ascii="Times New Roman" w:hAnsi="Times New Roman" w:cs="Times New Roman"/>
        </w:rPr>
        <w:t xml:space="preserve"> </w:t>
      </w:r>
      <w:proofErr w:type="spellStart"/>
      <w:r w:rsidR="00AE258C">
        <w:rPr>
          <w:rFonts w:ascii="Times New Roman" w:hAnsi="Times New Roman" w:cs="Times New Roman"/>
        </w:rPr>
        <w:t>Suong</w:t>
      </w:r>
      <w:proofErr w:type="spellEnd"/>
    </w:p>
    <w:p w:rsidR="00AA3992" w:rsidRPr="00907D7A" w:rsidRDefault="004A5CD6" w:rsidP="000D5C92">
      <w:pPr>
        <w:tabs>
          <w:tab w:val="left" w:pos="1440"/>
        </w:tabs>
        <w:spacing w:after="0" w:line="360" w:lineRule="auto"/>
        <w:ind w:left="-864" w:right="-720" w:firstLine="864"/>
        <w:rPr>
          <w:rFonts w:ascii="Times New Roman" w:hAnsi="Times New Roman" w:cs="Times New Roman"/>
        </w:rPr>
      </w:pPr>
      <w:r w:rsidRPr="00907D7A">
        <w:rPr>
          <w:rFonts w:ascii="Times New Roman" w:hAnsi="Times New Roman" w:cs="Times New Roman"/>
        </w:rPr>
        <w:t xml:space="preserve">Sales &amp; Marketing </w:t>
      </w:r>
      <w:proofErr w:type="spellStart"/>
      <w:r w:rsidRPr="00907D7A">
        <w:rPr>
          <w:rFonts w:ascii="Times New Roman" w:hAnsi="Times New Roman" w:cs="Times New Roman"/>
        </w:rPr>
        <w:t>Dept</w:t>
      </w:r>
      <w:proofErr w:type="spellEnd"/>
    </w:p>
    <w:p w:rsidR="00732B68" w:rsidRPr="00AE2BAE" w:rsidRDefault="00FA5B5D" w:rsidP="000D5C92">
      <w:pPr>
        <w:tabs>
          <w:tab w:val="left" w:pos="1440"/>
        </w:tabs>
        <w:spacing w:after="0" w:line="360" w:lineRule="auto"/>
        <w:ind w:left="-864" w:right="-720" w:firstLine="864"/>
        <w:rPr>
          <w:rFonts w:ascii="Times New Roman" w:hAnsi="Times New Roman" w:cs="Times New Roman"/>
          <w:b/>
        </w:rPr>
      </w:pPr>
      <w:r w:rsidRPr="00907D7A">
        <w:rPr>
          <w:rFonts w:ascii="Times New Roman" w:hAnsi="Times New Roman" w:cs="Times New Roman"/>
        </w:rPr>
        <w:t xml:space="preserve">Mobile: </w:t>
      </w:r>
      <w:r w:rsidR="00AE258C">
        <w:rPr>
          <w:rFonts w:ascii="Times New Roman" w:hAnsi="Times New Roman" w:cs="Times New Roman"/>
        </w:rPr>
        <w:t xml:space="preserve">0933 </w:t>
      </w:r>
      <w:r w:rsidR="00DD2BAC">
        <w:rPr>
          <w:rFonts w:ascii="Times New Roman" w:hAnsi="Times New Roman" w:cs="Times New Roman"/>
        </w:rPr>
        <w:t>373 258</w:t>
      </w:r>
    </w:p>
    <w:sectPr w:rsidR="00732B68" w:rsidRPr="00AE2BAE" w:rsidSect="00DD2BAC">
      <w:headerReference w:type="default" r:id="rId9"/>
      <w:footerReference w:type="default" r:id="rId10"/>
      <w:pgSz w:w="11906" w:h="16838"/>
      <w:pgMar w:top="624" w:right="907" w:bottom="851" w:left="85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094" w:rsidRDefault="00FC1094" w:rsidP="00454FE0">
      <w:pPr>
        <w:spacing w:after="0" w:line="240" w:lineRule="auto"/>
      </w:pPr>
      <w:r>
        <w:separator/>
      </w:r>
    </w:p>
  </w:endnote>
  <w:endnote w:type="continuationSeparator" w:id="0">
    <w:p w:rsidR="00FC1094" w:rsidRDefault="00FC1094" w:rsidP="00454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FE0" w:rsidRPr="00B50460" w:rsidRDefault="00837202" w:rsidP="00454FE0">
    <w:pPr>
      <w:spacing w:after="0"/>
      <w:jc w:val="center"/>
      <w:rPr>
        <w:rFonts w:ascii="Times New Roman" w:hAnsi="Times New Roman" w:cs="Times New Roman"/>
        <w:noProof/>
      </w:rPr>
    </w:pPr>
    <w:r w:rsidRPr="00B50460">
      <w:rPr>
        <w:rFonts w:ascii="Times New Roman" w:hAnsi="Times New Roman" w:cs="Times New Roman"/>
        <w:noProof/>
      </w:rPr>
      <w:t>82-84 Cach Mang Thang 8</w:t>
    </w:r>
    <w:r w:rsidR="00454FE0" w:rsidRPr="00B50460">
      <w:rPr>
        <w:rFonts w:ascii="Times New Roman" w:hAnsi="Times New Roman" w:cs="Times New Roman"/>
        <w:noProof/>
      </w:rPr>
      <w:t xml:space="preserve"> Street, </w:t>
    </w:r>
    <w:r w:rsidR="00CE7214" w:rsidRPr="00B50460">
      <w:rPr>
        <w:rFonts w:ascii="Times New Roman" w:hAnsi="Times New Roman" w:cs="Times New Roman"/>
        <w:noProof/>
      </w:rPr>
      <w:t>Ward 6</w:t>
    </w:r>
    <w:r w:rsidRPr="00B50460">
      <w:rPr>
        <w:rFonts w:ascii="Times New Roman" w:hAnsi="Times New Roman" w:cs="Times New Roman"/>
        <w:noProof/>
      </w:rPr>
      <w:t>, District</w:t>
    </w:r>
    <w:r w:rsidR="00CE7214" w:rsidRPr="00B50460">
      <w:rPr>
        <w:rFonts w:ascii="Times New Roman" w:hAnsi="Times New Roman" w:cs="Times New Roman"/>
        <w:noProof/>
      </w:rPr>
      <w:t xml:space="preserve"> 3</w:t>
    </w:r>
    <w:r w:rsidR="00454FE0" w:rsidRPr="00B50460">
      <w:rPr>
        <w:rFonts w:ascii="Times New Roman" w:hAnsi="Times New Roman" w:cs="Times New Roman"/>
        <w:noProof/>
      </w:rPr>
      <w:t>, Hochiminh City, Vietnam</w:t>
    </w:r>
  </w:p>
  <w:p w:rsidR="00CC756A" w:rsidRPr="00B50460" w:rsidRDefault="00454FE0" w:rsidP="00454FE0">
    <w:pPr>
      <w:spacing w:after="0"/>
      <w:jc w:val="center"/>
      <w:rPr>
        <w:rFonts w:ascii="Times New Roman" w:hAnsi="Times New Roman" w:cs="Times New Roman"/>
        <w:noProof/>
      </w:rPr>
    </w:pPr>
    <w:r w:rsidRPr="00B50460">
      <w:rPr>
        <w:rFonts w:ascii="Times New Roman" w:hAnsi="Times New Roman" w:cs="Times New Roman"/>
        <w:noProof/>
      </w:rPr>
      <w:t>Tel: (84-</w:t>
    </w:r>
    <w:r w:rsidR="00B50460" w:rsidRPr="00B50460">
      <w:rPr>
        <w:rFonts w:ascii="Times New Roman" w:hAnsi="Times New Roman" w:cs="Times New Roman"/>
        <w:noProof/>
      </w:rPr>
      <w:t>2</w:t>
    </w:r>
    <w:r w:rsidRPr="00B50460">
      <w:rPr>
        <w:rFonts w:ascii="Times New Roman" w:hAnsi="Times New Roman" w:cs="Times New Roman"/>
        <w:noProof/>
      </w:rPr>
      <w:t xml:space="preserve">8) </w:t>
    </w:r>
    <w:r w:rsidR="00BB56C0" w:rsidRPr="00B50460">
      <w:rPr>
        <w:rFonts w:ascii="Times New Roman" w:hAnsi="Times New Roman" w:cs="Times New Roman"/>
      </w:rPr>
      <w:t xml:space="preserve">39 303 089 – 39 </w:t>
    </w:r>
    <w:r w:rsidR="00AE258C" w:rsidRPr="00B50460">
      <w:rPr>
        <w:rFonts w:ascii="Times New Roman" w:hAnsi="Times New Roman" w:cs="Times New Roman"/>
      </w:rPr>
      <w:t>330 042</w:t>
    </w:r>
    <w:r w:rsidR="002027C0">
      <w:rPr>
        <w:rFonts w:ascii="Times New Roman" w:hAnsi="Times New Roman" w:cs="Times New Roman"/>
      </w:rPr>
      <w:t xml:space="preserve">- </w:t>
    </w:r>
    <w:r w:rsidR="00B50460" w:rsidRPr="00B50460">
      <w:rPr>
        <w:rFonts w:ascii="Times New Roman" w:hAnsi="Times New Roman" w:cs="Times New Roman"/>
      </w:rPr>
      <w:t>Fax: (84-2</w:t>
    </w:r>
    <w:r w:rsidRPr="00B50460">
      <w:rPr>
        <w:rFonts w:ascii="Times New Roman" w:hAnsi="Times New Roman" w:cs="Times New Roman"/>
      </w:rPr>
      <w:t>8)</w:t>
    </w:r>
    <w:r w:rsidR="00CC756A" w:rsidRPr="00B50460">
      <w:rPr>
        <w:rFonts w:ascii="Times New Roman" w:hAnsi="Times New Roman" w:cs="Times New Roman"/>
        <w:noProof/>
      </w:rPr>
      <w:t xml:space="preserve"> </w:t>
    </w:r>
    <w:r w:rsidR="00BB56C0" w:rsidRPr="00B50460">
      <w:rPr>
        <w:rFonts w:ascii="Times New Roman" w:hAnsi="Times New Roman" w:cs="Times New Roman"/>
        <w:noProof/>
      </w:rPr>
      <w:t>39 302 561</w:t>
    </w:r>
  </w:p>
  <w:p w:rsidR="00454FE0" w:rsidRPr="00B50460" w:rsidRDefault="000B36E5" w:rsidP="00454FE0">
    <w:pPr>
      <w:spacing w:after="0"/>
      <w:jc w:val="center"/>
      <w:rPr>
        <w:rFonts w:ascii="Times New Roman" w:hAnsi="Times New Roman" w:cs="Times New Roman"/>
      </w:rPr>
    </w:pPr>
    <w:r w:rsidRPr="00B50460">
      <w:rPr>
        <w:rFonts w:ascii="Times New Roman" w:hAnsi="Times New Roman" w:cs="Times New Roman"/>
        <w:noProof/>
      </w:rPr>
      <w:t xml:space="preserve">E-mail: </w:t>
    </w:r>
    <w:hyperlink r:id="rId1" w:history="1">
      <w:r w:rsidR="00522A3D" w:rsidRPr="00B50460">
        <w:rPr>
          <w:rStyle w:val="Hyperlink"/>
          <w:rFonts w:ascii="Times New Roman" w:hAnsi="Times New Roman" w:cs="Times New Roman"/>
          <w:noProof/>
        </w:rPr>
        <w:t>info@leduygrandhotel.com.vn</w:t>
      </w:r>
    </w:hyperlink>
    <w:r w:rsidRPr="00B50460">
      <w:rPr>
        <w:rFonts w:ascii="Times New Roman" w:hAnsi="Times New Roman" w:cs="Times New Roman"/>
        <w:noProof/>
      </w:rPr>
      <w:t xml:space="preserve"> ;</w:t>
    </w:r>
    <w:r w:rsidR="00454FE0" w:rsidRPr="00B50460">
      <w:rPr>
        <w:rFonts w:ascii="Times New Roman" w:hAnsi="Times New Roman" w:cs="Times New Roman"/>
        <w:noProof/>
      </w:rPr>
      <w:t xml:space="preserve"> Website: </w:t>
    </w:r>
    <w:hyperlink r:id="rId2" w:history="1">
      <w:r w:rsidR="00B50460" w:rsidRPr="00B50460">
        <w:rPr>
          <w:rStyle w:val="Hyperlink"/>
          <w:rFonts w:ascii="Times New Roman" w:hAnsi="Times New Roman" w:cs="Times New Roman"/>
        </w:rPr>
        <w:t>www.leduygrandhotel.vn</w:t>
      </w:r>
    </w:hyperlink>
    <w:r w:rsidRPr="00B50460">
      <w:rPr>
        <w:rFonts w:ascii="Times New Roman" w:hAnsi="Times New Roman" w:cs="Times New Roman"/>
        <w:color w:val="FF000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094" w:rsidRDefault="00FC1094" w:rsidP="00454FE0">
      <w:pPr>
        <w:spacing w:after="0" w:line="240" w:lineRule="auto"/>
      </w:pPr>
      <w:r>
        <w:separator/>
      </w:r>
    </w:p>
  </w:footnote>
  <w:footnote w:type="continuationSeparator" w:id="0">
    <w:p w:rsidR="00FC1094" w:rsidRDefault="00FC1094" w:rsidP="00454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06D" w:rsidRDefault="008E3B2F" w:rsidP="00454FE0">
    <w:pPr>
      <w:pStyle w:val="Header"/>
      <w:jc w:val="both"/>
    </w:pPr>
    <w:r w:rsidRPr="008E3B2F">
      <w:rPr>
        <w:rFonts w:ascii="VNI-Times" w:hAnsi="VNI-Times"/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2812415</wp:posOffset>
          </wp:positionH>
          <wp:positionV relativeFrom="paragraph">
            <wp:posOffset>90170</wp:posOffset>
          </wp:positionV>
          <wp:extent cx="557213" cy="371475"/>
          <wp:effectExtent l="0" t="0" r="0" b="0"/>
          <wp:wrapNone/>
          <wp:docPr id="2" name="Picture 2" descr="aa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a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213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E3B2F" w:rsidRDefault="008E3B2F" w:rsidP="00454FE0">
    <w:pPr>
      <w:pStyle w:val="Header"/>
      <w:jc w:val="both"/>
    </w:pPr>
  </w:p>
  <w:p w:rsidR="008E3B2F" w:rsidRDefault="008E3B2F" w:rsidP="00454FE0">
    <w:pPr>
      <w:pStyle w:val="Header"/>
      <w:jc w:val="both"/>
    </w:pPr>
  </w:p>
  <w:p w:rsidR="00454FE0" w:rsidRPr="00B50460" w:rsidRDefault="00522A3D" w:rsidP="00522A3D">
    <w:pPr>
      <w:pStyle w:val="Header"/>
      <w:jc w:val="center"/>
      <w:rPr>
        <w:rFonts w:ascii="Times New Roman" w:hAnsi="Times New Roman" w:cs="Times New Roman"/>
        <w:color w:val="808080" w:themeColor="background1" w:themeShade="80"/>
      </w:rPr>
    </w:pPr>
    <w:r w:rsidRPr="00B50460">
      <w:rPr>
        <w:rFonts w:ascii="Times New Roman" w:hAnsi="Times New Roman" w:cs="Times New Roman"/>
        <w:b/>
        <w:bCs/>
        <w:color w:val="808080" w:themeColor="background1" w:themeShade="80"/>
      </w:rPr>
      <w:t>LE DUY GRAND HOTEL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D"/>
    <w:multiLevelType w:val="multilevel"/>
    <w:tmpl w:val="0000000D"/>
    <w:lvl w:ilvl="0">
      <w:start w:val="1"/>
      <w:numFmt w:val="bullet"/>
      <w:lvlText w:val="-"/>
      <w:lvlJc w:val="left"/>
      <w:pPr>
        <w:tabs>
          <w:tab w:val="num" w:pos="360"/>
        </w:tabs>
        <w:ind w:left="357" w:hanging="357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E"/>
    <w:multiLevelType w:val="singleLevel"/>
    <w:tmpl w:val="000000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D1F1A6F"/>
    <w:multiLevelType w:val="hybridMultilevel"/>
    <w:tmpl w:val="7180C6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AF7300"/>
    <w:multiLevelType w:val="hybridMultilevel"/>
    <w:tmpl w:val="09A679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7F354F"/>
    <w:multiLevelType w:val="hybridMultilevel"/>
    <w:tmpl w:val="2ACEA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1140C4"/>
    <w:multiLevelType w:val="hybridMultilevel"/>
    <w:tmpl w:val="CD6416E6"/>
    <w:lvl w:ilvl="0" w:tplc="DA464728">
      <w:start w:val="1"/>
      <w:numFmt w:val="decimalZero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536C1DC7"/>
    <w:multiLevelType w:val="hybridMultilevel"/>
    <w:tmpl w:val="36386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66151C"/>
    <w:multiLevelType w:val="hybridMultilevel"/>
    <w:tmpl w:val="D8B89380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993"/>
    <w:rsid w:val="0000091A"/>
    <w:rsid w:val="00000D2C"/>
    <w:rsid w:val="000024AF"/>
    <w:rsid w:val="00012062"/>
    <w:rsid w:val="00013249"/>
    <w:rsid w:val="000136D7"/>
    <w:rsid w:val="00014DCA"/>
    <w:rsid w:val="000171C2"/>
    <w:rsid w:val="00027361"/>
    <w:rsid w:val="0003058F"/>
    <w:rsid w:val="000306A3"/>
    <w:rsid w:val="000352AE"/>
    <w:rsid w:val="00037F10"/>
    <w:rsid w:val="00050380"/>
    <w:rsid w:val="00054948"/>
    <w:rsid w:val="00054D4E"/>
    <w:rsid w:val="00054EC2"/>
    <w:rsid w:val="0005617D"/>
    <w:rsid w:val="000618CE"/>
    <w:rsid w:val="0006321A"/>
    <w:rsid w:val="0006414F"/>
    <w:rsid w:val="0006720D"/>
    <w:rsid w:val="000719C8"/>
    <w:rsid w:val="00072F5E"/>
    <w:rsid w:val="00074835"/>
    <w:rsid w:val="000769FA"/>
    <w:rsid w:val="0008262F"/>
    <w:rsid w:val="00085089"/>
    <w:rsid w:val="00091E41"/>
    <w:rsid w:val="000970C0"/>
    <w:rsid w:val="000A0E72"/>
    <w:rsid w:val="000A115B"/>
    <w:rsid w:val="000A20AA"/>
    <w:rsid w:val="000A2271"/>
    <w:rsid w:val="000A4427"/>
    <w:rsid w:val="000B09F2"/>
    <w:rsid w:val="000B0CD1"/>
    <w:rsid w:val="000B100B"/>
    <w:rsid w:val="000B36E5"/>
    <w:rsid w:val="000C0C6B"/>
    <w:rsid w:val="000C3AF6"/>
    <w:rsid w:val="000C4ADA"/>
    <w:rsid w:val="000C6B18"/>
    <w:rsid w:val="000D58A8"/>
    <w:rsid w:val="000D5C92"/>
    <w:rsid w:val="000D6B59"/>
    <w:rsid w:val="000E3439"/>
    <w:rsid w:val="000E7583"/>
    <w:rsid w:val="000E7E9C"/>
    <w:rsid w:val="000F06FC"/>
    <w:rsid w:val="000F0D8C"/>
    <w:rsid w:val="000F7473"/>
    <w:rsid w:val="00100E9C"/>
    <w:rsid w:val="001066FF"/>
    <w:rsid w:val="0011209F"/>
    <w:rsid w:val="00125EA1"/>
    <w:rsid w:val="00130F33"/>
    <w:rsid w:val="00133B7A"/>
    <w:rsid w:val="0013644B"/>
    <w:rsid w:val="00142F01"/>
    <w:rsid w:val="001438BE"/>
    <w:rsid w:val="00144F5D"/>
    <w:rsid w:val="00152409"/>
    <w:rsid w:val="00152504"/>
    <w:rsid w:val="001535E8"/>
    <w:rsid w:val="00155B49"/>
    <w:rsid w:val="00155E1C"/>
    <w:rsid w:val="00157166"/>
    <w:rsid w:val="00157902"/>
    <w:rsid w:val="0016780C"/>
    <w:rsid w:val="0017193D"/>
    <w:rsid w:val="001730CE"/>
    <w:rsid w:val="001800E0"/>
    <w:rsid w:val="00180272"/>
    <w:rsid w:val="00180546"/>
    <w:rsid w:val="00180647"/>
    <w:rsid w:val="001815E7"/>
    <w:rsid w:val="00184CA8"/>
    <w:rsid w:val="0018612A"/>
    <w:rsid w:val="00186748"/>
    <w:rsid w:val="00186C0C"/>
    <w:rsid w:val="001916D9"/>
    <w:rsid w:val="0019542B"/>
    <w:rsid w:val="00197E92"/>
    <w:rsid w:val="001A0CC4"/>
    <w:rsid w:val="001A2642"/>
    <w:rsid w:val="001A7B79"/>
    <w:rsid w:val="001B0CA9"/>
    <w:rsid w:val="001B186E"/>
    <w:rsid w:val="001B31DD"/>
    <w:rsid w:val="001B66D2"/>
    <w:rsid w:val="001B6DF1"/>
    <w:rsid w:val="001C5F97"/>
    <w:rsid w:val="001D1AA8"/>
    <w:rsid w:val="001D2700"/>
    <w:rsid w:val="001D63D4"/>
    <w:rsid w:val="001D7477"/>
    <w:rsid w:val="001D7C09"/>
    <w:rsid w:val="001E1870"/>
    <w:rsid w:val="001E493D"/>
    <w:rsid w:val="001E5CBD"/>
    <w:rsid w:val="001F07F7"/>
    <w:rsid w:val="001F1956"/>
    <w:rsid w:val="001F2313"/>
    <w:rsid w:val="001F4403"/>
    <w:rsid w:val="001F7DA3"/>
    <w:rsid w:val="0020030E"/>
    <w:rsid w:val="00200682"/>
    <w:rsid w:val="002027C0"/>
    <w:rsid w:val="00202D12"/>
    <w:rsid w:val="00203988"/>
    <w:rsid w:val="00205642"/>
    <w:rsid w:val="00206E09"/>
    <w:rsid w:val="002109A4"/>
    <w:rsid w:val="00211AE8"/>
    <w:rsid w:val="00213714"/>
    <w:rsid w:val="00214187"/>
    <w:rsid w:val="0021496C"/>
    <w:rsid w:val="0021674D"/>
    <w:rsid w:val="00216C90"/>
    <w:rsid w:val="0021702B"/>
    <w:rsid w:val="00221479"/>
    <w:rsid w:val="00226F1F"/>
    <w:rsid w:val="002277BF"/>
    <w:rsid w:val="00236776"/>
    <w:rsid w:val="00237AC3"/>
    <w:rsid w:val="00237EC3"/>
    <w:rsid w:val="0024340D"/>
    <w:rsid w:val="00244351"/>
    <w:rsid w:val="0024539A"/>
    <w:rsid w:val="002478E9"/>
    <w:rsid w:val="00250611"/>
    <w:rsid w:val="00250793"/>
    <w:rsid w:val="00252BE3"/>
    <w:rsid w:val="002547B1"/>
    <w:rsid w:val="00257DAA"/>
    <w:rsid w:val="00261DE0"/>
    <w:rsid w:val="00262187"/>
    <w:rsid w:val="00262F54"/>
    <w:rsid w:val="002638C3"/>
    <w:rsid w:val="002661E7"/>
    <w:rsid w:val="00272590"/>
    <w:rsid w:val="00273068"/>
    <w:rsid w:val="0027639D"/>
    <w:rsid w:val="00276720"/>
    <w:rsid w:val="002830CB"/>
    <w:rsid w:val="00286D36"/>
    <w:rsid w:val="002A1E71"/>
    <w:rsid w:val="002A3976"/>
    <w:rsid w:val="002A3A8F"/>
    <w:rsid w:val="002B33A6"/>
    <w:rsid w:val="002B39F6"/>
    <w:rsid w:val="002B6DCC"/>
    <w:rsid w:val="002C0052"/>
    <w:rsid w:val="002C01FA"/>
    <w:rsid w:val="002C16FA"/>
    <w:rsid w:val="002C2B5A"/>
    <w:rsid w:val="002C3614"/>
    <w:rsid w:val="002C419E"/>
    <w:rsid w:val="002C7905"/>
    <w:rsid w:val="002D4C6D"/>
    <w:rsid w:val="002D52C5"/>
    <w:rsid w:val="002D5919"/>
    <w:rsid w:val="002D7FEC"/>
    <w:rsid w:val="002E0F20"/>
    <w:rsid w:val="002E3242"/>
    <w:rsid w:val="002E456D"/>
    <w:rsid w:val="002E4FDB"/>
    <w:rsid w:val="002E705A"/>
    <w:rsid w:val="002F37E2"/>
    <w:rsid w:val="002F3C03"/>
    <w:rsid w:val="002F5F04"/>
    <w:rsid w:val="002F7A90"/>
    <w:rsid w:val="003022E5"/>
    <w:rsid w:val="00305D6A"/>
    <w:rsid w:val="00315E03"/>
    <w:rsid w:val="003176BE"/>
    <w:rsid w:val="0031771B"/>
    <w:rsid w:val="003204FB"/>
    <w:rsid w:val="003211CA"/>
    <w:rsid w:val="00322520"/>
    <w:rsid w:val="00324748"/>
    <w:rsid w:val="00324D09"/>
    <w:rsid w:val="00325E1F"/>
    <w:rsid w:val="0032729A"/>
    <w:rsid w:val="00333BA4"/>
    <w:rsid w:val="00340931"/>
    <w:rsid w:val="00342EBF"/>
    <w:rsid w:val="00344B5C"/>
    <w:rsid w:val="003455F1"/>
    <w:rsid w:val="00345BD5"/>
    <w:rsid w:val="00352FFF"/>
    <w:rsid w:val="003536C8"/>
    <w:rsid w:val="003548C2"/>
    <w:rsid w:val="00355A76"/>
    <w:rsid w:val="00356233"/>
    <w:rsid w:val="00357C57"/>
    <w:rsid w:val="0036205B"/>
    <w:rsid w:val="00364EEC"/>
    <w:rsid w:val="003670DE"/>
    <w:rsid w:val="00372758"/>
    <w:rsid w:val="00373359"/>
    <w:rsid w:val="0037391C"/>
    <w:rsid w:val="00374C2B"/>
    <w:rsid w:val="00376C6A"/>
    <w:rsid w:val="00380223"/>
    <w:rsid w:val="0038043F"/>
    <w:rsid w:val="00380D52"/>
    <w:rsid w:val="00380F4D"/>
    <w:rsid w:val="003842C8"/>
    <w:rsid w:val="00384BB1"/>
    <w:rsid w:val="00385C85"/>
    <w:rsid w:val="00387A9F"/>
    <w:rsid w:val="00394866"/>
    <w:rsid w:val="003A09B7"/>
    <w:rsid w:val="003A1867"/>
    <w:rsid w:val="003A19E4"/>
    <w:rsid w:val="003B0D97"/>
    <w:rsid w:val="003B4E21"/>
    <w:rsid w:val="003B55EC"/>
    <w:rsid w:val="003C4AA6"/>
    <w:rsid w:val="003D0037"/>
    <w:rsid w:val="003D6508"/>
    <w:rsid w:val="003E1F13"/>
    <w:rsid w:val="003E3A9F"/>
    <w:rsid w:val="003E6B75"/>
    <w:rsid w:val="003E75EC"/>
    <w:rsid w:val="003E7B3B"/>
    <w:rsid w:val="003F0537"/>
    <w:rsid w:val="003F1F51"/>
    <w:rsid w:val="003F26E0"/>
    <w:rsid w:val="003F4FE6"/>
    <w:rsid w:val="003F5288"/>
    <w:rsid w:val="003F6A4E"/>
    <w:rsid w:val="003F73F7"/>
    <w:rsid w:val="003F7A7B"/>
    <w:rsid w:val="00401216"/>
    <w:rsid w:val="00401A11"/>
    <w:rsid w:val="004037AB"/>
    <w:rsid w:val="0040690B"/>
    <w:rsid w:val="00410467"/>
    <w:rsid w:val="00410D78"/>
    <w:rsid w:val="00411E46"/>
    <w:rsid w:val="0041346B"/>
    <w:rsid w:val="0041664A"/>
    <w:rsid w:val="00417B76"/>
    <w:rsid w:val="00421698"/>
    <w:rsid w:val="00425C16"/>
    <w:rsid w:val="00426CBB"/>
    <w:rsid w:val="00427989"/>
    <w:rsid w:val="00427C18"/>
    <w:rsid w:val="0043292B"/>
    <w:rsid w:val="00433AEB"/>
    <w:rsid w:val="004345EA"/>
    <w:rsid w:val="00435CB2"/>
    <w:rsid w:val="00436E2B"/>
    <w:rsid w:val="00437E6D"/>
    <w:rsid w:val="004423BB"/>
    <w:rsid w:val="00444E0A"/>
    <w:rsid w:val="00446FA8"/>
    <w:rsid w:val="00451A32"/>
    <w:rsid w:val="0045355A"/>
    <w:rsid w:val="004544B0"/>
    <w:rsid w:val="00454D28"/>
    <w:rsid w:val="00454FE0"/>
    <w:rsid w:val="0045786D"/>
    <w:rsid w:val="004578F8"/>
    <w:rsid w:val="004604D8"/>
    <w:rsid w:val="00464C7C"/>
    <w:rsid w:val="00465A60"/>
    <w:rsid w:val="00471B6A"/>
    <w:rsid w:val="00471FC5"/>
    <w:rsid w:val="00472D9F"/>
    <w:rsid w:val="00473AD6"/>
    <w:rsid w:val="00476138"/>
    <w:rsid w:val="00476F3E"/>
    <w:rsid w:val="00487741"/>
    <w:rsid w:val="004904A8"/>
    <w:rsid w:val="00493489"/>
    <w:rsid w:val="00496867"/>
    <w:rsid w:val="004972CC"/>
    <w:rsid w:val="004A0E41"/>
    <w:rsid w:val="004A3587"/>
    <w:rsid w:val="004A3C41"/>
    <w:rsid w:val="004A3F67"/>
    <w:rsid w:val="004A5CD6"/>
    <w:rsid w:val="004B0232"/>
    <w:rsid w:val="004B09B0"/>
    <w:rsid w:val="004B1774"/>
    <w:rsid w:val="004B25F3"/>
    <w:rsid w:val="004B2744"/>
    <w:rsid w:val="004B5769"/>
    <w:rsid w:val="004C12EA"/>
    <w:rsid w:val="004C3460"/>
    <w:rsid w:val="004C3D8D"/>
    <w:rsid w:val="004C5504"/>
    <w:rsid w:val="004C6490"/>
    <w:rsid w:val="004C7C1F"/>
    <w:rsid w:val="004D0865"/>
    <w:rsid w:val="004D09C9"/>
    <w:rsid w:val="004D0D98"/>
    <w:rsid w:val="004D1D4F"/>
    <w:rsid w:val="004D327D"/>
    <w:rsid w:val="004E1606"/>
    <w:rsid w:val="004E4E7F"/>
    <w:rsid w:val="004E51E8"/>
    <w:rsid w:val="004E6065"/>
    <w:rsid w:val="004F0A40"/>
    <w:rsid w:val="004F1D85"/>
    <w:rsid w:val="004F4865"/>
    <w:rsid w:val="004F6DD0"/>
    <w:rsid w:val="005008DE"/>
    <w:rsid w:val="00502236"/>
    <w:rsid w:val="00502284"/>
    <w:rsid w:val="005024D7"/>
    <w:rsid w:val="00502924"/>
    <w:rsid w:val="00503011"/>
    <w:rsid w:val="0050773A"/>
    <w:rsid w:val="005135F4"/>
    <w:rsid w:val="005172F3"/>
    <w:rsid w:val="00522A3D"/>
    <w:rsid w:val="00527F6F"/>
    <w:rsid w:val="00531624"/>
    <w:rsid w:val="00532172"/>
    <w:rsid w:val="00537B38"/>
    <w:rsid w:val="005462E7"/>
    <w:rsid w:val="005511BF"/>
    <w:rsid w:val="00552A2D"/>
    <w:rsid w:val="00553A80"/>
    <w:rsid w:val="00560E82"/>
    <w:rsid w:val="00560FA7"/>
    <w:rsid w:val="005620D1"/>
    <w:rsid w:val="005639C2"/>
    <w:rsid w:val="00564BE0"/>
    <w:rsid w:val="00565881"/>
    <w:rsid w:val="005659E2"/>
    <w:rsid w:val="00571C09"/>
    <w:rsid w:val="005735EF"/>
    <w:rsid w:val="00573719"/>
    <w:rsid w:val="005748F8"/>
    <w:rsid w:val="00580252"/>
    <w:rsid w:val="00582507"/>
    <w:rsid w:val="005850EB"/>
    <w:rsid w:val="005851A4"/>
    <w:rsid w:val="0058606D"/>
    <w:rsid w:val="005862DA"/>
    <w:rsid w:val="00590F23"/>
    <w:rsid w:val="00595F8B"/>
    <w:rsid w:val="005963B1"/>
    <w:rsid w:val="00596AD3"/>
    <w:rsid w:val="00597703"/>
    <w:rsid w:val="005978FE"/>
    <w:rsid w:val="005A0BEE"/>
    <w:rsid w:val="005A2BB6"/>
    <w:rsid w:val="005A7123"/>
    <w:rsid w:val="005B0011"/>
    <w:rsid w:val="005B447E"/>
    <w:rsid w:val="005B4E98"/>
    <w:rsid w:val="005C0223"/>
    <w:rsid w:val="005C229C"/>
    <w:rsid w:val="005C59E8"/>
    <w:rsid w:val="005C675F"/>
    <w:rsid w:val="005C681D"/>
    <w:rsid w:val="005C6C11"/>
    <w:rsid w:val="005D17B8"/>
    <w:rsid w:val="005D6C05"/>
    <w:rsid w:val="005E1CE1"/>
    <w:rsid w:val="005E59A4"/>
    <w:rsid w:val="005E59E7"/>
    <w:rsid w:val="005E6E3D"/>
    <w:rsid w:val="005E72A9"/>
    <w:rsid w:val="005F05E1"/>
    <w:rsid w:val="005F1627"/>
    <w:rsid w:val="0060058B"/>
    <w:rsid w:val="00600D15"/>
    <w:rsid w:val="00611265"/>
    <w:rsid w:val="0061194F"/>
    <w:rsid w:val="0061344C"/>
    <w:rsid w:val="00613B72"/>
    <w:rsid w:val="006160D0"/>
    <w:rsid w:val="00626C6F"/>
    <w:rsid w:val="00627641"/>
    <w:rsid w:val="00634CAC"/>
    <w:rsid w:val="006418C6"/>
    <w:rsid w:val="00641AED"/>
    <w:rsid w:val="00642C08"/>
    <w:rsid w:val="00642F27"/>
    <w:rsid w:val="00646106"/>
    <w:rsid w:val="006529FA"/>
    <w:rsid w:val="00653790"/>
    <w:rsid w:val="00657ADF"/>
    <w:rsid w:val="006604FE"/>
    <w:rsid w:val="00661366"/>
    <w:rsid w:val="00663DBC"/>
    <w:rsid w:val="00665836"/>
    <w:rsid w:val="00666385"/>
    <w:rsid w:val="006749DB"/>
    <w:rsid w:val="00674AD1"/>
    <w:rsid w:val="00675966"/>
    <w:rsid w:val="00675F47"/>
    <w:rsid w:val="006812DA"/>
    <w:rsid w:val="006836D9"/>
    <w:rsid w:val="00683B0A"/>
    <w:rsid w:val="00685A3F"/>
    <w:rsid w:val="00686E32"/>
    <w:rsid w:val="00690300"/>
    <w:rsid w:val="00691DF0"/>
    <w:rsid w:val="00692297"/>
    <w:rsid w:val="00695DDE"/>
    <w:rsid w:val="00696842"/>
    <w:rsid w:val="00697CE8"/>
    <w:rsid w:val="006A03F2"/>
    <w:rsid w:val="006A116F"/>
    <w:rsid w:val="006A3777"/>
    <w:rsid w:val="006A5599"/>
    <w:rsid w:val="006B226C"/>
    <w:rsid w:val="006B378C"/>
    <w:rsid w:val="006B39C0"/>
    <w:rsid w:val="006B43C8"/>
    <w:rsid w:val="006B5ADB"/>
    <w:rsid w:val="006C1C37"/>
    <w:rsid w:val="006C62CF"/>
    <w:rsid w:val="006C7CDD"/>
    <w:rsid w:val="006D08DC"/>
    <w:rsid w:val="006D0C4F"/>
    <w:rsid w:val="006D194B"/>
    <w:rsid w:val="006D1C3D"/>
    <w:rsid w:val="006D3CF9"/>
    <w:rsid w:val="006D48D1"/>
    <w:rsid w:val="006D53C2"/>
    <w:rsid w:val="006D595B"/>
    <w:rsid w:val="006D6167"/>
    <w:rsid w:val="006E2BF4"/>
    <w:rsid w:val="006E36A8"/>
    <w:rsid w:val="006E57AF"/>
    <w:rsid w:val="006E5C50"/>
    <w:rsid w:val="006E614C"/>
    <w:rsid w:val="006E6308"/>
    <w:rsid w:val="006E68A4"/>
    <w:rsid w:val="006E7444"/>
    <w:rsid w:val="006F2FD3"/>
    <w:rsid w:val="006F31F6"/>
    <w:rsid w:val="006F5032"/>
    <w:rsid w:val="00700E37"/>
    <w:rsid w:val="007015B4"/>
    <w:rsid w:val="007038C1"/>
    <w:rsid w:val="00704ADF"/>
    <w:rsid w:val="0070689A"/>
    <w:rsid w:val="007072B6"/>
    <w:rsid w:val="0071106D"/>
    <w:rsid w:val="00711D0D"/>
    <w:rsid w:val="007152AE"/>
    <w:rsid w:val="00715B14"/>
    <w:rsid w:val="00723296"/>
    <w:rsid w:val="00732B68"/>
    <w:rsid w:val="00733F9C"/>
    <w:rsid w:val="00736065"/>
    <w:rsid w:val="007378AA"/>
    <w:rsid w:val="0074011D"/>
    <w:rsid w:val="00740FCA"/>
    <w:rsid w:val="00741045"/>
    <w:rsid w:val="00743599"/>
    <w:rsid w:val="007448A7"/>
    <w:rsid w:val="00746BBD"/>
    <w:rsid w:val="00747131"/>
    <w:rsid w:val="0074755D"/>
    <w:rsid w:val="007505E1"/>
    <w:rsid w:val="007515BF"/>
    <w:rsid w:val="0075212B"/>
    <w:rsid w:val="007621D0"/>
    <w:rsid w:val="0076482D"/>
    <w:rsid w:val="00772587"/>
    <w:rsid w:val="00772CA8"/>
    <w:rsid w:val="007807A2"/>
    <w:rsid w:val="00782385"/>
    <w:rsid w:val="00794647"/>
    <w:rsid w:val="00794F56"/>
    <w:rsid w:val="00796434"/>
    <w:rsid w:val="007A3935"/>
    <w:rsid w:val="007A42EA"/>
    <w:rsid w:val="007A4E60"/>
    <w:rsid w:val="007A5D9D"/>
    <w:rsid w:val="007A6CD5"/>
    <w:rsid w:val="007B2692"/>
    <w:rsid w:val="007B3479"/>
    <w:rsid w:val="007B6D2E"/>
    <w:rsid w:val="007C0B2B"/>
    <w:rsid w:val="007C3822"/>
    <w:rsid w:val="007D1583"/>
    <w:rsid w:val="007D34F1"/>
    <w:rsid w:val="007D3A25"/>
    <w:rsid w:val="007D60F2"/>
    <w:rsid w:val="007D6282"/>
    <w:rsid w:val="007D728F"/>
    <w:rsid w:val="007E05D7"/>
    <w:rsid w:val="007E3C10"/>
    <w:rsid w:val="007E54F2"/>
    <w:rsid w:val="007E62E1"/>
    <w:rsid w:val="007F73ED"/>
    <w:rsid w:val="007F7C18"/>
    <w:rsid w:val="00800716"/>
    <w:rsid w:val="008025F3"/>
    <w:rsid w:val="00810035"/>
    <w:rsid w:val="008109B6"/>
    <w:rsid w:val="008125AB"/>
    <w:rsid w:val="00820E6A"/>
    <w:rsid w:val="008226D4"/>
    <w:rsid w:val="00822E0D"/>
    <w:rsid w:val="008342D3"/>
    <w:rsid w:val="00834B1D"/>
    <w:rsid w:val="00836ADF"/>
    <w:rsid w:val="00837202"/>
    <w:rsid w:val="008408FA"/>
    <w:rsid w:val="00841F5E"/>
    <w:rsid w:val="00844167"/>
    <w:rsid w:val="008448CC"/>
    <w:rsid w:val="008460F2"/>
    <w:rsid w:val="008462E9"/>
    <w:rsid w:val="008539D8"/>
    <w:rsid w:val="008548F8"/>
    <w:rsid w:val="00855C9A"/>
    <w:rsid w:val="008565EA"/>
    <w:rsid w:val="00860831"/>
    <w:rsid w:val="00860C8D"/>
    <w:rsid w:val="00866CB0"/>
    <w:rsid w:val="00867A23"/>
    <w:rsid w:val="008710A3"/>
    <w:rsid w:val="00871BD9"/>
    <w:rsid w:val="0087278F"/>
    <w:rsid w:val="008758BF"/>
    <w:rsid w:val="0088002B"/>
    <w:rsid w:val="00880C30"/>
    <w:rsid w:val="00882CDF"/>
    <w:rsid w:val="00885CBD"/>
    <w:rsid w:val="008931FF"/>
    <w:rsid w:val="0089376B"/>
    <w:rsid w:val="0089545B"/>
    <w:rsid w:val="008A0DDF"/>
    <w:rsid w:val="008A3043"/>
    <w:rsid w:val="008A324A"/>
    <w:rsid w:val="008A3E06"/>
    <w:rsid w:val="008A51FF"/>
    <w:rsid w:val="008A6906"/>
    <w:rsid w:val="008A6B16"/>
    <w:rsid w:val="008B0A7D"/>
    <w:rsid w:val="008B0AB5"/>
    <w:rsid w:val="008B13E1"/>
    <w:rsid w:val="008B34BB"/>
    <w:rsid w:val="008B6E5D"/>
    <w:rsid w:val="008D1876"/>
    <w:rsid w:val="008D34BB"/>
    <w:rsid w:val="008E0D17"/>
    <w:rsid w:val="008E3B2F"/>
    <w:rsid w:val="008E44C8"/>
    <w:rsid w:val="008E637E"/>
    <w:rsid w:val="008F1D7F"/>
    <w:rsid w:val="008F2120"/>
    <w:rsid w:val="008F2502"/>
    <w:rsid w:val="008F35AB"/>
    <w:rsid w:val="008F48B3"/>
    <w:rsid w:val="008F5F50"/>
    <w:rsid w:val="008F7FBE"/>
    <w:rsid w:val="00901CC5"/>
    <w:rsid w:val="009036D3"/>
    <w:rsid w:val="00904EC5"/>
    <w:rsid w:val="00907246"/>
    <w:rsid w:val="00907D7A"/>
    <w:rsid w:val="00910815"/>
    <w:rsid w:val="00914199"/>
    <w:rsid w:val="00914FC6"/>
    <w:rsid w:val="0091561E"/>
    <w:rsid w:val="0092007B"/>
    <w:rsid w:val="00920593"/>
    <w:rsid w:val="00924B5F"/>
    <w:rsid w:val="00924C97"/>
    <w:rsid w:val="0092619B"/>
    <w:rsid w:val="009355D2"/>
    <w:rsid w:val="00936006"/>
    <w:rsid w:val="009416B3"/>
    <w:rsid w:val="009457F1"/>
    <w:rsid w:val="00951BA1"/>
    <w:rsid w:val="00952687"/>
    <w:rsid w:val="00953733"/>
    <w:rsid w:val="009545B4"/>
    <w:rsid w:val="00955550"/>
    <w:rsid w:val="00956B9B"/>
    <w:rsid w:val="00961D92"/>
    <w:rsid w:val="00965190"/>
    <w:rsid w:val="00967348"/>
    <w:rsid w:val="009708CD"/>
    <w:rsid w:val="00970A5F"/>
    <w:rsid w:val="009747D5"/>
    <w:rsid w:val="00976878"/>
    <w:rsid w:val="00991043"/>
    <w:rsid w:val="00992F2E"/>
    <w:rsid w:val="00995C35"/>
    <w:rsid w:val="00995FFA"/>
    <w:rsid w:val="00996115"/>
    <w:rsid w:val="009A0720"/>
    <w:rsid w:val="009A20D4"/>
    <w:rsid w:val="009A3F64"/>
    <w:rsid w:val="009A42A3"/>
    <w:rsid w:val="009B5BE5"/>
    <w:rsid w:val="009B61C9"/>
    <w:rsid w:val="009C12A7"/>
    <w:rsid w:val="009C1DB1"/>
    <w:rsid w:val="009C3101"/>
    <w:rsid w:val="009C4EF8"/>
    <w:rsid w:val="009C4F8D"/>
    <w:rsid w:val="009C616F"/>
    <w:rsid w:val="009D13D1"/>
    <w:rsid w:val="009D173B"/>
    <w:rsid w:val="009D62C6"/>
    <w:rsid w:val="009E4D9A"/>
    <w:rsid w:val="009F0C63"/>
    <w:rsid w:val="009F59FB"/>
    <w:rsid w:val="009F7173"/>
    <w:rsid w:val="00A0315F"/>
    <w:rsid w:val="00A10011"/>
    <w:rsid w:val="00A137C8"/>
    <w:rsid w:val="00A16F8D"/>
    <w:rsid w:val="00A20155"/>
    <w:rsid w:val="00A24CE5"/>
    <w:rsid w:val="00A25601"/>
    <w:rsid w:val="00A26993"/>
    <w:rsid w:val="00A27C71"/>
    <w:rsid w:val="00A32065"/>
    <w:rsid w:val="00A333D3"/>
    <w:rsid w:val="00A344A9"/>
    <w:rsid w:val="00A35813"/>
    <w:rsid w:val="00A37CE7"/>
    <w:rsid w:val="00A41188"/>
    <w:rsid w:val="00A461DA"/>
    <w:rsid w:val="00A513B4"/>
    <w:rsid w:val="00A51C67"/>
    <w:rsid w:val="00A52175"/>
    <w:rsid w:val="00A524DA"/>
    <w:rsid w:val="00A57B8E"/>
    <w:rsid w:val="00A57FB4"/>
    <w:rsid w:val="00A60BAF"/>
    <w:rsid w:val="00A6540F"/>
    <w:rsid w:val="00A72D7C"/>
    <w:rsid w:val="00A739AB"/>
    <w:rsid w:val="00A774C3"/>
    <w:rsid w:val="00A849BB"/>
    <w:rsid w:val="00A86331"/>
    <w:rsid w:val="00A86F99"/>
    <w:rsid w:val="00A87CF9"/>
    <w:rsid w:val="00A91657"/>
    <w:rsid w:val="00A937A7"/>
    <w:rsid w:val="00A94022"/>
    <w:rsid w:val="00A9593D"/>
    <w:rsid w:val="00A95D3D"/>
    <w:rsid w:val="00A9615B"/>
    <w:rsid w:val="00A97BDA"/>
    <w:rsid w:val="00AA0F1C"/>
    <w:rsid w:val="00AA116A"/>
    <w:rsid w:val="00AA1F78"/>
    <w:rsid w:val="00AA3992"/>
    <w:rsid w:val="00AA65B4"/>
    <w:rsid w:val="00AA71B8"/>
    <w:rsid w:val="00AA735C"/>
    <w:rsid w:val="00AB0BD8"/>
    <w:rsid w:val="00AB4741"/>
    <w:rsid w:val="00AB7087"/>
    <w:rsid w:val="00AB7DEC"/>
    <w:rsid w:val="00AC610C"/>
    <w:rsid w:val="00AC61FC"/>
    <w:rsid w:val="00AC66EA"/>
    <w:rsid w:val="00AC6957"/>
    <w:rsid w:val="00AD22A8"/>
    <w:rsid w:val="00AD2479"/>
    <w:rsid w:val="00AD2F53"/>
    <w:rsid w:val="00AD6DCB"/>
    <w:rsid w:val="00AE1DDE"/>
    <w:rsid w:val="00AE258C"/>
    <w:rsid w:val="00AE2BAE"/>
    <w:rsid w:val="00AE6126"/>
    <w:rsid w:val="00AE6D6E"/>
    <w:rsid w:val="00AF0429"/>
    <w:rsid w:val="00AF0E8D"/>
    <w:rsid w:val="00AF2C7C"/>
    <w:rsid w:val="00AF2D71"/>
    <w:rsid w:val="00AF4A5B"/>
    <w:rsid w:val="00AF59AD"/>
    <w:rsid w:val="00AF5F22"/>
    <w:rsid w:val="00AF6B8F"/>
    <w:rsid w:val="00AF7577"/>
    <w:rsid w:val="00B0240F"/>
    <w:rsid w:val="00B041CD"/>
    <w:rsid w:val="00B049B0"/>
    <w:rsid w:val="00B04D5E"/>
    <w:rsid w:val="00B06ECA"/>
    <w:rsid w:val="00B07236"/>
    <w:rsid w:val="00B10F28"/>
    <w:rsid w:val="00B15CDF"/>
    <w:rsid w:val="00B2101D"/>
    <w:rsid w:val="00B21C0A"/>
    <w:rsid w:val="00B23A1B"/>
    <w:rsid w:val="00B27DFF"/>
    <w:rsid w:val="00B3080E"/>
    <w:rsid w:val="00B316B2"/>
    <w:rsid w:val="00B31A14"/>
    <w:rsid w:val="00B32C75"/>
    <w:rsid w:val="00B41E1E"/>
    <w:rsid w:val="00B46A0E"/>
    <w:rsid w:val="00B4769E"/>
    <w:rsid w:val="00B50338"/>
    <w:rsid w:val="00B50460"/>
    <w:rsid w:val="00B53829"/>
    <w:rsid w:val="00B53D46"/>
    <w:rsid w:val="00B558C2"/>
    <w:rsid w:val="00B62EC9"/>
    <w:rsid w:val="00B6457A"/>
    <w:rsid w:val="00B649EA"/>
    <w:rsid w:val="00B706AE"/>
    <w:rsid w:val="00B7312A"/>
    <w:rsid w:val="00B73590"/>
    <w:rsid w:val="00B766AD"/>
    <w:rsid w:val="00B8022D"/>
    <w:rsid w:val="00B80629"/>
    <w:rsid w:val="00B82575"/>
    <w:rsid w:val="00B82758"/>
    <w:rsid w:val="00B829C9"/>
    <w:rsid w:val="00B83442"/>
    <w:rsid w:val="00B84031"/>
    <w:rsid w:val="00BA21E6"/>
    <w:rsid w:val="00BA27BC"/>
    <w:rsid w:val="00BA4C4C"/>
    <w:rsid w:val="00BA57FF"/>
    <w:rsid w:val="00BA5AB6"/>
    <w:rsid w:val="00BA5AC4"/>
    <w:rsid w:val="00BA75A9"/>
    <w:rsid w:val="00BB007B"/>
    <w:rsid w:val="00BB1162"/>
    <w:rsid w:val="00BB17B6"/>
    <w:rsid w:val="00BB1AC3"/>
    <w:rsid w:val="00BB4B3E"/>
    <w:rsid w:val="00BB56C0"/>
    <w:rsid w:val="00BB77C3"/>
    <w:rsid w:val="00BB7D41"/>
    <w:rsid w:val="00BC270A"/>
    <w:rsid w:val="00BC3276"/>
    <w:rsid w:val="00BD0A34"/>
    <w:rsid w:val="00BD2F58"/>
    <w:rsid w:val="00BD6F89"/>
    <w:rsid w:val="00BD7ECD"/>
    <w:rsid w:val="00BE0456"/>
    <w:rsid w:val="00BE14B0"/>
    <w:rsid w:val="00BE253E"/>
    <w:rsid w:val="00BE2A8F"/>
    <w:rsid w:val="00BE4343"/>
    <w:rsid w:val="00BF5193"/>
    <w:rsid w:val="00BF659F"/>
    <w:rsid w:val="00C005A9"/>
    <w:rsid w:val="00C03411"/>
    <w:rsid w:val="00C04316"/>
    <w:rsid w:val="00C05A3D"/>
    <w:rsid w:val="00C06836"/>
    <w:rsid w:val="00C10683"/>
    <w:rsid w:val="00C123CF"/>
    <w:rsid w:val="00C129DE"/>
    <w:rsid w:val="00C15096"/>
    <w:rsid w:val="00C15A7B"/>
    <w:rsid w:val="00C41A13"/>
    <w:rsid w:val="00C44642"/>
    <w:rsid w:val="00C53DF4"/>
    <w:rsid w:val="00C54A9C"/>
    <w:rsid w:val="00C54DD6"/>
    <w:rsid w:val="00C54F2E"/>
    <w:rsid w:val="00C579A2"/>
    <w:rsid w:val="00C61982"/>
    <w:rsid w:val="00C634C0"/>
    <w:rsid w:val="00C64BC0"/>
    <w:rsid w:val="00C66FA5"/>
    <w:rsid w:val="00C67989"/>
    <w:rsid w:val="00C70F68"/>
    <w:rsid w:val="00C721B6"/>
    <w:rsid w:val="00C7785B"/>
    <w:rsid w:val="00C84963"/>
    <w:rsid w:val="00C85AF3"/>
    <w:rsid w:val="00C86C12"/>
    <w:rsid w:val="00C86F5C"/>
    <w:rsid w:val="00C87BA8"/>
    <w:rsid w:val="00C907FF"/>
    <w:rsid w:val="00C9110B"/>
    <w:rsid w:val="00CA0C34"/>
    <w:rsid w:val="00CA0D54"/>
    <w:rsid w:val="00CA1BFF"/>
    <w:rsid w:val="00CA40B0"/>
    <w:rsid w:val="00CA7666"/>
    <w:rsid w:val="00CB2A46"/>
    <w:rsid w:val="00CC0F49"/>
    <w:rsid w:val="00CC1FDB"/>
    <w:rsid w:val="00CC2927"/>
    <w:rsid w:val="00CC34FF"/>
    <w:rsid w:val="00CC447D"/>
    <w:rsid w:val="00CC4DBF"/>
    <w:rsid w:val="00CC7417"/>
    <w:rsid w:val="00CC756A"/>
    <w:rsid w:val="00CD1630"/>
    <w:rsid w:val="00CD18E1"/>
    <w:rsid w:val="00CD4AF2"/>
    <w:rsid w:val="00CD5833"/>
    <w:rsid w:val="00CE00FA"/>
    <w:rsid w:val="00CE0A6C"/>
    <w:rsid w:val="00CE1FD7"/>
    <w:rsid w:val="00CE2F08"/>
    <w:rsid w:val="00CE3500"/>
    <w:rsid w:val="00CE5A06"/>
    <w:rsid w:val="00CE6009"/>
    <w:rsid w:val="00CE6790"/>
    <w:rsid w:val="00CE7214"/>
    <w:rsid w:val="00CF43E8"/>
    <w:rsid w:val="00D00059"/>
    <w:rsid w:val="00D00D05"/>
    <w:rsid w:val="00D01E73"/>
    <w:rsid w:val="00D02384"/>
    <w:rsid w:val="00D02BC7"/>
    <w:rsid w:val="00D07A0F"/>
    <w:rsid w:val="00D07ED1"/>
    <w:rsid w:val="00D102D3"/>
    <w:rsid w:val="00D1108E"/>
    <w:rsid w:val="00D131BA"/>
    <w:rsid w:val="00D1371B"/>
    <w:rsid w:val="00D2654D"/>
    <w:rsid w:val="00D3027F"/>
    <w:rsid w:val="00D31D22"/>
    <w:rsid w:val="00D32A88"/>
    <w:rsid w:val="00D32E1B"/>
    <w:rsid w:val="00D4563D"/>
    <w:rsid w:val="00D53B38"/>
    <w:rsid w:val="00D55AF9"/>
    <w:rsid w:val="00D56176"/>
    <w:rsid w:val="00D610DA"/>
    <w:rsid w:val="00D622CF"/>
    <w:rsid w:val="00D66D76"/>
    <w:rsid w:val="00D67B33"/>
    <w:rsid w:val="00D74210"/>
    <w:rsid w:val="00D750F5"/>
    <w:rsid w:val="00D776D0"/>
    <w:rsid w:val="00D82AC2"/>
    <w:rsid w:val="00D85DDB"/>
    <w:rsid w:val="00D86E36"/>
    <w:rsid w:val="00D925F0"/>
    <w:rsid w:val="00D941E5"/>
    <w:rsid w:val="00D97FD2"/>
    <w:rsid w:val="00DA04F9"/>
    <w:rsid w:val="00DA0E82"/>
    <w:rsid w:val="00DA1BF5"/>
    <w:rsid w:val="00DA41EA"/>
    <w:rsid w:val="00DB3F60"/>
    <w:rsid w:val="00DB4173"/>
    <w:rsid w:val="00DB4235"/>
    <w:rsid w:val="00DB4E19"/>
    <w:rsid w:val="00DB5391"/>
    <w:rsid w:val="00DB6ABF"/>
    <w:rsid w:val="00DC0902"/>
    <w:rsid w:val="00DC35FA"/>
    <w:rsid w:val="00DC453A"/>
    <w:rsid w:val="00DC579B"/>
    <w:rsid w:val="00DD2BAC"/>
    <w:rsid w:val="00DD2EAC"/>
    <w:rsid w:val="00DD6AE9"/>
    <w:rsid w:val="00DE1FA4"/>
    <w:rsid w:val="00DE3BF4"/>
    <w:rsid w:val="00DF460A"/>
    <w:rsid w:val="00DF48D2"/>
    <w:rsid w:val="00DF76D7"/>
    <w:rsid w:val="00E02E18"/>
    <w:rsid w:val="00E1164B"/>
    <w:rsid w:val="00E11DA6"/>
    <w:rsid w:val="00E12D1C"/>
    <w:rsid w:val="00E16323"/>
    <w:rsid w:val="00E17AE4"/>
    <w:rsid w:val="00E207CF"/>
    <w:rsid w:val="00E22B44"/>
    <w:rsid w:val="00E23905"/>
    <w:rsid w:val="00E23C85"/>
    <w:rsid w:val="00E24704"/>
    <w:rsid w:val="00E24F20"/>
    <w:rsid w:val="00E26024"/>
    <w:rsid w:val="00E26CE2"/>
    <w:rsid w:val="00E26F9F"/>
    <w:rsid w:val="00E2710A"/>
    <w:rsid w:val="00E33DBB"/>
    <w:rsid w:val="00E43B08"/>
    <w:rsid w:val="00E51349"/>
    <w:rsid w:val="00E52041"/>
    <w:rsid w:val="00E543D8"/>
    <w:rsid w:val="00E57D05"/>
    <w:rsid w:val="00E61C64"/>
    <w:rsid w:val="00E62998"/>
    <w:rsid w:val="00E63C42"/>
    <w:rsid w:val="00E6579A"/>
    <w:rsid w:val="00E711B7"/>
    <w:rsid w:val="00E71AD4"/>
    <w:rsid w:val="00E72974"/>
    <w:rsid w:val="00E735D9"/>
    <w:rsid w:val="00E8017E"/>
    <w:rsid w:val="00E82710"/>
    <w:rsid w:val="00E8377B"/>
    <w:rsid w:val="00E84ED0"/>
    <w:rsid w:val="00E91964"/>
    <w:rsid w:val="00E91E2D"/>
    <w:rsid w:val="00E94947"/>
    <w:rsid w:val="00EA0029"/>
    <w:rsid w:val="00EA04C1"/>
    <w:rsid w:val="00EA2BEE"/>
    <w:rsid w:val="00EB18C0"/>
    <w:rsid w:val="00EB2F1B"/>
    <w:rsid w:val="00EB3484"/>
    <w:rsid w:val="00EB430A"/>
    <w:rsid w:val="00EB68ED"/>
    <w:rsid w:val="00EB6D70"/>
    <w:rsid w:val="00EB6FDB"/>
    <w:rsid w:val="00EB7A76"/>
    <w:rsid w:val="00EB7F85"/>
    <w:rsid w:val="00EC0016"/>
    <w:rsid w:val="00EC0D4C"/>
    <w:rsid w:val="00EC1FEC"/>
    <w:rsid w:val="00EC2202"/>
    <w:rsid w:val="00EC26EA"/>
    <w:rsid w:val="00EC2849"/>
    <w:rsid w:val="00EC351C"/>
    <w:rsid w:val="00EC6E4D"/>
    <w:rsid w:val="00EC78EC"/>
    <w:rsid w:val="00ED3E8E"/>
    <w:rsid w:val="00ED44DD"/>
    <w:rsid w:val="00ED48CB"/>
    <w:rsid w:val="00ED585D"/>
    <w:rsid w:val="00ED7125"/>
    <w:rsid w:val="00EF169C"/>
    <w:rsid w:val="00EF2F66"/>
    <w:rsid w:val="00EF6867"/>
    <w:rsid w:val="00F001AC"/>
    <w:rsid w:val="00F00FB2"/>
    <w:rsid w:val="00F044F9"/>
    <w:rsid w:val="00F05D26"/>
    <w:rsid w:val="00F060FC"/>
    <w:rsid w:val="00F12A8E"/>
    <w:rsid w:val="00F14538"/>
    <w:rsid w:val="00F14D6E"/>
    <w:rsid w:val="00F16A50"/>
    <w:rsid w:val="00F2353D"/>
    <w:rsid w:val="00F23E53"/>
    <w:rsid w:val="00F248CC"/>
    <w:rsid w:val="00F24F2C"/>
    <w:rsid w:val="00F25CF4"/>
    <w:rsid w:val="00F26122"/>
    <w:rsid w:val="00F3037C"/>
    <w:rsid w:val="00F33174"/>
    <w:rsid w:val="00F37C6F"/>
    <w:rsid w:val="00F51855"/>
    <w:rsid w:val="00F52A28"/>
    <w:rsid w:val="00F641C8"/>
    <w:rsid w:val="00F6647D"/>
    <w:rsid w:val="00F7044E"/>
    <w:rsid w:val="00F7627A"/>
    <w:rsid w:val="00F76D1D"/>
    <w:rsid w:val="00F76E4D"/>
    <w:rsid w:val="00F82EAA"/>
    <w:rsid w:val="00F84BFF"/>
    <w:rsid w:val="00F8601C"/>
    <w:rsid w:val="00F8725E"/>
    <w:rsid w:val="00F87383"/>
    <w:rsid w:val="00F90D03"/>
    <w:rsid w:val="00F93A83"/>
    <w:rsid w:val="00F95D86"/>
    <w:rsid w:val="00FA10A7"/>
    <w:rsid w:val="00FA134A"/>
    <w:rsid w:val="00FA2FD6"/>
    <w:rsid w:val="00FA3A24"/>
    <w:rsid w:val="00FA3FAB"/>
    <w:rsid w:val="00FA5B5D"/>
    <w:rsid w:val="00FA6A84"/>
    <w:rsid w:val="00FB248C"/>
    <w:rsid w:val="00FB370C"/>
    <w:rsid w:val="00FB5F97"/>
    <w:rsid w:val="00FB6290"/>
    <w:rsid w:val="00FC1094"/>
    <w:rsid w:val="00FC1A19"/>
    <w:rsid w:val="00FD0AD3"/>
    <w:rsid w:val="00FD4C4A"/>
    <w:rsid w:val="00FD6C8E"/>
    <w:rsid w:val="00FD7ADB"/>
    <w:rsid w:val="00FE5BF9"/>
    <w:rsid w:val="00FE732C"/>
    <w:rsid w:val="00FF1D56"/>
    <w:rsid w:val="00FF3003"/>
    <w:rsid w:val="00FF3935"/>
    <w:rsid w:val="00FF4AB1"/>
    <w:rsid w:val="00FF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71106D"/>
    <w:pPr>
      <w:keepNext/>
      <w:spacing w:before="60" w:after="60" w:line="240" w:lineRule="auto"/>
      <w:jc w:val="both"/>
      <w:outlineLvl w:val="4"/>
    </w:pPr>
    <w:rPr>
      <w:rFonts w:ascii="VNI-Helve" w:eastAsia="Times New Roman" w:hAnsi="VNI-Helve" w:cs="Times New Roman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71106D"/>
    <w:pPr>
      <w:keepNext/>
      <w:spacing w:after="0" w:line="240" w:lineRule="auto"/>
      <w:jc w:val="center"/>
      <w:outlineLvl w:val="6"/>
    </w:pPr>
    <w:rPr>
      <w:rFonts w:ascii="VNI-Times" w:eastAsia="Times New Roman" w:hAnsi="VNI-Times" w:cs="Times New Roman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7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6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99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06EC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10D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rsid w:val="00DA04F9"/>
    <w:rPr>
      <w:color w:val="800080"/>
      <w:u w:val="single"/>
    </w:rPr>
  </w:style>
  <w:style w:type="paragraph" w:styleId="Header">
    <w:name w:val="header"/>
    <w:basedOn w:val="Normal"/>
    <w:link w:val="HeaderChar"/>
    <w:unhideWhenUsed/>
    <w:rsid w:val="00454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FE0"/>
  </w:style>
  <w:style w:type="paragraph" w:styleId="Footer">
    <w:name w:val="footer"/>
    <w:basedOn w:val="Normal"/>
    <w:link w:val="FooterChar"/>
    <w:unhideWhenUsed/>
    <w:rsid w:val="00454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FE0"/>
  </w:style>
  <w:style w:type="character" w:styleId="Hyperlink">
    <w:name w:val="Hyperlink"/>
    <w:basedOn w:val="DefaultParagraphFont"/>
    <w:uiPriority w:val="99"/>
    <w:unhideWhenUsed/>
    <w:rsid w:val="00454FE0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rsid w:val="0071106D"/>
    <w:rPr>
      <w:rFonts w:ascii="VNI-Helve" w:eastAsia="Times New Roman" w:hAnsi="VNI-Helve" w:cs="Times New Roman"/>
      <w:b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1106D"/>
    <w:rPr>
      <w:rFonts w:ascii="VNI-Times" w:eastAsia="Times New Roman" w:hAnsi="VNI-Times" w:cs="Times New Roman"/>
      <w:b/>
      <w:sz w:val="20"/>
      <w:szCs w:val="20"/>
      <w:lang w:val="en-US"/>
    </w:rPr>
  </w:style>
  <w:style w:type="paragraph" w:styleId="BodyText">
    <w:name w:val="Body Text"/>
    <w:basedOn w:val="Normal"/>
    <w:link w:val="BodyTextChar"/>
    <w:semiHidden/>
    <w:rsid w:val="0071106D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71106D"/>
    <w:rPr>
      <w:rFonts w:ascii="VNI-Times" w:eastAsia="Times New Roman" w:hAnsi="VNI-Times" w:cs="Times New Roman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7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5217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2175"/>
  </w:style>
  <w:style w:type="paragraph" w:styleId="ListParagraph">
    <w:name w:val="List Paragraph"/>
    <w:basedOn w:val="Normal"/>
    <w:uiPriority w:val="34"/>
    <w:qFormat/>
    <w:rsid w:val="00A52175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AF6B8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F6B8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529F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529FA"/>
  </w:style>
  <w:style w:type="character" w:styleId="Strong">
    <w:name w:val="Strong"/>
    <w:basedOn w:val="DefaultParagraphFont"/>
    <w:uiPriority w:val="22"/>
    <w:qFormat/>
    <w:rsid w:val="00F7044E"/>
    <w:rPr>
      <w:b/>
      <w:bCs/>
    </w:rPr>
  </w:style>
  <w:style w:type="character" w:customStyle="1" w:styleId="apple-converted-space">
    <w:name w:val="apple-converted-space"/>
    <w:basedOn w:val="DefaultParagraphFont"/>
    <w:rsid w:val="00FA10A7"/>
  </w:style>
  <w:style w:type="paragraph" w:styleId="NormalWeb">
    <w:name w:val="Normal (Web)"/>
    <w:basedOn w:val="Normal"/>
    <w:uiPriority w:val="99"/>
    <w:unhideWhenUsed/>
    <w:rsid w:val="00AA1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C220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71106D"/>
    <w:pPr>
      <w:keepNext/>
      <w:spacing w:before="60" w:after="60" w:line="240" w:lineRule="auto"/>
      <w:jc w:val="both"/>
      <w:outlineLvl w:val="4"/>
    </w:pPr>
    <w:rPr>
      <w:rFonts w:ascii="VNI-Helve" w:eastAsia="Times New Roman" w:hAnsi="VNI-Helve" w:cs="Times New Roman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71106D"/>
    <w:pPr>
      <w:keepNext/>
      <w:spacing w:after="0" w:line="240" w:lineRule="auto"/>
      <w:jc w:val="center"/>
      <w:outlineLvl w:val="6"/>
    </w:pPr>
    <w:rPr>
      <w:rFonts w:ascii="VNI-Times" w:eastAsia="Times New Roman" w:hAnsi="VNI-Times" w:cs="Times New Roman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7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6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99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06EC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10D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rsid w:val="00DA04F9"/>
    <w:rPr>
      <w:color w:val="800080"/>
      <w:u w:val="single"/>
    </w:rPr>
  </w:style>
  <w:style w:type="paragraph" w:styleId="Header">
    <w:name w:val="header"/>
    <w:basedOn w:val="Normal"/>
    <w:link w:val="HeaderChar"/>
    <w:unhideWhenUsed/>
    <w:rsid w:val="00454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FE0"/>
  </w:style>
  <w:style w:type="paragraph" w:styleId="Footer">
    <w:name w:val="footer"/>
    <w:basedOn w:val="Normal"/>
    <w:link w:val="FooterChar"/>
    <w:unhideWhenUsed/>
    <w:rsid w:val="00454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FE0"/>
  </w:style>
  <w:style w:type="character" w:styleId="Hyperlink">
    <w:name w:val="Hyperlink"/>
    <w:basedOn w:val="DefaultParagraphFont"/>
    <w:uiPriority w:val="99"/>
    <w:unhideWhenUsed/>
    <w:rsid w:val="00454FE0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rsid w:val="0071106D"/>
    <w:rPr>
      <w:rFonts w:ascii="VNI-Helve" w:eastAsia="Times New Roman" w:hAnsi="VNI-Helve" w:cs="Times New Roman"/>
      <w:b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1106D"/>
    <w:rPr>
      <w:rFonts w:ascii="VNI-Times" w:eastAsia="Times New Roman" w:hAnsi="VNI-Times" w:cs="Times New Roman"/>
      <w:b/>
      <w:sz w:val="20"/>
      <w:szCs w:val="20"/>
      <w:lang w:val="en-US"/>
    </w:rPr>
  </w:style>
  <w:style w:type="paragraph" w:styleId="BodyText">
    <w:name w:val="Body Text"/>
    <w:basedOn w:val="Normal"/>
    <w:link w:val="BodyTextChar"/>
    <w:semiHidden/>
    <w:rsid w:val="0071106D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71106D"/>
    <w:rPr>
      <w:rFonts w:ascii="VNI-Times" w:eastAsia="Times New Roman" w:hAnsi="VNI-Times" w:cs="Times New Roman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7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5217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2175"/>
  </w:style>
  <w:style w:type="paragraph" w:styleId="ListParagraph">
    <w:name w:val="List Paragraph"/>
    <w:basedOn w:val="Normal"/>
    <w:uiPriority w:val="34"/>
    <w:qFormat/>
    <w:rsid w:val="00A52175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AF6B8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F6B8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529F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529FA"/>
  </w:style>
  <w:style w:type="character" w:styleId="Strong">
    <w:name w:val="Strong"/>
    <w:basedOn w:val="DefaultParagraphFont"/>
    <w:uiPriority w:val="22"/>
    <w:qFormat/>
    <w:rsid w:val="00F7044E"/>
    <w:rPr>
      <w:b/>
      <w:bCs/>
    </w:rPr>
  </w:style>
  <w:style w:type="character" w:customStyle="1" w:styleId="apple-converted-space">
    <w:name w:val="apple-converted-space"/>
    <w:basedOn w:val="DefaultParagraphFont"/>
    <w:rsid w:val="00FA10A7"/>
  </w:style>
  <w:style w:type="paragraph" w:styleId="NormalWeb">
    <w:name w:val="Normal (Web)"/>
    <w:basedOn w:val="Normal"/>
    <w:uiPriority w:val="99"/>
    <w:unhideWhenUsed/>
    <w:rsid w:val="00AA1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C22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eduygrandhotel.vn" TargetMode="External"/><Relationship Id="rId1" Type="http://schemas.openxmlformats.org/officeDocument/2006/relationships/hyperlink" Target="mailto:info@leduygrandhotel.com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5B722-EB28-44C0-B23B-4EB47CB44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Trinh Ngoc Ung</dc:creator>
  <cp:lastModifiedBy>AutoBVT</cp:lastModifiedBy>
  <cp:revision>3</cp:revision>
  <cp:lastPrinted>2014-08-05T10:01:00Z</cp:lastPrinted>
  <dcterms:created xsi:type="dcterms:W3CDTF">2019-01-28T10:28:00Z</dcterms:created>
  <dcterms:modified xsi:type="dcterms:W3CDTF">2019-01-28T10:29:00Z</dcterms:modified>
</cp:coreProperties>
</file>