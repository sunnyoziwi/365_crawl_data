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g" ContentType="image/jpg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Calibri Light" w:hAnsi="Calibri Light" w:eastAsia="Calibri Light" w:ascii="Calibri Light"/>
          <w:sz w:val="28"/>
          <w:szCs w:val="28"/>
        </w:rPr>
        <w:jc w:val="center"/>
        <w:spacing w:lineRule="exact" w:line="340"/>
        <w:ind w:left="2568" w:right="2945"/>
      </w:pPr>
      <w:r>
        <w:rPr>
          <w:rFonts w:cs="Calibri Light" w:hAnsi="Calibri Light" w:eastAsia="Calibri Light" w:ascii="Calibri Light"/>
          <w:spacing w:val="-5"/>
          <w:w w:val="100"/>
          <w:sz w:val="28"/>
          <w:szCs w:val="28"/>
        </w:rPr>
        <w:t>W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S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 </w:t>
      </w:r>
      <w:r>
        <w:rPr>
          <w:rFonts w:cs="Calibri Light" w:hAnsi="Calibri Light" w:eastAsia="Calibri Light" w:ascii="Calibri Light"/>
          <w:spacing w:val="-5"/>
          <w:w w:val="100"/>
          <w:sz w:val="28"/>
          <w:szCs w:val="28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A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A</w:t>
      </w:r>
      <w:r>
        <w:rPr>
          <w:rFonts w:cs="Calibri Light" w:hAnsi="Calibri Light" w:eastAsia="Calibri Light" w:ascii="Calibri Light"/>
          <w:spacing w:val="-7"/>
          <w:w w:val="100"/>
          <w:sz w:val="28"/>
          <w:szCs w:val="28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D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V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8"/>
          <w:szCs w:val="28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8"/>
          <w:szCs w:val="28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G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M</w:t>
      </w:r>
      <w:r>
        <w:rPr>
          <w:rFonts w:cs="Calibri Light" w:hAnsi="Calibri Light" w:eastAsia="Calibri Light" w:ascii="Calibri Light"/>
          <w:spacing w:val="-5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</w:r>
    </w:p>
    <w:p>
      <w:pPr>
        <w:rPr>
          <w:rFonts w:cs="Calibri Light" w:hAnsi="Calibri Light" w:eastAsia="Calibri Light" w:ascii="Calibri Light"/>
          <w:sz w:val="28"/>
          <w:szCs w:val="28"/>
        </w:rPr>
        <w:jc w:val="center"/>
        <w:spacing w:lineRule="exact" w:line="340"/>
        <w:ind w:left="3488" w:right="3861"/>
      </w:pP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for: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3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6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5</w:t>
      </w:r>
      <w:r>
        <w:rPr>
          <w:rFonts w:cs="Calibri Light" w:hAnsi="Calibri Light" w:eastAsia="Calibri Light" w:ascii="Calibri Light"/>
          <w:spacing w:val="-4"/>
          <w:w w:val="100"/>
          <w:sz w:val="28"/>
          <w:szCs w:val="28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8"/>
          <w:szCs w:val="28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R</w:t>
      </w:r>
      <w:r>
        <w:rPr>
          <w:rFonts w:cs="Calibri Light" w:hAnsi="Calibri Light" w:eastAsia="Calibri Light" w:ascii="Calibri Light"/>
          <w:spacing w:val="-5"/>
          <w:w w:val="100"/>
          <w:sz w:val="28"/>
          <w:szCs w:val="28"/>
        </w:rPr>
        <w:t>A</w:t>
      </w:r>
      <w:r>
        <w:rPr>
          <w:rFonts w:cs="Calibri Light" w:hAnsi="Calibri Light" w:eastAsia="Calibri Light" w:ascii="Calibri Light"/>
          <w:spacing w:val="-2"/>
          <w:w w:val="100"/>
          <w:sz w:val="28"/>
          <w:szCs w:val="28"/>
        </w:rPr>
        <w:t>V</w:t>
      </w:r>
      <w:r>
        <w:rPr>
          <w:rFonts w:cs="Calibri Light" w:hAnsi="Calibri Light" w:eastAsia="Calibri Light" w:ascii="Calibri Light"/>
          <w:spacing w:val="-3"/>
          <w:w w:val="100"/>
          <w:sz w:val="28"/>
          <w:szCs w:val="28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Calibri Light" w:hAnsi="Calibri Light" w:eastAsia="Calibri Light" w:ascii="Calibri Light"/>
          <w:sz w:val="24"/>
          <w:szCs w:val="24"/>
        </w:rPr>
        <w:jc w:val="center"/>
        <w:ind w:left="3257" w:right="3630"/>
      </w:pPr>
      <w:r>
        <w:rPr>
          <w:rFonts w:cs="Calibri Light" w:hAnsi="Calibri Light" w:eastAsia="Calibri Light" w:ascii="Calibri Light"/>
          <w:spacing w:val="-2"/>
          <w:w w:val="100"/>
          <w:sz w:val="24"/>
          <w:szCs w:val="24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4"/>
          <w:szCs w:val="24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4"/>
          <w:szCs w:val="24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4"/>
          <w:szCs w:val="24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4"/>
          <w:szCs w:val="24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4"/>
          <w:szCs w:val="24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4"/>
          <w:szCs w:val="24"/>
        </w:rPr>
        <w:t>:</w:t>
      </w:r>
      <w:r>
        <w:rPr>
          <w:rFonts w:cs="Calibri Light" w:hAnsi="Calibri Light" w:eastAsia="Calibri Light" w:ascii="Calibri Light"/>
          <w:spacing w:val="-2"/>
          <w:w w:val="100"/>
          <w:sz w:val="24"/>
          <w:szCs w:val="24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4"/>
          <w:szCs w:val="24"/>
        </w:rPr>
        <w:t>0</w:t>
      </w:r>
      <w:r>
        <w:rPr>
          <w:rFonts w:cs="Calibri Light" w:hAnsi="Calibri Light" w:eastAsia="Calibri Light" w:ascii="Calibri Light"/>
          <w:spacing w:val="-4"/>
          <w:w w:val="100"/>
          <w:sz w:val="24"/>
          <w:szCs w:val="24"/>
        </w:rPr>
        <w:t>1</w:t>
      </w:r>
      <w:r>
        <w:rPr>
          <w:rFonts w:cs="Calibri Light" w:hAnsi="Calibri Light" w:eastAsia="Calibri Light" w:ascii="Calibri Light"/>
          <w:spacing w:val="-2"/>
          <w:w w:val="100"/>
          <w:position w:val="8"/>
          <w:sz w:val="16"/>
          <w:szCs w:val="16"/>
        </w:rPr>
        <w:t>s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16"/>
          <w:szCs w:val="16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16"/>
          <w:szCs w:val="16"/>
        </w:rPr>
        <w:t> 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4"/>
          <w:szCs w:val="24"/>
        </w:rPr>
        <w:t>N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4"/>
          <w:szCs w:val="24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  <w:t>V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 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2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0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1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  <w:t>9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4"/>
          <w:szCs w:val="24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  <w:t>–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4"/>
          <w:szCs w:val="24"/>
        </w:rPr>
        <w:t> 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4"/>
          <w:szCs w:val="24"/>
        </w:rPr>
        <w:t>3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1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16"/>
          <w:szCs w:val="16"/>
        </w:rPr>
        <w:t>st</w:t>
      </w:r>
      <w:r>
        <w:rPr>
          <w:rFonts w:cs="Calibri Light" w:hAnsi="Calibri Light" w:eastAsia="Calibri Light" w:ascii="Calibri Light"/>
          <w:spacing w:val="14"/>
          <w:w w:val="100"/>
          <w:position w:val="8"/>
          <w:sz w:val="16"/>
          <w:szCs w:val="16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4"/>
          <w:szCs w:val="24"/>
        </w:rPr>
        <w:t>O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4"/>
          <w:szCs w:val="24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  <w:t>T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 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2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4"/>
          <w:szCs w:val="24"/>
        </w:rPr>
        <w:t>0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4"/>
          <w:szCs w:val="24"/>
        </w:rPr>
        <w:t>2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9" w:lineRule="exact" w:line="280"/>
      </w:pPr>
      <w:r>
        <w:rPr>
          <w:sz w:val="28"/>
          <w:szCs w:val="28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238" w:right="582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ss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6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fic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ovi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00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/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18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18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ur</w:t>
            </w:r>
            <w:r>
              <w:rPr>
                <w:rFonts w:cs="Calibri Light" w:hAnsi="Calibri Light" w:eastAsia="Calibri Light" w:ascii="Calibri Light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pe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or</w:t>
            </w:r>
            <w:r>
              <w:rPr>
                <w:rFonts w:cs="Calibri Light" w:hAnsi="Calibri Light" w:eastAsia="Calibri Light" w:ascii="Calibri Light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4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8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8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8"/>
              <w:ind w:left="105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Thi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Mai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45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Job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eneral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Linh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hi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5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7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2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eet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ess: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Tran</w:t>
            </w:r>
            <w:r>
              <w:rPr>
                <w:rFonts w:cs="Calibri Light" w:hAnsi="Calibri Light" w:eastAsia="Calibri Light" w:ascii="Calibri Light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2,</w:t>
            </w:r>
            <w:r>
              <w:rPr>
                <w:rFonts w:cs="Calibri Light" w:hAnsi="Calibri Light" w:eastAsia="Calibri Light" w:ascii="Calibri Light"/>
                <w:spacing w:val="3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ua</w:t>
            </w:r>
            <w:r>
              <w:rPr>
                <w:rFonts w:cs="Calibri Light" w:hAnsi="Calibri Light" w:eastAsia="Calibri Light" w:ascii="Calibri Light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Lap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age,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om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7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57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Lang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5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anh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nh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0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ovi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Q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and,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5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2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0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1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1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+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84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(297)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6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26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66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1"/>
              <w:ind w:left="105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+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84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(24)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35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48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0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+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84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(297)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6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26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45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72" w:hRule="exact"/>
        </w:trPr>
        <w:tc>
          <w:tcPr>
            <w:tcW w:w="2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54"/>
              <w:ind w:left="102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ess: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54"/>
              <w:ind w:left="102"/>
            </w:pPr>
            <w:r>
              <w:rPr>
                <w:rFonts w:cs="Calibri Light" w:hAnsi="Calibri Light" w:eastAsia="Calibri Light" w:ascii="Calibri Light"/>
                <w:color w:val="0000FF"/>
                <w:w w:val="99"/>
                <w:sz w:val="20"/>
                <w:szCs w:val="20"/>
              </w:rPr>
            </w:r>
            <w:hyperlink r:id="rId6"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d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p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p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q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  <w:t>@</w:t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d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u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  <w:t>s</w:t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i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t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.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c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om</w:t>
              </w:r>
            </w:hyperlink>
            <w:r>
              <w:rPr>
                <w:rFonts w:cs="Calibri Light" w:hAnsi="Calibri Light" w:eastAsia="Calibri Light" w:ascii="Calibri Light"/>
                <w:color w:val="0000FF"/>
                <w:spacing w:val="0"/>
                <w:w w:val="100"/>
                <w:sz w:val="20"/>
                <w:szCs w:val="20"/>
              </w:rPr>
            </w:r>
            <w:r>
              <w:rPr>
                <w:rFonts w:cs="Calibri Light" w:hAnsi="Calibri Light" w:eastAsia="Calibri Light" w:ascii="Calibri Light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54"/>
              <w:ind w:left="105"/>
            </w:pPr>
            <w:r>
              <w:rPr>
                <w:rFonts w:cs="Calibri Light" w:hAnsi="Calibri Light" w:eastAsia="Calibri Light" w:ascii="Calibri Light"/>
                <w:color w:val="0000FF"/>
                <w:w w:val="99"/>
                <w:sz w:val="20"/>
                <w:szCs w:val="20"/>
              </w:rPr>
            </w:r>
            <w:hyperlink r:id="rId7"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h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o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l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y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.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h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o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  <w:t>a</w:t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ng@3</w:t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  <w:t>6</w:t>
              </w:r>
              <w:r>
                <w:rPr>
                  <w:rFonts w:cs="Calibri Light" w:hAnsi="Calibri Light" w:eastAsia="Calibri Light" w:ascii="Calibri Light"/>
                  <w:color w:val="0000FF"/>
                  <w:spacing w:val="2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5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t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r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a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v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e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l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  <w:t>.</w:t>
              </w:r>
              <w:r>
                <w:rPr>
                  <w:rFonts w:cs="Calibri Light" w:hAnsi="Calibri Light" w:eastAsia="Calibri Light" w:ascii="Calibri Light"/>
                  <w:color w:val="0000FF"/>
                  <w:spacing w:val="-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as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  <w:t>i</w:t>
              </w:r>
              <w:r>
                <w:rPr>
                  <w:rFonts w:cs="Calibri Light" w:hAnsi="Calibri Light" w:eastAsia="Calibri Light" w:ascii="Calibri Light"/>
                  <w:color w:val="0000FF"/>
                  <w:spacing w:val="1"/>
                  <w:w w:val="100"/>
                  <w:sz w:val="20"/>
                  <w:szCs w:val="20"/>
                  <w:u w:val="single" w:color="0000FF"/>
                </w:rPr>
              </w:r>
              <w:r>
                <w:rPr>
                  <w:rFonts w:cs="Calibri Light" w:hAnsi="Calibri Light" w:eastAsia="Calibri Light" w:ascii="Calibri Light"/>
                  <w:color w:val="0000FF"/>
                  <w:spacing w:val="0"/>
                  <w:w w:val="100"/>
                  <w:sz w:val="20"/>
                  <w:szCs w:val="20"/>
                  <w:u w:val="single" w:color="0000FF"/>
                </w:rPr>
                <w:t>a</w:t>
              </w:r>
            </w:hyperlink>
            <w:r>
              <w:rPr>
                <w:rFonts w:cs="Calibri Light" w:hAnsi="Calibri Light" w:eastAsia="Calibri Light" w:ascii="Calibri Light"/>
                <w:color w:val="0000FF"/>
                <w:spacing w:val="0"/>
                <w:w w:val="100"/>
                <w:sz w:val="20"/>
                <w:szCs w:val="20"/>
              </w:rPr>
            </w:r>
            <w:r>
              <w:rPr>
                <w:rFonts w:cs="Calibri Light" w:hAnsi="Calibri Light" w:eastAsia="Calibri Light" w:ascii="Calibri Light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2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35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37" w:hRule="exact"/>
        </w:trPr>
        <w:tc>
          <w:tcPr>
            <w:tcW w:w="158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4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357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4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41"/>
            </w:pP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98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ak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ow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76" w:hRule="exact"/>
        </w:trPr>
        <w:tc>
          <w:tcPr>
            <w:tcW w:w="158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/>
        </w:tc>
        <w:tc>
          <w:tcPr>
            <w:tcW w:w="108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64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ov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20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ec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J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eb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12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pr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2"/>
                <w:szCs w:val="22"/>
              </w:rPr>
              <w:jc w:val="left"/>
              <w:spacing w:before="19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266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21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25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29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25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31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26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19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J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an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13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pr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5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7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x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den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7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15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7"/>
              <w:ind w:left="48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90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7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60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2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5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x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5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4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75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5"/>
              <w:ind w:left="48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5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2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Pre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um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uxe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15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48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2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Ju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or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90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48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75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2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102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48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2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nrise</w:t>
            </w:r>
            <w:r>
              <w:rPr>
                <w:rFonts w:cs="Calibri Light" w:hAnsi="Calibri Light" w:eastAsia="Calibri Light" w:ascii="Calibri Light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53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436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11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2"/>
              <w:ind w:left="53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03" w:hRule="exact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3"/>
              <w:ind w:left="102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bed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747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43"/>
              <w:ind w:left="426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000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pgNumType w:start="1"/>
          <w:pgMar w:header="629" w:footer="1248" w:top="1720" w:bottom="280" w:left="840" w:right="460"/>
          <w:headerReference w:type="default" r:id="rId4"/>
          <w:footerReference w:type="default" r:id="rId5"/>
          <w:pgSz w:w="11920" w:h="16840"/>
        </w:sectPr>
      </w:pP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118"/>
      </w:pPr>
      <w:r>
        <w:rPr>
          <w:rFonts w:cs="Calibri Light" w:hAnsi="Calibri Light" w:eastAsia="Calibri Light" w:ascii="Calibri Light"/>
          <w:w w:val="99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es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ns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5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nam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(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),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(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ow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10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s)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/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brea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fast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5%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ge,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0%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nme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tax,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820" w:val="left"/>
        </w:tabs>
        <w:jc w:val="both"/>
        <w:spacing w:before="3"/>
        <w:ind w:left="838" w:right="641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Tax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s: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nment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ease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</w:t>
      </w:r>
      <w:r>
        <w:rPr>
          <w:rFonts w:cs="Calibri Light" w:hAnsi="Calibri Light" w:eastAsia="Calibri Light" w:ascii="Calibri Light"/>
          <w:spacing w:val="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and/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eal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axes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ht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adj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820" w:val="left"/>
        </w:tabs>
        <w:jc w:val="both"/>
        <w:spacing w:before="6"/>
        <w:ind w:left="838" w:right="641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0%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umst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n/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su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/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web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s/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ny/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orga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n,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es.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ght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e,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oki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pany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een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wn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j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st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feat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e,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/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5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x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s,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ove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gua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bus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sfer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om/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hu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ort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&amp;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Res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nego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118"/>
      </w:pPr>
      <w:r>
        <w:rPr>
          <w:rFonts w:cs="Calibri Light" w:hAnsi="Calibri Light" w:eastAsia="Calibri Light" w:ascii="Calibri Light"/>
          <w:w w:val="99"/>
          <w:sz w:val="20"/>
          <w:szCs w:val="2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x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a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B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ed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ns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nig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s,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up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aximum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3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x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aximum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center"/>
        <w:ind w:left="1722" w:right="3765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away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ex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99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lineRule="exact" w:line="320"/>
        <w:ind w:left="1558"/>
      </w:pP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38"/>
          <w:w w:val="100"/>
          <w:position w:val="-2"/>
          <w:sz w:val="20"/>
          <w:szCs w:val="20"/>
        </w:rPr>
        <w:t>N</w:t>
      </w:r>
      <w:r>
        <w:rPr>
          <w:rFonts w:cs="Courier New" w:hAnsi="Courier New" w:eastAsia="Courier New" w:ascii="Courier New"/>
          <w:spacing w:val="-81"/>
          <w:w w:val="100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6"/>
          <w:w w:val="100"/>
          <w:position w:val="-2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98"/>
          <w:position w:val="-2"/>
          <w:sz w:val="20"/>
          <w:szCs w:val="20"/>
        </w:rPr>
        <w:t>7</w:t>
      </w:r>
      <w:r>
        <w:rPr>
          <w:rFonts w:cs="Calibri Light" w:hAnsi="Calibri Light" w:eastAsia="Calibri Light" w:ascii="Calibri Light"/>
          <w:spacing w:val="-44"/>
          <w:w w:val="98"/>
          <w:position w:val="-2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-57"/>
          <w:w w:val="98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42"/>
          <w:w w:val="98"/>
          <w:position w:val="-2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60"/>
          <w:w w:val="98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98"/>
          <w:position w:val="-2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87"/>
          <w:w w:val="98"/>
          <w:position w:val="-2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1"/>
          <w:w w:val="98"/>
          <w:position w:val="8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98"/>
          <w:position w:val="8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92"/>
          <w:w w:val="98"/>
          <w:position w:val="8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7"/>
          <w:w w:val="98"/>
          <w:position w:val="-2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127"/>
          <w:w w:val="98"/>
          <w:position w:val="8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0"/>
          <w:w w:val="98"/>
          <w:position w:val="-2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13"/>
          <w:w w:val="98"/>
          <w:position w:val="-2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77"/>
          <w:w w:val="100"/>
          <w:position w:val="8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26"/>
          <w:w w:val="100"/>
          <w:position w:val="-2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61"/>
          <w:w w:val="100"/>
          <w:position w:val="8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2"/>
          <w:w w:val="100"/>
          <w:position w:val="-2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2"/>
          <w:w w:val="100"/>
          <w:position w:val="8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91"/>
          <w:w w:val="100"/>
          <w:position w:val="-2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3"/>
          <w:w w:val="100"/>
          <w:position w:val="8"/>
          <w:sz w:val="20"/>
          <w:szCs w:val="20"/>
        </w:rPr>
        <w:t>x</w:t>
      </w:r>
      <w:r>
        <w:rPr>
          <w:rFonts w:cs="Calibri Light" w:hAnsi="Calibri Light" w:eastAsia="Calibri Light" w:ascii="Calibri Light"/>
          <w:spacing w:val="-58"/>
          <w:w w:val="100"/>
          <w:position w:val="8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1"/>
          <w:w w:val="100"/>
          <w:position w:val="-2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8"/>
          <w:w w:val="100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40"/>
          <w:w w:val="100"/>
          <w:position w:val="-2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8"/>
          <w:w w:val="100"/>
          <w:position w:val="8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7"/>
          <w:w w:val="100"/>
          <w:position w:val="-2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86"/>
          <w:w w:val="100"/>
          <w:position w:val="8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7"/>
          <w:w w:val="100"/>
          <w:position w:val="-2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81"/>
          <w:w w:val="100"/>
          <w:position w:val="8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position w:val="-2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position w:val="-2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7"/>
          <w:w w:val="100"/>
          <w:position w:val="-2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93"/>
          <w:w w:val="98"/>
          <w:position w:val="-2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98"/>
          <w:position w:val="8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68"/>
          <w:w w:val="98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9"/>
          <w:w w:val="98"/>
          <w:position w:val="-2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8"/>
          <w:w w:val="98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98"/>
          <w:position w:val="-2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3"/>
          <w:w w:val="98"/>
          <w:position w:val="-2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77"/>
          <w:w w:val="100"/>
          <w:position w:val="8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9"/>
          <w:w w:val="100"/>
          <w:position w:val="-2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76"/>
          <w:w w:val="100"/>
          <w:position w:val="8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-2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16"/>
          <w:w w:val="100"/>
          <w:position w:val="-2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28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38"/>
          <w:w w:val="100"/>
          <w:position w:val="-2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position w:val="8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5"/>
          <w:w w:val="100"/>
          <w:position w:val="-2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8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(</w:t>
      </w:r>
      <w:r>
        <w:rPr>
          <w:rFonts w:cs="Calibri Light" w:hAnsi="Calibri Light" w:eastAsia="Calibri Light" w:ascii="Calibri Light"/>
          <w:spacing w:val="4"/>
          <w:w w:val="100"/>
          <w:position w:val="8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11</w:t>
      </w:r>
      <w:r>
        <w:rPr>
          <w:rFonts w:cs="Calibri Light" w:hAnsi="Calibri Light" w:eastAsia="Calibri Light" w:ascii="Calibri Light"/>
          <w:spacing w:val="12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ears</w:t>
      </w:r>
      <w:r>
        <w:rPr>
          <w:rFonts w:cs="Calibri Light" w:hAnsi="Calibri Light" w:eastAsia="Calibri Light" w:ascii="Calibri Light"/>
          <w:spacing w:val="10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d)</w:t>
      </w:r>
      <w:r>
        <w:rPr>
          <w:rFonts w:cs="Calibri Light" w:hAnsi="Calibri Light" w:eastAsia="Calibri Light" w:ascii="Calibri Light"/>
          <w:spacing w:val="12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8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1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13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11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8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2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position w:val="8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8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3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us</w:t>
      </w:r>
      <w:r>
        <w:rPr>
          <w:rFonts w:cs="Calibri Light" w:hAnsi="Calibri Light" w:eastAsia="Calibri Light" w:ascii="Calibri Light"/>
          <w:spacing w:val="-1"/>
          <w:w w:val="100"/>
          <w:position w:val="8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0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brea</w:t>
      </w:r>
      <w:r>
        <w:rPr>
          <w:rFonts w:cs="Calibri Light" w:hAnsi="Calibri Light" w:eastAsia="Calibri Light" w:ascii="Calibri Light"/>
          <w:spacing w:val="1"/>
          <w:w w:val="100"/>
          <w:position w:val="8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fast</w:t>
      </w:r>
      <w:r>
        <w:rPr>
          <w:rFonts w:cs="Calibri Light" w:hAnsi="Calibri Light" w:eastAsia="Calibri Light" w:ascii="Calibri Light"/>
          <w:spacing w:val="13"/>
          <w:w w:val="100"/>
          <w:position w:val="8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8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position w:val="8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2" w:lineRule="exact" w:line="240"/>
        <w:ind w:left="1198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away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j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118"/>
      </w:pPr>
      <w:r>
        <w:rPr>
          <w:rFonts w:cs="Calibri Light" w:hAnsi="Calibri Light" w:eastAsia="Calibri Light" w:ascii="Calibri Light"/>
          <w:w w:val="99"/>
          <w:sz w:val="20"/>
          <w:szCs w:val="2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fe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41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–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lineRule="exact" w:line="240"/>
        <w:ind w:left="1198"/>
      </w:pPr>
      <w:r>
        <w:rPr>
          <w:rFonts w:cs="Courier New" w:hAnsi="Courier New" w:eastAsia="Courier New" w:ascii="Courier New"/>
          <w:spacing w:val="0"/>
          <w:w w:val="100"/>
          <w:position w:val="1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2"/>
          <w:w w:val="100"/>
          <w:position w:val="1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&amp;</w:t>
      </w:r>
      <w:r>
        <w:rPr>
          <w:rFonts w:cs="Calibri Light" w:hAnsi="Calibri Light" w:eastAsia="Calibri Light" w:ascii="Calibri Light"/>
          <w:spacing w:val="-4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-9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2"/>
          <w:w w:val="100"/>
          <w:position w:val="1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7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2"/>
          <w:w w:val="100"/>
          <w:position w:val="1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4"/>
          <w:w w:val="100"/>
          <w:position w:val="1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n:</w:t>
      </w:r>
      <w:r>
        <w:rPr>
          <w:rFonts w:cs="Calibri Light" w:hAnsi="Calibri Light" w:eastAsia="Calibri Light" w:ascii="Calibri Light"/>
          <w:spacing w:val="-5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%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dedu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9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-4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ok</w:t>
      </w:r>
      <w:r>
        <w:rPr>
          <w:rFonts w:cs="Calibri Light" w:hAnsi="Calibri Light" w:eastAsia="Calibri Light" w:ascii="Calibri Light"/>
          <w:spacing w:val="2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ngs</w:t>
      </w:r>
      <w:r>
        <w:rPr>
          <w:rFonts w:cs="Calibri Light" w:hAnsi="Calibri Light" w:eastAsia="Calibri Light" w:ascii="Calibri Light"/>
          <w:spacing w:val="-7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ade</w:t>
      </w:r>
      <w:r>
        <w:rPr>
          <w:rFonts w:cs="Calibri Light" w:hAnsi="Calibri Light" w:eastAsia="Calibri Light" w:ascii="Calibri Light"/>
          <w:spacing w:val="-2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45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da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pr</w:t>
      </w:r>
      <w:r>
        <w:rPr>
          <w:rFonts w:cs="Calibri Light" w:hAnsi="Calibri Light" w:eastAsia="Calibri Light" w:ascii="Calibri Light"/>
          <w:spacing w:val="2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3"/>
          <w:w w:val="100"/>
          <w:position w:val="1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1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position w:val="1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position w:val="1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1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98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ak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10%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dedu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oki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60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7" w:lineRule="atLeast" w:line="340"/>
        <w:ind w:left="118" w:right="2507" w:firstLine="108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ow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n: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10%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oki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30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m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p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y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5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hri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4</w:t>
      </w:r>
      <w:r>
        <w:rPr>
          <w:rFonts w:cs="Calibri Light" w:hAnsi="Calibri Light" w:eastAsia="Calibri Light" w:ascii="Calibri Light"/>
          <w:spacing w:val="1"/>
          <w:w w:val="100"/>
          <w:position w:val="7"/>
          <w:sz w:val="13"/>
          <w:szCs w:val="13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7"/>
          <w:sz w:val="13"/>
          <w:szCs w:val="13"/>
        </w:rPr>
        <w:t>h</w:t>
      </w:r>
      <w:r>
        <w:rPr>
          <w:rFonts w:cs="Calibri Light" w:hAnsi="Calibri Light" w:eastAsia="Calibri Light" w:ascii="Calibri Light"/>
          <w:spacing w:val="15"/>
          <w:w w:val="100"/>
          <w:position w:val="7"/>
          <w:sz w:val="13"/>
          <w:szCs w:val="13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ec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position w:val="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9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VND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7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00/</w:t>
      </w:r>
      <w:r>
        <w:rPr>
          <w:rFonts w:cs="Calibri Light" w:hAnsi="Calibri Light" w:eastAsia="Calibri Light" w:ascii="Calibri Light"/>
          <w:spacing w:val="-9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VND</w:t>
      </w:r>
      <w:r>
        <w:rPr>
          <w:rFonts w:cs="Calibri Light" w:hAnsi="Calibri Light" w:eastAsia="Calibri Light" w:ascii="Calibri Light"/>
          <w:spacing w:val="-5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3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50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000/</w:t>
      </w:r>
      <w:r>
        <w:rPr>
          <w:rFonts w:cs="Calibri Light" w:hAnsi="Calibri Light" w:eastAsia="Calibri Light" w:ascii="Calibri Light"/>
          <w:spacing w:val="-6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–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11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ears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lineRule="exact" w:line="240"/>
        <w:ind w:left="4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New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Year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position w:val="7"/>
          <w:sz w:val="13"/>
          <w:szCs w:val="13"/>
        </w:rPr>
        <w:t>st</w:t>
      </w:r>
      <w:r>
        <w:rPr>
          <w:rFonts w:cs="Calibri Light" w:hAnsi="Calibri Light" w:eastAsia="Calibri Light" w:ascii="Calibri Light"/>
          <w:spacing w:val="13"/>
          <w:w w:val="100"/>
          <w:position w:val="7"/>
          <w:sz w:val="13"/>
          <w:szCs w:val="13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20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9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VND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3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00/</w:t>
      </w:r>
      <w:r>
        <w:rPr>
          <w:rFonts w:cs="Calibri Light" w:hAnsi="Calibri Light" w:eastAsia="Calibri Light" w:ascii="Calibri Light"/>
          <w:spacing w:val="-9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VND</w:t>
      </w:r>
      <w:r>
        <w:rPr>
          <w:rFonts w:cs="Calibri Light" w:hAnsi="Calibri Light" w:eastAsia="Calibri Light" w:ascii="Calibri Light"/>
          <w:spacing w:val="-5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750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000/</w:t>
      </w:r>
      <w:r>
        <w:rPr>
          <w:rFonts w:cs="Calibri Light" w:hAnsi="Calibri Light" w:eastAsia="Calibri Light" w:ascii="Calibri Light"/>
          <w:spacing w:val="-6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–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11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ears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2.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(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)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820" w:val="left"/>
        </w:tabs>
        <w:jc w:val="both"/>
        <w:spacing w:before="9" w:lineRule="exact" w:line="240"/>
        <w:ind w:left="838" w:right="649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&amp;</w:t>
      </w:r>
      <w:r>
        <w:rPr>
          <w:rFonts w:cs="Calibri Light" w:hAnsi="Calibri Light" w:eastAsia="Calibri Light" w:ascii="Calibri Light"/>
          <w:spacing w:val="2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Mea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2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es,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</w:t>
      </w:r>
      <w:r>
        <w:rPr>
          <w:rFonts w:cs="Calibri Light" w:hAnsi="Calibri Light" w:eastAsia="Calibri Light" w:ascii="Calibri Light"/>
          <w:spacing w:val="2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</w:t>
      </w:r>
      <w:r>
        <w:rPr>
          <w:rFonts w:cs="Calibri Light" w:hAnsi="Calibri Light" w:eastAsia="Calibri Light" w:ascii="Calibri Light"/>
          <w:spacing w:val="2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eal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oc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z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820" w:val="left"/>
        </w:tabs>
        <w:jc w:val="both"/>
        <w:spacing w:before="8"/>
        <w:ind w:left="838" w:right="639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(GIT)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15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above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2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ure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oms,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offer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om,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e,</w:t>
      </w:r>
      <w:r>
        <w:rPr>
          <w:rFonts w:cs="Calibri Light" w:hAnsi="Calibri Light" w:eastAsia="Calibri Light" w:ascii="Calibri Light"/>
          <w:spacing w:val="-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aximum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p.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sed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’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ay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for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820" w:val="left"/>
        </w:tabs>
        <w:jc w:val="both"/>
        <w:spacing w:lineRule="auto" w:line="237"/>
        <w:ind w:left="838" w:right="638" w:hanging="360"/>
        <w:sectPr>
          <w:pgMar w:header="629" w:footer="1248" w:top="1720" w:bottom="280" w:left="960" w:right="400"/>
          <w:pgSz w:w="11920" w:h="16840"/>
        </w:sectPr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st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&amp;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east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’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ht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nfor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eq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ort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ght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eq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eal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87" w:hRule="exact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613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k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fa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641" w:right="640"/>
            </w:pPr>
            <w:r>
              <w:rPr>
                <w:rFonts w:cs="Calibri Light" w:hAnsi="Calibri Light" w:eastAsia="Calibri Light" w:ascii="Calibri Light"/>
                <w:spacing w:val="-2"/>
                <w:w w:val="99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970" w:right="968"/>
            </w:pP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er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2" w:hRule="exact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5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Ad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5"/>
              <w:ind w:left="45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5"/>
              <w:ind w:left="381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5"/>
              <w:ind w:left="73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4" w:hRule="exact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(05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11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ears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d)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45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9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381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739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VND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5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338"/>
      </w:pPr>
      <w:r>
        <w:rPr>
          <w:rFonts w:cs="Calibri Light" w:hAnsi="Calibri Light" w:eastAsia="Calibri Light" w:ascii="Calibri Light"/>
          <w:w w:val="99"/>
          <w:sz w:val="20"/>
          <w:szCs w:val="20"/>
        </w:rPr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M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eal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es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s: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1040" w:val="left"/>
        </w:tabs>
        <w:jc w:val="left"/>
        <w:spacing w:lineRule="exact" w:line="240"/>
        <w:ind w:left="1058" w:right="330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Meal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sed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2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person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eal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ex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e.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eq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ed,</w:t>
      </w:r>
      <w:r>
        <w:rPr>
          <w:rFonts w:cs="Calibri Light" w:hAnsi="Calibri Light" w:eastAsia="Calibri Light" w:ascii="Calibri Light"/>
          <w:spacing w:val="1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nal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guest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8"/>
        <w:ind w:left="698" w:right="3664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Meal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5%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%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ove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nment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ax.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1040" w:val="left"/>
        </w:tabs>
        <w:jc w:val="left"/>
        <w:spacing w:before="11" w:lineRule="exact" w:line="240"/>
        <w:ind w:left="1058" w:right="320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Meal</w:t>
      </w:r>
      <w:r>
        <w:rPr>
          <w:rFonts w:cs="Calibri Light" w:hAnsi="Calibri Light" w:eastAsia="Calibri Light" w:ascii="Calibri Light"/>
          <w:spacing w:val="3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3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ex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3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3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ages</w:t>
      </w:r>
      <w:r>
        <w:rPr>
          <w:rFonts w:cs="Calibri Light" w:hAnsi="Calibri Light" w:eastAsia="Calibri Light" w:ascii="Calibri Light"/>
          <w:spacing w:val="3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3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ay</w:t>
      </w:r>
      <w:r>
        <w:rPr>
          <w:rFonts w:cs="Calibri Light" w:hAnsi="Calibri Light" w:eastAsia="Calibri Light" w:ascii="Calibri Light"/>
          <w:spacing w:val="3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3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3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fest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3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3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7"/>
        <w:ind w:left="698" w:right="325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Mea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u,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Ki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hen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urant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–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j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nge.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lineRule="exact" w:line="220"/>
        <w:ind w:left="1058"/>
      </w:pP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nge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s,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uest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bas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05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x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4.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324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l,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opera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319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j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firm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been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need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FF"/>
          <w:spacing w:val="-27"/>
          <w:w w:val="100"/>
          <w:sz w:val="20"/>
          <w:szCs w:val="20"/>
        </w:rPr>
        <w:t> </w:t>
      </w:r>
      <w:hyperlink r:id="rId8"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d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p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p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q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  <w:t>@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d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u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  <w:t>s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i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t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  <w:t>.</w:t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c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o</w:t>
        </w:r>
        <w:r>
          <w:rPr>
            <w:rFonts w:cs="Calibri Light" w:hAnsi="Calibri Light" w:eastAsia="Calibri Light" w:ascii="Calibri Light"/>
            <w:color w:val="0000FF"/>
            <w:spacing w:val="3"/>
            <w:w w:val="100"/>
            <w:sz w:val="20"/>
            <w:szCs w:val="20"/>
            <w:u w:val="single" w:color="0000FF"/>
          </w:rPr>
          <w:t>m</w:t>
        </w:r>
        <w:r>
          <w:rPr>
            <w:rFonts w:cs="Calibri Light" w:hAnsi="Calibri Light" w:eastAsia="Calibri Light" w:ascii="Calibri Light"/>
            <w:color w:val="0000FF"/>
            <w:spacing w:val="3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3"/>
            <w:w w:val="100"/>
            <w:sz w:val="20"/>
            <w:szCs w:val="20"/>
          </w:rPr>
        </w:r>
        <w:r>
          <w:rPr>
            <w:rFonts w:cs="Calibri Light" w:hAnsi="Calibri Light" w:eastAsia="Calibri Light" w:ascii="Calibri Light"/>
            <w:color w:val="0000FF"/>
            <w:spacing w:val="3"/>
            <w:w w:val="100"/>
            <w:sz w:val="20"/>
            <w:szCs w:val="20"/>
          </w:rPr>
        </w:r>
        <w:r>
          <w:rPr>
            <w:rFonts w:cs="Calibri Light" w:hAnsi="Calibri Light" w:eastAsia="Calibri Light" w:ascii="Calibri Light"/>
            <w:color w:val="000000"/>
            <w:spacing w:val="0"/>
            <w:w w:val="100"/>
            <w:sz w:val="20"/>
            <w:szCs w:val="20"/>
          </w:rPr>
          <w:t>,</w:t>
        </w:r>
        <w:r>
          <w:rPr>
            <w:rFonts w:cs="Calibri Light" w:hAnsi="Calibri Light" w:eastAsia="Calibri Light" w:ascii="Calibri Light"/>
            <w:color w:val="000000"/>
            <w:spacing w:val="5"/>
            <w:w w:val="100"/>
            <w:sz w:val="20"/>
            <w:szCs w:val="20"/>
          </w:rPr>
          <w:t> </w:t>
        </w:r>
        <w:r>
          <w:rPr>
            <w:rFonts w:cs="Calibri Light" w:hAnsi="Calibri Light" w:eastAsia="Calibri Light" w:ascii="Calibri Light"/>
            <w:color w:val="000000"/>
            <w:spacing w:val="0"/>
            <w:w w:val="100"/>
            <w:sz w:val="20"/>
            <w:szCs w:val="20"/>
          </w:rPr>
          <w:t>and</w:t>
        </w:r>
      </w:hyperlink>
      <w:r>
        <w:rPr>
          <w:rFonts w:cs="Calibri Light" w:hAnsi="Calibri Light" w:eastAsia="Calibri Light" w:ascii="Calibri Light"/>
          <w:color w:val="000000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fir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color w:val="000000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color w:val="000000"/>
          <w:spacing w:val="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’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1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color w:val="000000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7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da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6.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n/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323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4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00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Gue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4: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0hrs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uggage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lineRule="exact" w:line="240"/>
        <w:ind w:left="698" w:right="325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12:00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n.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used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12:0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hrs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18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00hrs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day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1319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50%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18: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hrs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7.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ua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317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99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-10"/>
          <w:w w:val="99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guar</w:t>
      </w:r>
      <w:r>
        <w:rPr>
          <w:rFonts w:cs="Calibri Light" w:hAnsi="Calibri Light" w:eastAsia="Calibri Light" w:ascii="Calibri Light"/>
          <w:spacing w:val="3"/>
          <w:w w:val="99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-10"/>
          <w:w w:val="99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hers</w:t>
      </w:r>
      <w:r>
        <w:rPr>
          <w:rFonts w:cs="Calibri Light" w:hAnsi="Calibri Light" w:eastAsia="Calibri Light" w:ascii="Calibri Light"/>
          <w:spacing w:val="-1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ded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2"/>
          <w:w w:val="99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8"/>
          <w:w w:val="99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ease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guar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33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8.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698" w:right="323"/>
        <w:sectPr>
          <w:pgMar w:header="629" w:footer="1248" w:top="1720" w:bottom="280" w:left="740" w:right="720"/>
          <w:pgSz w:w="11920" w:h="16840"/>
        </w:sectPr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sent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Team: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FF"/>
          <w:spacing w:val="-33"/>
          <w:w w:val="100"/>
          <w:sz w:val="20"/>
          <w:szCs w:val="20"/>
        </w:rPr>
        <w:t> </w:t>
      </w:r>
      <w:hyperlink r:id="rId9"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d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p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  <w:t>p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q@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  <w:t>d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us</w:t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i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  <w:t>t</w:t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  <w:t>.</w:t>
        </w:r>
        <w:r>
          <w:rPr>
            <w:rFonts w:cs="Calibri Light" w:hAnsi="Calibri Light" w:eastAsia="Calibri Light" w:ascii="Calibri Light"/>
            <w:color w:val="0000FF"/>
            <w:spacing w:val="-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  <w:t>c</w:t>
        </w:r>
        <w:r>
          <w:rPr>
            <w:rFonts w:cs="Calibri Light" w:hAnsi="Calibri Light" w:eastAsia="Calibri Light" w:ascii="Calibri Light"/>
            <w:color w:val="0000FF"/>
            <w:spacing w:val="2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0"/>
            <w:w w:val="100"/>
            <w:sz w:val="20"/>
            <w:szCs w:val="20"/>
            <w:u w:val="single" w:color="0000FF"/>
          </w:rPr>
          <w:t>o</w:t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  <w:t>m</w:t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  <w:u w:val="single" w:color="0000FF"/>
          </w:rPr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</w:rPr>
        </w:r>
        <w:r>
          <w:rPr>
            <w:rFonts w:cs="Calibri Light" w:hAnsi="Calibri Light" w:eastAsia="Calibri Light" w:ascii="Calibri Light"/>
            <w:color w:val="0000FF"/>
            <w:spacing w:val="1"/>
            <w:w w:val="100"/>
            <w:sz w:val="20"/>
            <w:szCs w:val="20"/>
          </w:rPr>
        </w:r>
        <w:r>
          <w:rPr>
            <w:rFonts w:cs="Calibri Light" w:hAnsi="Calibri Light" w:eastAsia="Calibri Light" w:ascii="Calibri Light"/>
            <w:color w:val="000000"/>
            <w:spacing w:val="0"/>
            <w:w w:val="100"/>
            <w:sz w:val="20"/>
            <w:szCs w:val="20"/>
          </w:rPr>
          <w:t>.</w:t>
        </w:r>
        <w:r>
          <w:rPr>
            <w:rFonts w:cs="Calibri Light" w:hAnsi="Calibri Light" w:eastAsia="Calibri Light" w:ascii="Calibri Light"/>
            <w:color w:val="000000"/>
            <w:spacing w:val="0"/>
            <w:w w:val="100"/>
            <w:sz w:val="20"/>
            <w:szCs w:val="20"/>
          </w:rPr>
          <w:t> </w:t>
        </w:r>
        <w:r>
          <w:rPr>
            <w:rFonts w:cs="Calibri Light" w:hAnsi="Calibri Light" w:eastAsia="Calibri Light" w:ascii="Calibri Light"/>
            <w:color w:val="000000"/>
            <w:spacing w:val="0"/>
            <w:w w:val="100"/>
            <w:sz w:val="20"/>
            <w:szCs w:val="20"/>
          </w:rPr>
          <w:t>T</w:t>
        </w:r>
      </w:hyperlink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color w:val="000000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fy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el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color w:val="000000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color w:val="000000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color w:val="000000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color w:val="000000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color w:val="000000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ss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e,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ut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color w:val="000000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er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han</w:t>
      </w:r>
      <w:r>
        <w:rPr>
          <w:rFonts w:cs="Calibri Light" w:hAnsi="Calibri Light" w:eastAsia="Calibri Light" w:ascii="Calibri Light"/>
          <w:color w:val="000000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color w:val="000000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peri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color w:val="000000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pe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color w:val="000000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fi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color w:val="000000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color w:val="000000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eu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color w:val="000000"/>
          <w:spacing w:val="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  <w:t>: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2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0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before="18"/>
              <w:ind w:left="761" w:right="761"/>
            </w:pPr>
            <w:r>
              <w:rPr>
                <w:rFonts w:cs="Calibri Light" w:hAnsi="Calibri Light" w:eastAsia="Calibri Light" w:ascii="Calibri Light"/>
                <w:w w:val="99"/>
                <w:sz w:val="20"/>
                <w:szCs w:val="20"/>
              </w:rPr>
              <w:t>Pe</w:t>
            </w:r>
            <w:r>
              <w:rPr>
                <w:rFonts w:cs="Calibri Light" w:hAnsi="Calibri Light" w:eastAsia="Calibri Light" w:ascii="Calibri Light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18"/>
              <w:ind w:left="153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&amp;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per</w:t>
            </w:r>
            <w:r>
              <w:rPr>
                <w:rFonts w:cs="Calibri Light" w:hAnsi="Calibri Light" w:eastAsia="Calibri Light" w:ascii="Calibri Light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18"/>
              <w:ind w:left="76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ak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18"/>
              <w:ind w:left="883"/>
            </w:pP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ow</w:t>
            </w:r>
            <w:r>
              <w:rPr>
                <w:rFonts w:cs="Calibri Light" w:hAnsi="Calibri Light" w:eastAsia="Calibri Light" w:ascii="Calibri Light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7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8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45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days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76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40"/>
              <w:ind w:left="807" w:right="810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ge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ind w:left="898" w:right="9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ge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31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44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62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1045" w:right="1048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50%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1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30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days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62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994" w:right="997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100%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1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14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29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968" w:right="971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50%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994" w:right="997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100%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1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13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8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2175" w:right="2183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100%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1136" w:right="1137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50%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12" w:hRule="exact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before="23"/>
              <w:ind w:left="103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s/No</w:t>
            </w:r>
            <w:r>
              <w:rPr>
                <w:rFonts w:cs="Calibri Light" w:hAnsi="Calibri Light" w:eastAsia="Calibri Light" w:ascii="Calibri Light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sh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58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3525" w:right="3530"/>
            </w:pP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100%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2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tbl>
      <w:tblPr>
        <w:tblW w:w="0" w:type="auto"/>
        <w:tblLook w:val="01E0"/>
        <w:jc w:val="left"/>
        <w:tblInd w:w="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32" w:hRule="exact"/>
        </w:trPr>
        <w:tc>
          <w:tcPr>
            <w:tcW w:w="2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/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2"/>
                <w:szCs w:val="22"/>
              </w:rPr>
              <w:jc w:val="left"/>
              <w:spacing w:before="1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5"/>
            </w:pP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22"/>
                <w:szCs w:val="22"/>
              </w:rPr>
              <w:jc w:val="left"/>
              <w:spacing w:before="1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2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ent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91" w:hRule="exact"/>
        </w:trPr>
        <w:tc>
          <w:tcPr>
            <w:tcW w:w="2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both"/>
              <w:spacing w:lineRule="exact" w:line="240"/>
              <w:ind w:left="102" w:right="7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8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ent</w:t>
            </w:r>
            <w:r>
              <w:rPr>
                <w:rFonts w:cs="Calibri Light" w:hAnsi="Calibri Light" w:eastAsia="Calibri Light" w:ascii="Calibri Light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be</w:t>
            </w:r>
            <w:r>
              <w:rPr>
                <w:rFonts w:cs="Calibri Light" w:hAnsi="Calibri Light" w:eastAsia="Calibri Light" w:ascii="Calibri Light"/>
                <w:spacing w:val="1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ade</w:t>
            </w:r>
            <w:r>
              <w:rPr>
                <w:rFonts w:cs="Calibri Light" w:hAnsi="Calibri Light" w:eastAsia="Calibri Light" w:ascii="Calibri Light"/>
                <w:spacing w:val="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at</w:t>
            </w:r>
            <w:r>
              <w:rPr>
                <w:rFonts w:cs="Calibri Light" w:hAnsi="Calibri Light" w:eastAsia="Calibri Light" w:ascii="Calibri Light"/>
                <w:spacing w:val="9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st</w:t>
            </w:r>
            <w:r>
              <w:rPr>
                <w:rFonts w:cs="Calibri Light" w:hAnsi="Calibri Light" w:eastAsia="Calibri Light" w:ascii="Calibri Light"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45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both"/>
              <w:spacing w:before="1"/>
              <w:ind w:left="102" w:right="57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Pe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30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gh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&amp;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eas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nd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14</w:t>
            </w:r>
            <w:r>
              <w:rPr>
                <w:rFonts w:cs="Calibri Light" w:hAnsi="Calibri Light" w:eastAsia="Calibri Light" w:ascii="Calibri Light"/>
                <w:spacing w:val="6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5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Low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eas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4" w:hRule="exact"/>
        </w:trPr>
        <w:tc>
          <w:tcPr>
            <w:tcW w:w="2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left"/>
              <w:spacing w:lineRule="exact" w:line="220"/>
              <w:ind w:left="105"/>
            </w:pP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2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ngs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9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 Light" w:hAnsi="Calibri Light" w:eastAsia="Calibri Light" w:ascii="Calibri Light"/>
                <w:sz w:val="20"/>
                <w:szCs w:val="20"/>
              </w:rPr>
              <w:jc w:val="center"/>
              <w:spacing w:lineRule="exact" w:line="220"/>
              <w:ind w:left="2600" w:right="2602"/>
            </w:pPr>
            <w:r>
              <w:rPr>
                <w:rFonts w:cs="Calibri Light" w:hAnsi="Calibri Light" w:eastAsia="Calibri Light" w:ascii="Calibri Light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je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 Light" w:hAnsi="Calibri Light" w:eastAsia="Calibri Light" w:ascii="Calibri Light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Calibri Light" w:hAnsi="Calibri Light" w:eastAsia="Calibri Light" w:ascii="Calibri Light"/>
                <w:spacing w:val="2"/>
                <w:w w:val="99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Calibri Light" w:hAnsi="Calibri Light" w:eastAsia="Calibri Light" w:ascii="Calibri Light"/>
                <w:spacing w:val="2"/>
                <w:w w:val="99"/>
                <w:sz w:val="20"/>
                <w:szCs w:val="20"/>
              </w:rPr>
              <w:t>b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1"/>
                <w:w w:val="99"/>
                <w:sz w:val="20"/>
                <w:szCs w:val="20"/>
              </w:rPr>
              <w:t>l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Calibri Light" w:hAnsi="Calibri Light" w:eastAsia="Calibri Light" w:ascii="Calibri Light"/>
                <w:spacing w:val="-1"/>
                <w:w w:val="99"/>
                <w:sz w:val="20"/>
                <w:szCs w:val="20"/>
              </w:rPr>
              <w:t>t</w:t>
            </w:r>
            <w:r>
              <w:rPr>
                <w:rFonts w:cs="Calibri Light" w:hAnsi="Calibri Light" w:eastAsia="Calibri Light" w:ascii="Calibri Light"/>
                <w:spacing w:val="0"/>
                <w:w w:val="99"/>
                <w:sz w:val="20"/>
                <w:szCs w:val="20"/>
              </w:rPr>
              <w:t>y</w:t>
            </w:r>
            <w:r>
              <w:rPr>
                <w:rFonts w:cs="Calibri Light" w:hAnsi="Calibri Light" w:eastAsia="Calibri Light" w:ascii="Calibri Light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Calibri Light" w:hAnsi="Calibri Light" w:eastAsia="Calibri Light" w:ascii="Calibri Light"/>
          <w:sz w:val="18"/>
          <w:szCs w:val="18"/>
        </w:rPr>
        <w:jc w:val="left"/>
        <w:spacing w:before="20"/>
        <w:ind w:left="578"/>
      </w:pPr>
      <w:r>
        <w:rPr>
          <w:rFonts w:cs="Calibri Light" w:hAnsi="Calibri Light" w:eastAsia="Calibri Light" w:ascii="Calibri Light"/>
          <w:spacing w:val="0"/>
          <w:w w:val="100"/>
          <w:sz w:val="18"/>
          <w:szCs w:val="18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18"/>
          <w:szCs w:val="18"/>
        </w:rPr>
        <w:t>A</w:t>
      </w:r>
      <w:r>
        <w:rPr>
          <w:rFonts w:cs="Calibri Light" w:hAnsi="Calibri Light" w:eastAsia="Calibri Light" w:ascii="Calibri Light"/>
          <w:spacing w:val="-2"/>
          <w:w w:val="100"/>
          <w:sz w:val="18"/>
          <w:szCs w:val="18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18"/>
          <w:szCs w:val="18"/>
        </w:rPr>
        <w:t>K</w:t>
      </w:r>
      <w:r>
        <w:rPr>
          <w:rFonts w:cs="Calibri Light" w:hAnsi="Calibri Light" w:eastAsia="Calibri Light" w:ascii="Calibri Light"/>
          <w:spacing w:val="-4"/>
          <w:w w:val="100"/>
          <w:sz w:val="18"/>
          <w:szCs w:val="18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18"/>
          <w:szCs w:val="18"/>
        </w:rPr>
        <w:t>D</w:t>
      </w:r>
      <w:r>
        <w:rPr>
          <w:rFonts w:cs="Calibri Light" w:hAnsi="Calibri Light" w:eastAsia="Calibri Light" w:ascii="Calibri Light"/>
          <w:spacing w:val="-2"/>
          <w:w w:val="100"/>
          <w:sz w:val="18"/>
          <w:szCs w:val="18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18"/>
          <w:szCs w:val="18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18"/>
          <w:szCs w:val="18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18"/>
          <w:szCs w:val="18"/>
        </w:rPr>
        <w:t>I</w:t>
      </w:r>
      <w:r>
        <w:rPr>
          <w:rFonts w:cs="Calibri Light" w:hAnsi="Calibri Light" w:eastAsia="Calibri Light" w:ascii="Calibri Light"/>
          <w:spacing w:val="-3"/>
          <w:w w:val="100"/>
          <w:sz w:val="18"/>
          <w:szCs w:val="18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18"/>
          <w:szCs w:val="18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18"/>
          <w:szCs w:val="18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20"/>
        <w:ind w:left="57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ame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</w:t>
      </w:r>
      <w:r>
        <w:rPr>
          <w:rFonts w:cs="Calibri Light" w:hAnsi="Calibri Light" w:eastAsia="Calibri Light" w:ascii="Calibri Light"/>
          <w:spacing w:val="2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Linh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hi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8"/>
        <w:ind w:left="578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ank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Name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</w:t>
      </w:r>
      <w:r>
        <w:rPr>
          <w:rFonts w:cs="Calibri Light" w:hAnsi="Calibri Light" w:eastAsia="Calibri Light" w:ascii="Calibri Light"/>
          <w:spacing w:val="2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nk,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oc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57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umber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</w:t>
      </w:r>
      <w:r>
        <w:rPr>
          <w:rFonts w:cs="Calibri Light" w:hAnsi="Calibri Light" w:eastAsia="Calibri Light" w:ascii="Calibri Light"/>
          <w:spacing w:val="2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VND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700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7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968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6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8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3010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1180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0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263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024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7"/>
        <w:ind w:left="578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               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300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2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5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8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125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578"/>
      </w:pP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 </w:t>
      </w:r>
      <w:r>
        <w:rPr>
          <w:rFonts w:cs="Calibri Light" w:hAnsi="Calibri Light" w:eastAsia="Calibri Light" w:ascii="Calibri Light"/>
          <w:spacing w:val="3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VVNV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X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8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42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57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e: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0"/>
        <w:ind w:left="578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oms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920" w:val="left"/>
        </w:tabs>
        <w:jc w:val="both"/>
        <w:spacing w:before="43" w:lineRule="auto" w:line="197"/>
        <w:ind w:left="938" w:right="179" w:hanging="360"/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ex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hange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ank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ansfer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(w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ed)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ov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bear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ansfer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tabs>
          <w:tab w:pos="920" w:val="left"/>
        </w:tabs>
        <w:jc w:val="both"/>
        <w:spacing w:before="53" w:lineRule="auto" w:line="197"/>
        <w:ind w:left="938" w:right="181" w:hanging="360"/>
        <w:sectPr>
          <w:pgMar w:header="629" w:footer="1248" w:top="1720" w:bottom="280" w:left="860" w:right="860"/>
          <w:headerReference w:type="default" r:id="rId10"/>
          <w:pgSz w:w="11920" w:h="16840"/>
        </w:sectPr>
      </w:pPr>
      <w:r>
        <w:rPr>
          <w:rFonts w:cs="Symbol" w:hAnsi="Symbol" w:eastAsia="Symbol" w:ascii="Symbo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9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bank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nsfe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;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ds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ot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ess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has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ade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es.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15"/>
        <w:ind w:left="478" w:right="7239"/>
      </w:pP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aw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67" w:lineRule="auto" w:line="196"/>
        <w:ind w:left="478" w:right="79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ued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Law,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sub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der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orda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e,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J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bmiss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9.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</w:t>
      </w:r>
      <w:r>
        <w:rPr>
          <w:rFonts w:cs="Calibri Light" w:hAnsi="Calibri Light" w:eastAsia="Calibri Light" w:ascii="Calibri Light"/>
          <w:spacing w:val="2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478" w:right="491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The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ot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to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10.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478" w:right="79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breac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ure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bre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h,</w:t>
      </w:r>
      <w:r>
        <w:rPr>
          <w:rFonts w:cs="Calibri Light" w:hAnsi="Calibri Light" w:eastAsia="Calibri Light" w:ascii="Calibri Light"/>
          <w:spacing w:val="1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efuse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nf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eser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ny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eed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derl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aw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aw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;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sp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es,</w:t>
      </w:r>
      <w:r>
        <w:rPr>
          <w:rFonts w:cs="Calibri Light" w:hAnsi="Calibri Light" w:eastAsia="Calibri Light" w:ascii="Calibri Light"/>
          <w:spacing w:val="3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on</w:t>
      </w:r>
      <w:r>
        <w:rPr>
          <w:rFonts w:cs="Calibri Light" w:hAnsi="Calibri Light" w:eastAsia="Calibri Light" w:ascii="Calibri Light"/>
          <w:spacing w:val="4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4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4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4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hereu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der</w:t>
      </w:r>
      <w:r>
        <w:rPr>
          <w:rFonts w:cs="Calibri Light" w:hAnsi="Calibri Light" w:eastAsia="Calibri Light" w:ascii="Calibri Light"/>
          <w:spacing w:val="4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sha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4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3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Q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4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4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na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3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orda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pro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ures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am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under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ums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11.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1" w:lineRule="exact" w:line="240"/>
        <w:ind w:left="478" w:right="88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ay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gn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any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her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person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ners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ns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ween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amo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11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12.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1" w:lineRule="exact" w:line="240"/>
        <w:ind w:left="478" w:right="76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gn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and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8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3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7"/>
          <w:sz w:val="13"/>
          <w:szCs w:val="13"/>
          <w:u w:val="single" w:color="000000"/>
        </w:rPr>
        <w:t>st</w:t>
      </w:r>
      <w:r>
        <w:rPr>
          <w:rFonts w:cs="Calibri Light" w:hAnsi="Calibri Light" w:eastAsia="Calibri Light" w:ascii="Calibri Light"/>
          <w:spacing w:val="16"/>
          <w:w w:val="100"/>
          <w:position w:val="7"/>
          <w:sz w:val="13"/>
          <w:szCs w:val="13"/>
          <w:u w:val="single" w:color="000000"/>
        </w:rPr>
        <w:t> 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be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,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2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0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1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9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we</w:t>
      </w:r>
      <w:r>
        <w:rPr>
          <w:rFonts w:cs="Calibri Light" w:hAnsi="Calibri Light" w:eastAsia="Calibri Light" w:ascii="Calibri Light"/>
          <w:spacing w:val="5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hen</w:t>
      </w:r>
      <w:r>
        <w:rPr>
          <w:rFonts w:cs="Calibri Light" w:hAnsi="Calibri Light" w:eastAsia="Calibri Light" w:ascii="Calibri Light"/>
          <w:spacing w:val="31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ha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3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pe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al</w:t>
      </w:r>
      <w:r>
        <w:rPr>
          <w:rFonts w:cs="Calibri Light" w:hAnsi="Calibri Light" w:eastAsia="Calibri Light" w:ascii="Calibri Light"/>
          <w:spacing w:val="3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7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3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31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35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ur</w:t>
      </w:r>
      <w:r>
        <w:rPr>
          <w:rFonts w:cs="Calibri Light" w:hAnsi="Calibri Light" w:eastAsia="Calibri Light" w:ascii="Calibri Light"/>
          <w:spacing w:val="3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sys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s.</w:t>
      </w:r>
      <w:r>
        <w:rPr>
          <w:rFonts w:cs="Calibri Light" w:hAnsi="Calibri Light" w:eastAsia="Calibri Light" w:ascii="Calibri Light"/>
          <w:spacing w:val="31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3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3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31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3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26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37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8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3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w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before="2"/>
        <w:ind w:left="478" w:right="667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nt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ween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part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es.</w:t>
      </w:r>
      <w:r>
        <w:rPr>
          <w:rFonts w:cs="Calibri Light" w:hAnsi="Calibri Light" w:eastAsia="Calibri Light" w:ascii="Calibri Light"/>
          <w:spacing w:val="39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k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eep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py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1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f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ords.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spacing w:lineRule="exact" w:line="240"/>
        <w:ind w:left="478" w:right="85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fu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l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ned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ginal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of</w:t>
      </w:r>
      <w:r>
        <w:rPr>
          <w:rFonts w:cs="Calibri Light" w:hAnsi="Calibri Light" w:eastAsia="Calibri Light" w:ascii="Calibri Light"/>
          <w:spacing w:val="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by</w:t>
      </w:r>
      <w:r>
        <w:rPr>
          <w:rFonts w:cs="Calibri Light" w:hAnsi="Calibri Light" w:eastAsia="Calibri Light" w:ascii="Calibri Light"/>
          <w:spacing w:val="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3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  <w:t>1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7"/>
          <w:sz w:val="13"/>
          <w:szCs w:val="13"/>
          <w:u w:val="single" w:color="000000"/>
        </w:rPr>
        <w:t>st</w:t>
      </w:r>
      <w:r>
        <w:rPr>
          <w:rFonts w:cs="Calibri Light" w:hAnsi="Calibri Light" w:eastAsia="Calibri Light" w:ascii="Calibri Light"/>
          <w:spacing w:val="16"/>
          <w:w w:val="100"/>
          <w:position w:val="7"/>
          <w:sz w:val="13"/>
          <w:szCs w:val="13"/>
          <w:u w:val="single" w:color="00000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  <w:t>c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t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o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b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e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  <w:u w:val="single" w:color="000000"/>
        </w:rPr>
        <w:t>r</w:t>
      </w:r>
      <w:r>
        <w:rPr>
          <w:rFonts w:cs="Calibri Light" w:hAnsi="Calibri Light" w:eastAsia="Calibri Light" w:ascii="Calibri Light"/>
          <w:spacing w:val="-2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,</w:t>
      </w:r>
      <w:r>
        <w:rPr>
          <w:rFonts w:cs="Calibri Light" w:hAnsi="Calibri Light" w:eastAsia="Calibri Light" w:ascii="Calibri Light"/>
          <w:spacing w:val="-4"/>
          <w:w w:val="100"/>
          <w:position w:val="0"/>
          <w:sz w:val="20"/>
          <w:szCs w:val="20"/>
          <w:u w:val="single" w:color="00000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  <w:u w:val="single" w:color="000000"/>
        </w:rPr>
        <w:t>2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0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  <w:t>1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  <w:u w:val="single" w:color="000000"/>
        </w:rPr>
        <w:t>9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  <w:u w:val="single" w:color="000000"/>
        </w:rPr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,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he</w:t>
      </w:r>
      <w:r>
        <w:rPr>
          <w:rFonts w:cs="Calibri Light" w:hAnsi="Calibri Light" w:eastAsia="Calibri Light" w:ascii="Calibri Light"/>
          <w:spacing w:val="4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ag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ee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ent</w:t>
      </w:r>
      <w:r>
        <w:rPr>
          <w:rFonts w:cs="Calibri Light" w:hAnsi="Calibri Light" w:eastAsia="Calibri Light" w:ascii="Calibri Light"/>
          <w:spacing w:val="-3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position w:val="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6"/>
          <w:w w:val="100"/>
          <w:position w:val="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su</w:t>
      </w:r>
      <w:r>
        <w:rPr>
          <w:rFonts w:cs="Calibri Light" w:hAnsi="Calibri Light" w:eastAsia="Calibri Light" w:ascii="Calibri Light"/>
          <w:spacing w:val="2"/>
          <w:w w:val="100"/>
          <w:position w:val="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je</w:t>
      </w:r>
      <w:r>
        <w:rPr>
          <w:rFonts w:cs="Calibri Light" w:hAnsi="Calibri Light" w:eastAsia="Calibri Light" w:ascii="Calibri Light"/>
          <w:spacing w:val="1"/>
          <w:w w:val="100"/>
          <w:position w:val="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position w:val="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478" w:right="8064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-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eg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both"/>
        <w:ind w:left="478" w:right="6500"/>
      </w:pPr>
      <w:r>
        <w:pict>
          <v:group style="position:absolute;margin-left:71.904pt;margin-top:119.829pt;width:154.211pt;height:0pt;mso-position-horizontal-relative:page;mso-position-vertical-relative:paragraph;z-index:-623" coordorigin="1438,2397" coordsize="3084,0">
            <v:shape style="position:absolute;left:1438;top:2397;width:3084;height:0" coordorigin="1438,2397" coordsize="3084,0" path="m1438,2397l4522,2397e" filled="f" stroked="t" strokeweight="0.505781pt" strokecolor="#000000">
              <v:path arrowok="t"/>
            </v:shape>
            <w10:wrap type="none"/>
          </v:group>
        </w:pict>
      </w:r>
      <w:r>
        <w:pict>
          <v:group style="position:absolute;margin-left:350.95pt;margin-top:119.829pt;width:159.131pt;height:0pt;mso-position-horizontal-relative:page;mso-position-vertical-relative:paragraph;z-index:-622" coordorigin="7019,2397" coordsize="3183,0">
            <v:shape style="position:absolute;left:7019;top:2397;width:3183;height:0" coordorigin="7019,2397" coordsize="3183,0" path="m7019,2397l10202,2397e" filled="f" stroked="t" strokeweight="0.505781pt" strokecolor="#000000">
              <v:path arrowok="t"/>
            </v:shape>
            <w10:wrap type="none"/>
          </v:group>
        </w:pic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P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ss</w:t>
      </w:r>
      <w:r>
        <w:rPr>
          <w:rFonts w:cs="Calibri Light" w:hAnsi="Calibri Light" w:eastAsia="Calibri Light" w:ascii="Calibri Light"/>
          <w:spacing w:val="-7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se</w:t>
      </w:r>
      <w:r>
        <w:rPr>
          <w:rFonts w:cs="Calibri Light" w:hAnsi="Calibri Light" w:eastAsia="Calibri Light" w:ascii="Calibri Light"/>
          <w:spacing w:val="-1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B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ea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-8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es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2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5"/>
        <w:ind w:left="47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Ngu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y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nh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(M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)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                                                 </w:t>
      </w:r>
      <w:r>
        <w:rPr>
          <w:rFonts w:cs="Calibri Light" w:hAnsi="Calibri Light" w:eastAsia="Calibri Light" w:ascii="Calibri Light"/>
          <w:spacing w:val="3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(M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/M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s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)</w:t>
      </w:r>
      <w:r>
        <w:rPr>
          <w:rFonts w:cs="Calibri Light" w:hAnsi="Calibri Light" w:eastAsia="Calibri Light" w:ascii="Calibri Light"/>
          <w:spacing w:val="-6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ng</w:t>
      </w:r>
      <w:r>
        <w:rPr>
          <w:rFonts w:cs="Calibri Light" w:hAnsi="Calibri Light" w:eastAsia="Calibri Light" w:ascii="Calibri Light"/>
          <w:spacing w:val="-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hi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M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H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u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o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n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spacing w:before="1"/>
        <w:ind w:left="478"/>
      </w:pP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V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G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eneral</w:t>
      </w:r>
      <w:r>
        <w:rPr>
          <w:rFonts w:cs="Calibri Light" w:hAnsi="Calibri Light" w:eastAsia="Calibri Light" w:ascii="Calibri Light"/>
          <w:spacing w:val="-4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                                                    </w:t>
      </w:r>
      <w:r>
        <w:rPr>
          <w:rFonts w:cs="Calibri Light" w:hAnsi="Calibri Light" w:eastAsia="Calibri Light" w:ascii="Calibri Light"/>
          <w:spacing w:val="15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i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</w:t>
      </w:r>
      <w:r>
        <w:rPr>
          <w:rFonts w:cs="Calibri Light" w:hAnsi="Calibri Light" w:eastAsia="Calibri Light" w:ascii="Calibri Light"/>
          <w:spacing w:val="2"/>
          <w:w w:val="100"/>
          <w:sz w:val="20"/>
          <w:szCs w:val="20"/>
        </w:rPr>
        <w:t>c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or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Calibri Light" w:hAnsi="Calibri Light" w:eastAsia="Calibri Light" w:ascii="Calibri Light"/>
          <w:sz w:val="20"/>
          <w:szCs w:val="20"/>
        </w:rPr>
        <w:jc w:val="left"/>
        <w:ind w:left="478"/>
      </w:pP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e: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                                                                                       </w:t>
      </w:r>
      <w:r>
        <w:rPr>
          <w:rFonts w:cs="Calibri Light" w:hAnsi="Calibri Light" w:eastAsia="Calibri Light" w:ascii="Calibri Light"/>
          <w:spacing w:val="-20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D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a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t</w:t>
      </w:r>
      <w:r>
        <w:rPr>
          <w:rFonts w:cs="Calibri Light" w:hAnsi="Calibri Light" w:eastAsia="Calibri Light" w:ascii="Calibri Light"/>
          <w:spacing w:val="0"/>
          <w:w w:val="99"/>
          <w:sz w:val="20"/>
          <w:szCs w:val="20"/>
        </w:rPr>
        <w:t>e:</w:t>
      </w:r>
      <w:r>
        <w:rPr>
          <w:rFonts w:cs="Calibri Light" w:hAnsi="Calibri Light" w:eastAsia="Calibri Light" w:ascii="Calibri Light"/>
          <w:spacing w:val="3"/>
          <w:w w:val="100"/>
          <w:sz w:val="20"/>
          <w:szCs w:val="20"/>
        </w:rPr>
        <w:t> 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-1"/>
          <w:w w:val="99"/>
          <w:sz w:val="20"/>
          <w:szCs w:val="20"/>
        </w:rPr>
        <w:t>…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-1"/>
          <w:w w:val="100"/>
          <w:sz w:val="20"/>
          <w:szCs w:val="20"/>
        </w:rPr>
        <w:t>.</w:t>
      </w:r>
      <w:r>
        <w:rPr>
          <w:rFonts w:cs="Calibri Light" w:hAnsi="Calibri Light" w:eastAsia="Calibri Light" w:ascii="Calibri Light"/>
          <w:spacing w:val="0"/>
          <w:w w:val="100"/>
          <w:sz w:val="20"/>
          <w:szCs w:val="20"/>
        </w:rPr>
        <w:t>.</w:t>
      </w:r>
    </w:p>
    <w:sectPr>
      <w:pgMar w:header="629" w:footer="1248" w:top="1720" w:bottom="280" w:left="960" w:right="96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242.16pt;margin-top:789.6pt;width:111pt;height:39pt;mso-position-horizontal-relative:page;mso-position-vertical-relative:page;z-index:-622">
          <v:imagedata o:title="" r:id="rId1"/>
        </v:shape>
      </w:pict>
    </w:r>
    <w:r>
      <w:pict>
        <v:shape type="#_x0000_t202" style="position:absolute;margin-left:52.88pt;margin-top:768.506pt;width:41.9855pt;height:21.92pt;mso-position-horizontal-relative:page;mso-position-vertical-relative:page;z-index:-621" filled="f" stroked="f">
          <v:textbox inset="0,0,0,0">
            <w:txbxContent>
              <w:p>
                <w:pPr>
                  <w:rPr>
                    <w:rFonts w:cs="Calibri Light" w:hAnsi="Calibri Light" w:eastAsia="Calibri Light" w:ascii="Calibri Light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P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ge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fldChar w:fldCharType="begin"/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of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  <w:t>5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sz w:val="18"/>
                    <w:szCs w:val="18"/>
                  </w:rPr>
                </w:r>
              </w:p>
              <w:p>
                <w:pPr>
                  <w:rPr>
                    <w:rFonts w:cs="Calibri Light" w:hAnsi="Calibri Light" w:eastAsia="Calibri Light" w:ascii="Calibri Light"/>
                    <w:sz w:val="18"/>
                    <w:szCs w:val="18"/>
                  </w:rPr>
                  <w:jc w:val="left"/>
                  <w:spacing w:before="2"/>
                  <w:ind w:left="20"/>
                </w:pPr>
                <w:r>
                  <w:rPr>
                    <w:rFonts w:cs="Calibri Light" w:hAnsi="Calibri Light" w:eastAsia="Calibri Light" w:ascii="Calibri Light"/>
                    <w:sz w:val="18"/>
                    <w:szCs w:val="18"/>
                  </w:rPr>
                  <w:t>……….</w:t>
                </w:r>
                <w:r>
                  <w:rPr>
                    <w:rFonts w:cs="Calibri Light" w:hAnsi="Calibri Light" w:eastAsia="Calibri Light" w:ascii="Calibri Light"/>
                    <w:spacing w:val="-1"/>
                    <w:sz w:val="18"/>
                    <w:szCs w:val="18"/>
                  </w:rPr>
                  <w:t>.</w:t>
                </w:r>
                <w:r>
                  <w:rPr>
                    <w:rFonts w:cs="Calibri Light" w:hAnsi="Calibri Light" w:eastAsia="Calibri Light" w:ascii="Calibri Light"/>
                    <w:spacing w:val="0"/>
                    <w:sz w:val="18"/>
                    <w:szCs w:val="18"/>
                  </w:rPr>
                  <w:t>….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381.51pt;margin-top:768.506pt;width:139.745pt;height:11pt;mso-position-horizontal-relative:page;mso-position-vertical-relative:page;z-index:-620" filled="f" stroked="f">
          <v:textbox inset="0,0,0,0">
            <w:txbxContent>
              <w:p>
                <w:pPr>
                  <w:rPr>
                    <w:rFonts w:cs="Calibri Light" w:hAnsi="Calibri Light" w:eastAsia="Calibri Light" w:ascii="Calibri Light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H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otel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cs="Calibri Light" w:hAnsi="Calibri Light" w:eastAsia="Calibri Light" w:ascii="Calibri Light"/>
                    <w:spacing w:val="-3"/>
                    <w:w w:val="100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……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…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.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.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….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r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ner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Ini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 Light" w:hAnsi="Calibri Light" w:eastAsia="Calibri Light" w:ascii="Calibri Light"/>
                    <w:spacing w:val="-1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 Light" w:hAnsi="Calibri Light" w:eastAsia="Calibri Light" w:ascii="Calibri Light"/>
                    <w:spacing w:val="1"/>
                    <w:w w:val="100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1"/>
                    <w:sz w:val="18"/>
                    <w:szCs w:val="18"/>
                  </w:rPr>
                  <w:t>s:</w:t>
                </w:r>
                <w:r>
                  <w:rPr>
                    <w:rFonts w:cs="Calibri Light" w:hAnsi="Calibri Light" w:eastAsia="Calibri Light" w:ascii="Calibri Light"/>
                    <w:spacing w:val="0"/>
                    <w:w w:val="100"/>
                    <w:position w:val="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196.2pt;margin-top:31.44pt;width:202.8pt;height:55.2pt;mso-position-horizontal-relative:page;mso-position-vertical-relative:page;z-index:-623">
          <v:imagedata o:title="" r:id="rId1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196.2pt;margin-top:31.44pt;width:202.8pt;height:55.2pt;mso-position-horizontal-relative:page;mso-position-vertical-relative:page;z-index:-619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yperlink" Target="mailto:dppq@dusit.com" TargetMode="External"/><Relationship Id="rId7" Type="http://schemas.openxmlformats.org/officeDocument/2006/relationships/hyperlink" Target="mailto:holy.hoang@365travel.asia" TargetMode="External"/><Relationship Id="rId8" Type="http://schemas.openxmlformats.org/officeDocument/2006/relationships/hyperlink" Target="mailto:dppq@dusit.com" TargetMode="External"/><Relationship Id="rId9" Type="http://schemas.openxmlformats.org/officeDocument/2006/relationships/hyperlink" Target="mailto:dppq@dusit.com" TargetMode="External"/><Relationship Id="rId10" Type="http://schemas.openxmlformats.org/officeDocument/2006/relationships/header" Target="header2.xm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2.jp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